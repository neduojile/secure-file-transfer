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7DDF" w:rsidRPr="0047084E" w:rsidRDefault="00D27DDF" w:rsidP="009B2627">
      <w:pPr>
        <w:pStyle w:val="Heading2"/>
        <w:spacing w:after="0" w:line="360" w:lineRule="auto"/>
        <w:ind w:left="10"/>
        <w:jc w:val="center"/>
        <w:rPr>
          <w:rFonts w:ascii="Calisto MT" w:hAnsi="Calisto MT"/>
        </w:rPr>
      </w:pPr>
      <w:r w:rsidRPr="0047084E">
        <w:rPr>
          <w:rFonts w:ascii="Calisto MT" w:hAnsi="Calisto MT"/>
        </w:rPr>
        <w:t>HOSPITAL PLACEMENT</w:t>
      </w:r>
    </w:p>
    <w:p w:rsidR="00D27DDF" w:rsidRPr="0047084E" w:rsidRDefault="00D27DDF" w:rsidP="009B2627">
      <w:pPr>
        <w:pStyle w:val="Heading2"/>
        <w:spacing w:after="0" w:line="360" w:lineRule="auto"/>
        <w:ind w:left="10"/>
        <w:jc w:val="center"/>
        <w:rPr>
          <w:rFonts w:ascii="Calisto MT" w:hAnsi="Calisto MT"/>
        </w:rPr>
      </w:pPr>
      <w:r w:rsidRPr="0047084E">
        <w:rPr>
          <w:rFonts w:ascii="Calisto MT" w:hAnsi="Calisto MT"/>
        </w:rPr>
        <w:t>CHAPTER ONE</w:t>
      </w:r>
    </w:p>
    <w:p w:rsidR="00D27DDF" w:rsidRPr="0047084E" w:rsidRDefault="00D27DDF" w:rsidP="009B2627">
      <w:pPr>
        <w:pStyle w:val="Heading2"/>
        <w:spacing w:after="0" w:line="360" w:lineRule="auto"/>
        <w:rPr>
          <w:rFonts w:ascii="Calisto MT" w:hAnsi="Calisto MT"/>
        </w:rPr>
      </w:pPr>
      <w:r w:rsidRPr="0047084E">
        <w:rPr>
          <w:rFonts w:ascii="Calisto MT" w:hAnsi="Calisto MT"/>
        </w:rPr>
        <w:t>NATIONAL HOSPITAL ABUJA</w:t>
      </w:r>
    </w:p>
    <w:p w:rsidR="00D27DDF" w:rsidRPr="0047084E" w:rsidRDefault="00D27DDF" w:rsidP="009B2627">
      <w:pPr>
        <w:spacing w:after="0" w:line="360" w:lineRule="auto"/>
        <w:rPr>
          <w:rFonts w:ascii="Calisto MT" w:hAnsi="Calisto MT"/>
        </w:rPr>
      </w:pPr>
      <w:r w:rsidRPr="0047084E">
        <w:rPr>
          <w:rFonts w:ascii="Calisto MT" w:hAnsi="Calisto MT"/>
        </w:rPr>
        <w:t xml:space="preserve">My Hospital placement was at National Hospital Abuja (NHA) Plot 132 Central Business District (phase 2) PMB 425, </w:t>
      </w:r>
      <w:proofErr w:type="spellStart"/>
      <w:r w:rsidRPr="0047084E">
        <w:rPr>
          <w:rFonts w:ascii="Calisto MT" w:hAnsi="Calisto MT"/>
        </w:rPr>
        <w:t>Garki</w:t>
      </w:r>
      <w:proofErr w:type="spellEnd"/>
      <w:r w:rsidRPr="0047084E">
        <w:rPr>
          <w:rFonts w:ascii="Calisto MT" w:hAnsi="Calisto MT"/>
        </w:rPr>
        <w:t xml:space="preserve"> Abuja, F.C.T. Nigeria.</w:t>
      </w:r>
    </w:p>
    <w:p w:rsidR="00D27DDF" w:rsidRPr="0047084E" w:rsidRDefault="00D27DDF" w:rsidP="009B2627">
      <w:pPr>
        <w:spacing w:after="0" w:line="360" w:lineRule="auto"/>
        <w:rPr>
          <w:rFonts w:ascii="Calisto MT" w:hAnsi="Calisto MT"/>
        </w:rPr>
      </w:pPr>
      <w:r w:rsidRPr="0047084E">
        <w:rPr>
          <w:rFonts w:ascii="Calisto MT" w:hAnsi="Calisto MT"/>
        </w:rPr>
        <w:t>Initially, the hospital was designed to cater for women and children in Nigeria and the</w:t>
      </w:r>
    </w:p>
    <w:p w:rsidR="00D27DDF" w:rsidRPr="0047084E" w:rsidRDefault="00D27DDF" w:rsidP="009B2627">
      <w:pPr>
        <w:spacing w:after="0" w:line="360" w:lineRule="auto"/>
        <w:rPr>
          <w:rFonts w:ascii="Calisto MT" w:hAnsi="Calisto MT"/>
        </w:rPr>
      </w:pPr>
      <w:r w:rsidRPr="0047084E">
        <w:rPr>
          <w:rFonts w:ascii="Calisto MT" w:hAnsi="Calisto MT"/>
        </w:rPr>
        <w:t xml:space="preserve">West African sub-region with a view to reduce morbidity and mortality rates (National Hospital Abuja, </w:t>
      </w:r>
      <w:proofErr w:type="spellStart"/>
      <w:r w:rsidRPr="0047084E">
        <w:rPr>
          <w:rFonts w:ascii="Calisto MT" w:hAnsi="Calisto MT"/>
        </w:rPr>
        <w:t>nd</w:t>
      </w:r>
      <w:proofErr w:type="spellEnd"/>
      <w:r w:rsidRPr="0047084E">
        <w:rPr>
          <w:rFonts w:ascii="Calisto MT" w:hAnsi="Calisto MT"/>
        </w:rPr>
        <w:t>).</w:t>
      </w:r>
    </w:p>
    <w:p w:rsidR="00D27DDF" w:rsidRPr="0047084E" w:rsidRDefault="00D27DDF" w:rsidP="009B2627">
      <w:pPr>
        <w:spacing w:after="0" w:line="360" w:lineRule="auto"/>
        <w:ind w:left="31" w:right="0" w:firstLine="0"/>
        <w:rPr>
          <w:rFonts w:ascii="Calisto MT" w:hAnsi="Calisto MT"/>
        </w:rPr>
      </w:pPr>
      <w:r w:rsidRPr="0047084E">
        <w:rPr>
          <w:rFonts w:ascii="Calisto MT" w:hAnsi="Calisto MT"/>
          <w:noProof/>
        </w:rPr>
        <w:drawing>
          <wp:inline distT="0" distB="0" distL="0" distR="0" wp14:anchorId="38879733" wp14:editId="44C0541F">
            <wp:extent cx="5271516" cy="3002280"/>
            <wp:effectExtent l="0" t="0" r="0" b="0"/>
            <wp:docPr id="1026" name="Picture 2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64"/>
                    <pic:cNvPicPr/>
                  </pic:nvPicPr>
                  <pic:blipFill>
                    <a:blip r:embed="rId8" cstate="print"/>
                    <a:srcRect/>
                    <a:stretch/>
                  </pic:blipFill>
                  <pic:spPr>
                    <a:xfrm>
                      <a:off x="0" y="0"/>
                      <a:ext cx="5271516" cy="3002280"/>
                    </a:xfrm>
                    <a:prstGeom prst="rect">
                      <a:avLst/>
                    </a:prstGeom>
                  </pic:spPr>
                </pic:pic>
              </a:graphicData>
            </a:graphic>
          </wp:inline>
        </w:drawing>
      </w:r>
    </w:p>
    <w:p w:rsidR="00D27DDF" w:rsidRPr="0047084E" w:rsidRDefault="00D27DDF" w:rsidP="009B2627">
      <w:pPr>
        <w:spacing w:after="0" w:line="360" w:lineRule="auto"/>
        <w:ind w:left="31" w:right="0" w:firstLine="0"/>
        <w:rPr>
          <w:rFonts w:ascii="Calisto MT" w:hAnsi="Calisto MT"/>
          <w:b/>
          <w:bCs/>
        </w:rPr>
      </w:pPr>
      <w:r w:rsidRPr="0047084E">
        <w:rPr>
          <w:rFonts w:ascii="Calisto MT" w:hAnsi="Calisto MT"/>
          <w:b/>
          <w:bCs/>
          <w:noProof/>
        </w:rPr>
        <w:t xml:space="preserve">Plate1: Front view of National Hospital Abuja </w:t>
      </w:r>
    </w:p>
    <w:p w:rsidR="00D27DDF" w:rsidRPr="0047084E" w:rsidRDefault="00D27DDF" w:rsidP="009B2627">
      <w:pPr>
        <w:spacing w:after="0" w:line="360" w:lineRule="auto"/>
        <w:ind w:left="31" w:right="0" w:firstLine="0"/>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hAnsi="Calisto MT"/>
        </w:rPr>
        <w:t>After the recruitment of manpower from home and abroad, the hospital commenced operations on 1st September 1999.</w:t>
      </w:r>
    </w:p>
    <w:p w:rsidR="00D27DDF" w:rsidRPr="0047084E" w:rsidRDefault="00D27DDF" w:rsidP="009B2627">
      <w:pPr>
        <w:spacing w:after="0" w:line="360" w:lineRule="auto"/>
        <w:rPr>
          <w:rFonts w:ascii="Calisto MT" w:hAnsi="Calisto MT"/>
        </w:rPr>
      </w:pPr>
      <w:r w:rsidRPr="0047084E">
        <w:rPr>
          <w:rFonts w:ascii="Calisto MT" w:hAnsi="Calisto MT"/>
        </w:rPr>
        <w:t xml:space="preserve">However, in order for the vast majority of Nigerians to benefit from the services and modern </w:t>
      </w:r>
      <w:proofErr w:type="spellStart"/>
      <w:r w:rsidRPr="0047084E">
        <w:rPr>
          <w:rFonts w:ascii="Calisto MT" w:hAnsi="Calisto MT"/>
        </w:rPr>
        <w:t>equipments</w:t>
      </w:r>
      <w:proofErr w:type="spellEnd"/>
      <w:r w:rsidRPr="0047084E">
        <w:rPr>
          <w:rFonts w:ascii="Calisto MT" w:hAnsi="Calisto MT"/>
        </w:rPr>
        <w:t xml:space="preserve"> in the hospital, the scope of its operation was expanded to accommodate male patients.</w:t>
      </w:r>
    </w:p>
    <w:p w:rsidR="00D27DDF" w:rsidRPr="0047084E" w:rsidRDefault="00D27DDF" w:rsidP="009B2627">
      <w:pPr>
        <w:spacing w:after="0" w:line="360" w:lineRule="auto"/>
        <w:rPr>
          <w:rFonts w:ascii="Calisto MT" w:hAnsi="Calisto MT"/>
        </w:rPr>
      </w:pPr>
      <w:r w:rsidRPr="0047084E">
        <w:rPr>
          <w:rFonts w:ascii="Calisto MT" w:hAnsi="Calisto MT"/>
        </w:rPr>
        <w:t xml:space="preserve">Initially christened ‘National Hospital </w:t>
      </w:r>
      <w:proofErr w:type="gramStart"/>
      <w:r w:rsidRPr="0047084E">
        <w:rPr>
          <w:rFonts w:ascii="Calisto MT" w:hAnsi="Calisto MT"/>
        </w:rPr>
        <w:t>For Women And</w:t>
      </w:r>
      <w:proofErr w:type="gramEnd"/>
      <w:r w:rsidRPr="0047084E">
        <w:rPr>
          <w:rFonts w:ascii="Calisto MT" w:hAnsi="Calisto MT"/>
        </w:rPr>
        <w:t xml:space="preserve"> Children’, the ‘National Hospital Abuja’ came into effect from 10th May, 2000.</w:t>
      </w:r>
    </w:p>
    <w:p w:rsidR="00D27DDF" w:rsidRPr="0047084E" w:rsidRDefault="00D27DDF" w:rsidP="009B2627">
      <w:pPr>
        <w:pStyle w:val="Heading1"/>
        <w:spacing w:after="0" w:line="360" w:lineRule="auto"/>
        <w:ind w:left="1467"/>
        <w:rPr>
          <w:rFonts w:ascii="Calisto MT" w:hAnsi="Calisto MT"/>
        </w:rPr>
      </w:pPr>
      <w:r w:rsidRPr="0047084E">
        <w:rPr>
          <w:rFonts w:ascii="Calisto MT" w:hAnsi="Calisto MT"/>
        </w:rPr>
        <w:lastRenderedPageBreak/>
        <w:t>ORGANOGRAM OF THE HOSPITAL</w:t>
      </w:r>
    </w:p>
    <w:p w:rsidR="00D27DDF" w:rsidRPr="0047084E" w:rsidRDefault="00D27DDF" w:rsidP="009B2627">
      <w:pPr>
        <w:spacing w:after="0" w:line="360" w:lineRule="auto"/>
        <w:ind w:left="0" w:right="0" w:firstLine="0"/>
        <w:jc w:val="center"/>
        <w:rPr>
          <w:rFonts w:ascii="Calisto MT" w:hAnsi="Calisto MT"/>
          <w:b/>
          <w:sz w:val="30"/>
        </w:rPr>
      </w:pPr>
      <w:r w:rsidRPr="0047084E">
        <w:rPr>
          <w:rFonts w:ascii="Calisto MT" w:hAnsi="Calisto MT"/>
          <w:noProof/>
        </w:rPr>
        <w:drawing>
          <wp:inline distT="0" distB="0" distL="0" distR="0" wp14:anchorId="216805E0" wp14:editId="2EB62955">
            <wp:extent cx="5273040" cy="5782056"/>
            <wp:effectExtent l="0" t="0" r="0" b="0"/>
            <wp:docPr id="1027" name="Picture 2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562"/>
                    <pic:cNvPicPr/>
                  </pic:nvPicPr>
                  <pic:blipFill>
                    <a:blip r:embed="rId9" cstate="print"/>
                    <a:srcRect/>
                    <a:stretch/>
                  </pic:blipFill>
                  <pic:spPr>
                    <a:xfrm>
                      <a:off x="0" y="0"/>
                      <a:ext cx="5273040" cy="5782056"/>
                    </a:xfrm>
                    <a:prstGeom prst="rect">
                      <a:avLst/>
                    </a:prstGeom>
                  </pic:spPr>
                </pic:pic>
              </a:graphicData>
            </a:graphic>
          </wp:inline>
        </w:drawing>
      </w:r>
    </w:p>
    <w:p w:rsidR="00D27DDF" w:rsidRPr="0047084E" w:rsidRDefault="00D27DDF" w:rsidP="009B2627">
      <w:pPr>
        <w:spacing w:after="0" w:line="360" w:lineRule="auto"/>
        <w:ind w:left="0" w:right="629" w:firstLine="0"/>
        <w:jc w:val="right"/>
        <w:rPr>
          <w:rFonts w:ascii="Calisto MT" w:hAnsi="Calisto MT"/>
        </w:rPr>
      </w:pPr>
      <w:r w:rsidRPr="0047084E">
        <w:rPr>
          <w:rFonts w:ascii="Calisto MT" w:hAnsi="Calisto MT"/>
          <w:b/>
          <w:sz w:val="30"/>
        </w:rPr>
        <w:t>DEPARTMENTS IN NATIONAL HOSPITAL ABUJA</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hAnsi="Calisto MT"/>
        </w:rPr>
        <w:t>The departments in National Hospital Abuja are divided into:</w:t>
      </w:r>
    </w:p>
    <w:p w:rsidR="00D27DDF" w:rsidRPr="0047084E" w:rsidRDefault="00D27DDF" w:rsidP="009B2627">
      <w:pPr>
        <w:spacing w:after="0" w:line="360" w:lineRule="auto"/>
        <w:ind w:left="235" w:right="5219" w:firstLine="79"/>
        <w:rPr>
          <w:rFonts w:ascii="Calisto MT" w:hAnsi="Calisto MT"/>
        </w:rPr>
      </w:pPr>
      <w:r w:rsidRPr="0047084E">
        <w:rPr>
          <w:rFonts w:ascii="Calisto MT" w:hAnsi="Calisto MT"/>
        </w:rPr>
        <w:t>I.</w:t>
      </w:r>
      <w:r w:rsidRPr="0047084E">
        <w:rPr>
          <w:rFonts w:ascii="Calisto MT" w:hAnsi="Calisto MT"/>
        </w:rPr>
        <w:tab/>
        <w:t>Clinical department II.</w:t>
      </w:r>
      <w:r w:rsidRPr="0047084E">
        <w:rPr>
          <w:rFonts w:ascii="Calisto MT" w:hAnsi="Calisto MT"/>
        </w:rPr>
        <w:tab/>
        <w:t>Non-clinical department</w:t>
      </w:r>
    </w:p>
    <w:p w:rsidR="00D27DDF" w:rsidRPr="0047084E" w:rsidRDefault="00D27DDF" w:rsidP="009B2627">
      <w:pPr>
        <w:pStyle w:val="Heading2"/>
        <w:spacing w:after="0" w:line="360" w:lineRule="auto"/>
        <w:rPr>
          <w:rFonts w:ascii="Calisto MT" w:hAnsi="Calisto MT"/>
        </w:rPr>
      </w:pPr>
      <w:r w:rsidRPr="0047084E">
        <w:rPr>
          <w:rFonts w:ascii="Calisto MT" w:hAnsi="Calisto MT"/>
        </w:rPr>
        <w:lastRenderedPageBreak/>
        <w:t>CLINICAL DEPARTMENTS</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Emergency</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Trauma</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Dietetics</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Nephrology/</w:t>
      </w:r>
      <w:proofErr w:type="spellStart"/>
      <w:r w:rsidRPr="0047084E">
        <w:rPr>
          <w:rFonts w:ascii="Calisto MT" w:hAnsi="Calisto MT"/>
        </w:rPr>
        <w:t>Haemodialysis</w:t>
      </w:r>
      <w:proofErr w:type="spellEnd"/>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Obstetrics/</w:t>
      </w:r>
      <w:proofErr w:type="spellStart"/>
      <w:r w:rsidRPr="0047084E">
        <w:rPr>
          <w:rFonts w:ascii="Calisto MT" w:hAnsi="Calisto MT"/>
        </w:rPr>
        <w:t>Gynaecology</w:t>
      </w:r>
      <w:proofErr w:type="spellEnd"/>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Chemical pathology</w:t>
      </w:r>
    </w:p>
    <w:p w:rsidR="00D27DDF" w:rsidRPr="0047084E" w:rsidRDefault="00D27DDF" w:rsidP="00E84E0C">
      <w:pPr>
        <w:numPr>
          <w:ilvl w:val="0"/>
          <w:numId w:val="1"/>
        </w:numPr>
        <w:spacing w:after="0" w:line="240" w:lineRule="auto"/>
        <w:ind w:hanging="360"/>
        <w:rPr>
          <w:rFonts w:ascii="Calisto MT" w:hAnsi="Calisto MT"/>
        </w:rPr>
      </w:pPr>
      <w:proofErr w:type="spellStart"/>
      <w:r w:rsidRPr="0047084E">
        <w:rPr>
          <w:rFonts w:ascii="Calisto MT" w:hAnsi="Calisto MT"/>
        </w:rPr>
        <w:t>Paediatrics</w:t>
      </w:r>
      <w:proofErr w:type="spellEnd"/>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Clinical Pharmacology</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Radiotherapy</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Nursing</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Burns</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Family Medicine</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Microbiology</w:t>
      </w:r>
    </w:p>
    <w:p w:rsidR="00D27DDF" w:rsidRPr="0047084E" w:rsidRDefault="00D27DDF" w:rsidP="00E84E0C">
      <w:pPr>
        <w:numPr>
          <w:ilvl w:val="0"/>
          <w:numId w:val="1"/>
        </w:numPr>
        <w:spacing w:after="0" w:line="240" w:lineRule="auto"/>
        <w:ind w:hanging="360"/>
        <w:rPr>
          <w:rFonts w:ascii="Calisto MT" w:hAnsi="Calisto MT"/>
        </w:rPr>
      </w:pPr>
      <w:proofErr w:type="spellStart"/>
      <w:r w:rsidRPr="0047084E">
        <w:rPr>
          <w:rFonts w:ascii="Calisto MT" w:hAnsi="Calisto MT"/>
        </w:rPr>
        <w:t>Haematology</w:t>
      </w:r>
      <w:proofErr w:type="spellEnd"/>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Immunology</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Histopathology/morbid anatomy</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Psychiatry</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Nuclear Physics</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Medical Library</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Physiotherapy</w:t>
      </w:r>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Radiology/Oncology</w:t>
      </w:r>
    </w:p>
    <w:p w:rsidR="00D27DDF" w:rsidRPr="0047084E" w:rsidRDefault="00D27DDF" w:rsidP="00E84E0C">
      <w:pPr>
        <w:numPr>
          <w:ilvl w:val="0"/>
          <w:numId w:val="1"/>
        </w:numPr>
        <w:spacing w:after="0" w:line="240" w:lineRule="auto"/>
        <w:ind w:hanging="360"/>
        <w:rPr>
          <w:rFonts w:ascii="Calisto MT" w:hAnsi="Calisto MT"/>
        </w:rPr>
      </w:pPr>
      <w:proofErr w:type="spellStart"/>
      <w:r w:rsidRPr="0047084E">
        <w:rPr>
          <w:rFonts w:ascii="Calisto MT" w:hAnsi="Calisto MT"/>
        </w:rPr>
        <w:t>Anaesthesiology</w:t>
      </w:r>
      <w:proofErr w:type="spellEnd"/>
    </w:p>
    <w:p w:rsidR="00D27DDF" w:rsidRPr="0047084E" w:rsidRDefault="00D27DDF" w:rsidP="00E84E0C">
      <w:pPr>
        <w:numPr>
          <w:ilvl w:val="0"/>
          <w:numId w:val="1"/>
        </w:numPr>
        <w:spacing w:after="0" w:line="240" w:lineRule="auto"/>
        <w:ind w:hanging="360"/>
        <w:rPr>
          <w:rFonts w:ascii="Calisto MT" w:hAnsi="Calisto MT"/>
        </w:rPr>
      </w:pPr>
      <w:r w:rsidRPr="0047084E">
        <w:rPr>
          <w:rFonts w:ascii="Calisto MT" w:hAnsi="Calisto MT"/>
        </w:rPr>
        <w:t>Dental</w:t>
      </w:r>
    </w:p>
    <w:p w:rsidR="00D27DDF" w:rsidRPr="0047084E" w:rsidRDefault="00D27DDF" w:rsidP="009B2627">
      <w:pPr>
        <w:spacing w:after="0" w:line="360" w:lineRule="auto"/>
        <w:ind w:left="751" w:firstLine="0"/>
        <w:rPr>
          <w:rFonts w:ascii="Calisto MT" w:hAnsi="Calisto MT"/>
        </w:rPr>
      </w:pPr>
    </w:p>
    <w:p w:rsidR="00D27DDF" w:rsidRPr="0047084E" w:rsidRDefault="00D27DDF" w:rsidP="009B2627">
      <w:pPr>
        <w:pStyle w:val="Heading2"/>
        <w:spacing w:after="0" w:line="360" w:lineRule="auto"/>
        <w:rPr>
          <w:rFonts w:ascii="Calisto MT" w:hAnsi="Calisto MT"/>
        </w:rPr>
      </w:pPr>
    </w:p>
    <w:p w:rsidR="00D27DDF" w:rsidRPr="0047084E" w:rsidRDefault="00D27DDF" w:rsidP="009B2627">
      <w:pPr>
        <w:pStyle w:val="Heading2"/>
        <w:spacing w:after="0" w:line="360" w:lineRule="auto"/>
        <w:rPr>
          <w:rFonts w:ascii="Calisto MT" w:hAnsi="Calisto MT"/>
        </w:rPr>
      </w:pPr>
      <w:r w:rsidRPr="0047084E">
        <w:rPr>
          <w:rFonts w:ascii="Calisto MT" w:hAnsi="Calisto MT"/>
        </w:rPr>
        <w:t>NON-CLINICAL DEPARTMENTS</w:t>
      </w:r>
    </w:p>
    <w:p w:rsidR="00D27DDF" w:rsidRPr="0047084E" w:rsidRDefault="00D27DDF" w:rsidP="00E84E0C">
      <w:pPr>
        <w:numPr>
          <w:ilvl w:val="0"/>
          <w:numId w:val="2"/>
        </w:numPr>
        <w:spacing w:after="0" w:line="240" w:lineRule="auto"/>
        <w:ind w:hanging="360"/>
        <w:rPr>
          <w:rFonts w:ascii="Calisto MT" w:hAnsi="Calisto MT"/>
        </w:rPr>
      </w:pPr>
      <w:r w:rsidRPr="0047084E">
        <w:rPr>
          <w:rFonts w:ascii="Calisto MT" w:hAnsi="Calisto MT"/>
        </w:rPr>
        <w:t>General Administration</w:t>
      </w:r>
    </w:p>
    <w:p w:rsidR="00D27DDF" w:rsidRPr="0047084E" w:rsidRDefault="00D27DDF" w:rsidP="00E84E0C">
      <w:pPr>
        <w:numPr>
          <w:ilvl w:val="0"/>
          <w:numId w:val="2"/>
        </w:numPr>
        <w:spacing w:after="0" w:line="240" w:lineRule="auto"/>
        <w:ind w:hanging="360"/>
        <w:rPr>
          <w:rFonts w:ascii="Calisto MT" w:hAnsi="Calisto MT"/>
        </w:rPr>
      </w:pPr>
      <w:r w:rsidRPr="0047084E">
        <w:rPr>
          <w:rFonts w:ascii="Calisto MT" w:hAnsi="Calisto MT"/>
        </w:rPr>
        <w:t>Medical Health Records</w:t>
      </w:r>
    </w:p>
    <w:p w:rsidR="00D27DDF" w:rsidRPr="0047084E" w:rsidRDefault="00D27DDF" w:rsidP="00E84E0C">
      <w:pPr>
        <w:numPr>
          <w:ilvl w:val="0"/>
          <w:numId w:val="2"/>
        </w:numPr>
        <w:spacing w:after="0" w:line="240" w:lineRule="auto"/>
        <w:ind w:hanging="360"/>
        <w:rPr>
          <w:rFonts w:ascii="Calisto MT" w:hAnsi="Calisto MT"/>
        </w:rPr>
      </w:pPr>
      <w:r w:rsidRPr="0047084E">
        <w:rPr>
          <w:rFonts w:ascii="Calisto MT" w:hAnsi="Calisto MT"/>
        </w:rPr>
        <w:t>Finance &amp; Accounts</w:t>
      </w:r>
    </w:p>
    <w:p w:rsidR="00D27DDF" w:rsidRPr="0047084E" w:rsidRDefault="00D27DDF" w:rsidP="00E84E0C">
      <w:pPr>
        <w:numPr>
          <w:ilvl w:val="0"/>
          <w:numId w:val="2"/>
        </w:numPr>
        <w:spacing w:after="0" w:line="240" w:lineRule="auto"/>
        <w:ind w:hanging="360"/>
        <w:rPr>
          <w:rFonts w:ascii="Calisto MT" w:hAnsi="Calisto MT"/>
        </w:rPr>
      </w:pPr>
      <w:r w:rsidRPr="0047084E">
        <w:rPr>
          <w:rFonts w:ascii="Calisto MT" w:hAnsi="Calisto MT"/>
        </w:rPr>
        <w:t>Maintenance</w:t>
      </w:r>
    </w:p>
    <w:p w:rsidR="00D27DDF" w:rsidRPr="0047084E" w:rsidRDefault="00D27DDF" w:rsidP="00E84E0C">
      <w:pPr>
        <w:numPr>
          <w:ilvl w:val="0"/>
          <w:numId w:val="2"/>
        </w:numPr>
        <w:spacing w:after="0" w:line="240" w:lineRule="auto"/>
        <w:ind w:hanging="360"/>
        <w:rPr>
          <w:rFonts w:ascii="Calisto MT" w:hAnsi="Calisto MT"/>
        </w:rPr>
      </w:pPr>
      <w:r w:rsidRPr="0047084E">
        <w:rPr>
          <w:rFonts w:ascii="Calisto MT" w:hAnsi="Calisto MT"/>
        </w:rPr>
        <w:t>Human Resources</w:t>
      </w:r>
    </w:p>
    <w:p w:rsidR="00D27DDF" w:rsidRDefault="00D27DDF" w:rsidP="00E84E0C">
      <w:pPr>
        <w:numPr>
          <w:ilvl w:val="0"/>
          <w:numId w:val="2"/>
        </w:numPr>
        <w:spacing w:after="0" w:line="240" w:lineRule="auto"/>
        <w:ind w:hanging="360"/>
        <w:rPr>
          <w:rFonts w:ascii="Calisto MT" w:hAnsi="Calisto MT"/>
        </w:rPr>
      </w:pPr>
      <w:r w:rsidRPr="0047084E">
        <w:rPr>
          <w:rFonts w:ascii="Calisto MT" w:hAnsi="Calisto MT"/>
        </w:rPr>
        <w:t>Information Technology</w:t>
      </w:r>
    </w:p>
    <w:p w:rsidR="009B2627" w:rsidRPr="0047084E" w:rsidRDefault="009B2627" w:rsidP="009B2627">
      <w:pPr>
        <w:spacing w:after="0" w:line="240" w:lineRule="auto"/>
        <w:ind w:left="751" w:firstLine="0"/>
        <w:rPr>
          <w:rFonts w:ascii="Calisto MT" w:hAnsi="Calisto MT"/>
        </w:rPr>
      </w:pPr>
    </w:p>
    <w:p w:rsidR="00D27DDF" w:rsidRPr="0047084E" w:rsidRDefault="00D27DDF" w:rsidP="009B2627">
      <w:pPr>
        <w:pStyle w:val="Heading2"/>
        <w:spacing w:after="0" w:line="240" w:lineRule="auto"/>
        <w:rPr>
          <w:rFonts w:ascii="Calisto MT" w:hAnsi="Calisto MT"/>
        </w:rPr>
      </w:pPr>
      <w:r w:rsidRPr="0047084E">
        <w:rPr>
          <w:rFonts w:ascii="Calisto MT" w:hAnsi="Calisto MT"/>
        </w:rPr>
        <w:t>CLINICS IN NATIONAL HOSPITAL ABUJA</w:t>
      </w:r>
    </w:p>
    <w:p w:rsidR="00D27DDF" w:rsidRPr="0047084E" w:rsidRDefault="00D27DDF" w:rsidP="00E84E0C">
      <w:pPr>
        <w:numPr>
          <w:ilvl w:val="0"/>
          <w:numId w:val="3"/>
        </w:numPr>
        <w:spacing w:after="0" w:line="240" w:lineRule="auto"/>
        <w:ind w:hanging="360"/>
        <w:rPr>
          <w:rFonts w:ascii="Calisto MT" w:hAnsi="Calisto MT"/>
        </w:rPr>
      </w:pPr>
      <w:r w:rsidRPr="0047084E">
        <w:rPr>
          <w:rFonts w:ascii="Calisto MT" w:hAnsi="Calisto MT"/>
        </w:rPr>
        <w:t>General Out-patient Clinic</w:t>
      </w:r>
    </w:p>
    <w:p w:rsidR="00D27DDF" w:rsidRPr="0047084E" w:rsidRDefault="00D27DDF" w:rsidP="00E84E0C">
      <w:pPr>
        <w:numPr>
          <w:ilvl w:val="0"/>
          <w:numId w:val="3"/>
        </w:numPr>
        <w:spacing w:after="0" w:line="240" w:lineRule="auto"/>
        <w:ind w:hanging="360"/>
        <w:rPr>
          <w:rFonts w:ascii="Calisto MT" w:hAnsi="Calisto MT"/>
        </w:rPr>
      </w:pPr>
      <w:r w:rsidRPr="0047084E">
        <w:rPr>
          <w:rFonts w:ascii="Calisto MT" w:hAnsi="Calisto MT"/>
        </w:rPr>
        <w:t>Main Out-patient Clinic</w:t>
      </w:r>
    </w:p>
    <w:p w:rsidR="00D27DDF" w:rsidRPr="0047084E" w:rsidRDefault="00D27DDF" w:rsidP="00E84E0C">
      <w:pPr>
        <w:numPr>
          <w:ilvl w:val="0"/>
          <w:numId w:val="3"/>
        </w:numPr>
        <w:spacing w:after="0" w:line="240" w:lineRule="auto"/>
        <w:ind w:hanging="360"/>
        <w:rPr>
          <w:rFonts w:ascii="Calisto MT" w:hAnsi="Calisto MT"/>
        </w:rPr>
      </w:pPr>
      <w:proofErr w:type="spellStart"/>
      <w:r w:rsidRPr="0047084E">
        <w:rPr>
          <w:rFonts w:ascii="Calisto MT" w:hAnsi="Calisto MT"/>
        </w:rPr>
        <w:t>Paediatric</w:t>
      </w:r>
      <w:proofErr w:type="spellEnd"/>
      <w:r w:rsidRPr="0047084E">
        <w:rPr>
          <w:rFonts w:ascii="Calisto MT" w:hAnsi="Calisto MT"/>
        </w:rPr>
        <w:t xml:space="preserve"> Out-patient Clinic</w:t>
      </w:r>
    </w:p>
    <w:p w:rsidR="00D27DDF" w:rsidRPr="0047084E" w:rsidRDefault="00D27DDF" w:rsidP="00E84E0C">
      <w:pPr>
        <w:numPr>
          <w:ilvl w:val="0"/>
          <w:numId w:val="3"/>
        </w:numPr>
        <w:spacing w:after="0" w:line="240" w:lineRule="auto"/>
        <w:ind w:hanging="360"/>
        <w:rPr>
          <w:rFonts w:ascii="Calisto MT" w:hAnsi="Calisto MT"/>
        </w:rPr>
      </w:pPr>
      <w:r w:rsidRPr="0047084E">
        <w:rPr>
          <w:rFonts w:ascii="Calisto MT" w:hAnsi="Calisto MT"/>
        </w:rPr>
        <w:t>Antenatal Clinic</w:t>
      </w:r>
    </w:p>
    <w:p w:rsidR="00D27DDF" w:rsidRPr="0047084E" w:rsidRDefault="00D27DDF" w:rsidP="00E84E0C">
      <w:pPr>
        <w:numPr>
          <w:ilvl w:val="0"/>
          <w:numId w:val="3"/>
        </w:numPr>
        <w:spacing w:after="0" w:line="240" w:lineRule="auto"/>
        <w:ind w:hanging="360"/>
        <w:rPr>
          <w:rFonts w:ascii="Calisto MT" w:hAnsi="Calisto MT"/>
        </w:rPr>
      </w:pPr>
      <w:r w:rsidRPr="0047084E">
        <w:rPr>
          <w:rFonts w:ascii="Calisto MT" w:hAnsi="Calisto MT"/>
        </w:rPr>
        <w:t>Metabolic Clinic</w:t>
      </w:r>
    </w:p>
    <w:p w:rsidR="00D27DDF" w:rsidRPr="0047084E" w:rsidRDefault="00D27DDF" w:rsidP="00E84E0C">
      <w:pPr>
        <w:numPr>
          <w:ilvl w:val="0"/>
          <w:numId w:val="3"/>
        </w:numPr>
        <w:spacing w:after="0" w:line="240" w:lineRule="auto"/>
        <w:ind w:hanging="360"/>
        <w:rPr>
          <w:rFonts w:ascii="Calisto MT" w:hAnsi="Calisto MT"/>
        </w:rPr>
      </w:pPr>
      <w:r w:rsidRPr="0047084E">
        <w:rPr>
          <w:rFonts w:ascii="Calisto MT" w:hAnsi="Calisto MT"/>
        </w:rPr>
        <w:t>Lifestyle Clinic</w:t>
      </w:r>
    </w:p>
    <w:p w:rsidR="00D27DDF" w:rsidRPr="0047084E" w:rsidRDefault="00D27DDF" w:rsidP="00E84E0C">
      <w:pPr>
        <w:numPr>
          <w:ilvl w:val="0"/>
          <w:numId w:val="3"/>
        </w:numPr>
        <w:spacing w:after="0" w:line="240" w:lineRule="auto"/>
        <w:ind w:hanging="360"/>
        <w:rPr>
          <w:rFonts w:ascii="Calisto MT" w:hAnsi="Calisto MT"/>
        </w:rPr>
      </w:pPr>
      <w:r w:rsidRPr="0047084E">
        <w:rPr>
          <w:rFonts w:ascii="Calisto MT" w:hAnsi="Calisto MT"/>
        </w:rPr>
        <w:t>Oncology</w:t>
      </w:r>
    </w:p>
    <w:p w:rsidR="00D27DDF" w:rsidRPr="0047084E" w:rsidRDefault="00D27DDF" w:rsidP="00E84E0C">
      <w:pPr>
        <w:numPr>
          <w:ilvl w:val="0"/>
          <w:numId w:val="3"/>
        </w:numPr>
        <w:spacing w:after="0" w:line="240" w:lineRule="auto"/>
        <w:ind w:hanging="360"/>
        <w:rPr>
          <w:rFonts w:ascii="Calisto MT" w:hAnsi="Calisto MT"/>
        </w:rPr>
      </w:pPr>
      <w:r w:rsidRPr="0047084E">
        <w:rPr>
          <w:rFonts w:ascii="Calisto MT" w:hAnsi="Calisto MT"/>
        </w:rPr>
        <w:t>Special Treatment Centre (STC)</w:t>
      </w:r>
    </w:p>
    <w:p w:rsidR="00D27DDF" w:rsidRPr="0047084E" w:rsidRDefault="00D27DDF" w:rsidP="00E84E0C">
      <w:pPr>
        <w:numPr>
          <w:ilvl w:val="0"/>
          <w:numId w:val="3"/>
        </w:numPr>
        <w:spacing w:after="0" w:line="240" w:lineRule="auto"/>
        <w:ind w:hanging="360"/>
        <w:rPr>
          <w:rFonts w:ascii="Calisto MT" w:hAnsi="Calisto MT"/>
        </w:rPr>
      </w:pPr>
      <w:r w:rsidRPr="0047084E">
        <w:rPr>
          <w:rFonts w:ascii="Calisto MT" w:hAnsi="Calisto MT"/>
        </w:rPr>
        <w:t>National Program for Immunization (NPI)</w:t>
      </w:r>
    </w:p>
    <w:p w:rsidR="00D27DDF" w:rsidRPr="0047084E" w:rsidRDefault="00D27DDF" w:rsidP="009B2627">
      <w:pPr>
        <w:pStyle w:val="Heading2"/>
        <w:spacing w:after="0" w:line="360" w:lineRule="auto"/>
        <w:ind w:left="0" w:firstLine="0"/>
        <w:rPr>
          <w:rFonts w:ascii="Calisto MT" w:hAnsi="Calisto MT"/>
        </w:rPr>
      </w:pPr>
      <w:r w:rsidRPr="0047084E">
        <w:rPr>
          <w:rFonts w:ascii="Calisto MT" w:hAnsi="Calisto MT"/>
        </w:rPr>
        <w:lastRenderedPageBreak/>
        <w:t>OBJECTIVES OF NATIONAL HOSPITAL ABUJA</w:t>
      </w:r>
    </w:p>
    <w:p w:rsidR="00D27DDF" w:rsidRPr="0047084E" w:rsidRDefault="00D27DDF" w:rsidP="00E84E0C">
      <w:pPr>
        <w:numPr>
          <w:ilvl w:val="0"/>
          <w:numId w:val="4"/>
        </w:numPr>
        <w:spacing w:after="0" w:line="240" w:lineRule="auto"/>
        <w:ind w:hanging="360"/>
        <w:rPr>
          <w:rFonts w:ascii="Calisto MT" w:hAnsi="Calisto MT"/>
        </w:rPr>
      </w:pPr>
      <w:r w:rsidRPr="0047084E">
        <w:rPr>
          <w:rFonts w:ascii="Calisto MT" w:hAnsi="Calisto MT"/>
        </w:rPr>
        <w:t>To develop clinical and related services to the highest international standard thereby reducing the need for Nigerians and others in the sub-region to seek medical attention elsewhere;</w:t>
      </w:r>
    </w:p>
    <w:p w:rsidR="00D27DDF" w:rsidRPr="0047084E" w:rsidRDefault="00D27DDF" w:rsidP="00E84E0C">
      <w:pPr>
        <w:numPr>
          <w:ilvl w:val="0"/>
          <w:numId w:val="4"/>
        </w:numPr>
        <w:spacing w:after="0" w:line="240" w:lineRule="auto"/>
        <w:ind w:hanging="360"/>
        <w:rPr>
          <w:rFonts w:ascii="Calisto MT" w:hAnsi="Calisto MT"/>
        </w:rPr>
      </w:pPr>
      <w:r w:rsidRPr="0047084E">
        <w:rPr>
          <w:rFonts w:ascii="Calisto MT" w:hAnsi="Calisto MT"/>
        </w:rPr>
        <w:t xml:space="preserve">To ensure that it is endowed with highly skilled personnel and state of the art </w:t>
      </w:r>
      <w:proofErr w:type="spellStart"/>
      <w:r w:rsidRPr="0047084E">
        <w:rPr>
          <w:rFonts w:ascii="Calisto MT" w:hAnsi="Calisto MT"/>
        </w:rPr>
        <w:t>equipments</w:t>
      </w:r>
      <w:proofErr w:type="spellEnd"/>
      <w:r w:rsidRPr="0047084E">
        <w:rPr>
          <w:rFonts w:ascii="Calisto MT" w:hAnsi="Calisto MT"/>
        </w:rPr>
        <w:t xml:space="preserve"> in order to provide the highest standard of medical care;</w:t>
      </w:r>
    </w:p>
    <w:p w:rsidR="00D27DDF" w:rsidRPr="0047084E" w:rsidRDefault="00D27DDF" w:rsidP="00E84E0C">
      <w:pPr>
        <w:numPr>
          <w:ilvl w:val="0"/>
          <w:numId w:val="4"/>
        </w:numPr>
        <w:spacing w:after="0" w:line="240" w:lineRule="auto"/>
        <w:ind w:hanging="360"/>
        <w:rPr>
          <w:rFonts w:ascii="Calisto MT" w:hAnsi="Calisto MT"/>
        </w:rPr>
      </w:pPr>
      <w:r w:rsidRPr="0047084E">
        <w:rPr>
          <w:rFonts w:ascii="Calisto MT" w:hAnsi="Calisto MT"/>
        </w:rPr>
        <w:t>To engage in relevant medical research and be in the forefront of medical education at all levels.</w:t>
      </w:r>
    </w:p>
    <w:p w:rsidR="00D27DDF" w:rsidRPr="0047084E" w:rsidRDefault="00D27DDF" w:rsidP="009B2627">
      <w:pPr>
        <w:pStyle w:val="Heading2"/>
        <w:spacing w:after="0" w:line="360" w:lineRule="auto"/>
        <w:ind w:left="10"/>
        <w:jc w:val="center"/>
        <w:rPr>
          <w:rFonts w:ascii="Calisto MT" w:hAnsi="Calisto MT"/>
        </w:rPr>
      </w:pPr>
      <w:r w:rsidRPr="0047084E">
        <w:rPr>
          <w:rFonts w:ascii="Calisto MT" w:hAnsi="Calisto MT"/>
        </w:rPr>
        <w:t>MY OBJECTIVES</w:t>
      </w:r>
    </w:p>
    <w:p w:rsidR="00D27DDF" w:rsidRPr="0047084E" w:rsidRDefault="00D27DDF" w:rsidP="00E84E0C">
      <w:pPr>
        <w:numPr>
          <w:ilvl w:val="0"/>
          <w:numId w:val="5"/>
        </w:numPr>
        <w:spacing w:after="0" w:line="276" w:lineRule="auto"/>
        <w:ind w:hanging="360"/>
        <w:rPr>
          <w:rFonts w:ascii="Calisto MT" w:hAnsi="Calisto MT"/>
        </w:rPr>
      </w:pPr>
      <w:r w:rsidRPr="0047084E">
        <w:rPr>
          <w:rFonts w:ascii="Calisto MT" w:hAnsi="Calisto MT"/>
        </w:rPr>
        <w:t>To gain practical experience of the courses HND 203 (Introduction to Clinical Nutrition), HND 321 (Diet Therapy and Hospital Practice 1</w:t>
      </w:r>
      <w:proofErr w:type="gramStart"/>
      <w:r w:rsidRPr="0047084E">
        <w:rPr>
          <w:rFonts w:ascii="Calisto MT" w:hAnsi="Calisto MT"/>
        </w:rPr>
        <w:t>)and</w:t>
      </w:r>
      <w:proofErr w:type="gramEnd"/>
      <w:r w:rsidRPr="0047084E">
        <w:rPr>
          <w:rFonts w:ascii="Calisto MT" w:hAnsi="Calisto MT"/>
        </w:rPr>
        <w:t xml:space="preserve"> HND 315 (Practice of Nutrition).</w:t>
      </w:r>
    </w:p>
    <w:p w:rsidR="00D27DDF" w:rsidRPr="0047084E" w:rsidRDefault="00D27DDF" w:rsidP="00E84E0C">
      <w:pPr>
        <w:numPr>
          <w:ilvl w:val="0"/>
          <w:numId w:val="5"/>
        </w:numPr>
        <w:spacing w:after="0" w:line="276" w:lineRule="auto"/>
        <w:ind w:hanging="360"/>
        <w:rPr>
          <w:rFonts w:ascii="Calisto MT" w:hAnsi="Calisto MT"/>
        </w:rPr>
      </w:pPr>
      <w:r w:rsidRPr="0047084E">
        <w:rPr>
          <w:rFonts w:ascii="Calisto MT" w:hAnsi="Calisto MT"/>
        </w:rPr>
        <w:t>To acquire and observe the importance of dietary practices in the health and wellbeing of clients of both healthy and disease conditions.</w:t>
      </w:r>
    </w:p>
    <w:p w:rsidR="00D27DDF" w:rsidRPr="0047084E" w:rsidRDefault="00D27DDF" w:rsidP="00E84E0C">
      <w:pPr>
        <w:numPr>
          <w:ilvl w:val="0"/>
          <w:numId w:val="5"/>
        </w:numPr>
        <w:spacing w:after="0" w:line="276" w:lineRule="auto"/>
        <w:ind w:hanging="360"/>
        <w:rPr>
          <w:rFonts w:ascii="Calisto MT" w:hAnsi="Calisto MT"/>
        </w:rPr>
      </w:pPr>
      <w:r w:rsidRPr="0047084E">
        <w:rPr>
          <w:rFonts w:ascii="Calisto MT" w:hAnsi="Calisto MT"/>
        </w:rPr>
        <w:t>Get more familiar with nutrition care process and the principles, procedures, techniques and application of nutrition for diet modification/therapy in different disease condition.</w:t>
      </w:r>
      <w:r w:rsidRPr="0047084E">
        <w:rPr>
          <w:rFonts w:ascii="Calisto MT" w:hAnsi="Calisto MT"/>
        </w:rPr>
        <w:br w:type="page"/>
      </w:r>
    </w:p>
    <w:p w:rsidR="00D27DDF" w:rsidRPr="0047084E" w:rsidRDefault="00D27DDF" w:rsidP="009B2627">
      <w:pPr>
        <w:pStyle w:val="Heading2"/>
        <w:spacing w:after="0" w:line="360" w:lineRule="auto"/>
        <w:ind w:left="2441"/>
        <w:rPr>
          <w:rFonts w:ascii="Calisto MT" w:hAnsi="Calisto MT"/>
        </w:rPr>
      </w:pPr>
      <w:r w:rsidRPr="0047084E">
        <w:rPr>
          <w:rFonts w:ascii="Calisto MT" w:hAnsi="Calisto MT"/>
        </w:rPr>
        <w:lastRenderedPageBreak/>
        <w:t>CHAPTER TWO</w:t>
      </w:r>
    </w:p>
    <w:p w:rsidR="00D27DDF" w:rsidRPr="0047084E" w:rsidRDefault="00D27DDF" w:rsidP="009B2627">
      <w:pPr>
        <w:pStyle w:val="Heading2"/>
        <w:spacing w:after="0" w:line="360" w:lineRule="auto"/>
        <w:ind w:left="10"/>
        <w:jc w:val="center"/>
        <w:rPr>
          <w:rFonts w:ascii="Calisto MT" w:hAnsi="Calisto MT"/>
        </w:rPr>
      </w:pPr>
      <w:r w:rsidRPr="0047084E">
        <w:rPr>
          <w:rFonts w:ascii="Calisto MT" w:hAnsi="Calisto MT"/>
        </w:rPr>
        <w:t>THE DIETETICS DEPARTMENT</w:t>
      </w:r>
    </w:p>
    <w:p w:rsidR="00D27DDF" w:rsidRPr="0047084E" w:rsidRDefault="00D27DDF" w:rsidP="009B2627">
      <w:pPr>
        <w:spacing w:after="0" w:line="360" w:lineRule="auto"/>
        <w:rPr>
          <w:rFonts w:ascii="Calisto MT" w:hAnsi="Calisto MT"/>
        </w:rPr>
      </w:pPr>
      <w:r w:rsidRPr="0047084E">
        <w:rPr>
          <w:rFonts w:ascii="Calisto MT" w:hAnsi="Calisto MT"/>
        </w:rPr>
        <w:t xml:space="preserve">The Dietetics Department is a branch of clinical support unit responsible for providing nutrition care to patients. </w:t>
      </w:r>
    </w:p>
    <w:p w:rsidR="00D27DDF" w:rsidRPr="0047084E" w:rsidRDefault="00D27DDF" w:rsidP="009B2627">
      <w:pPr>
        <w:spacing w:after="0" w:line="360" w:lineRule="auto"/>
        <w:rPr>
          <w:rFonts w:ascii="Calisto MT" w:hAnsi="Calisto MT"/>
        </w:rPr>
      </w:pPr>
      <w:r w:rsidRPr="0047084E">
        <w:rPr>
          <w:rFonts w:ascii="Calisto MT" w:hAnsi="Calisto MT"/>
        </w:rPr>
        <w:t>The department works with other health care professionals to promote health, manage disease and support patient recovery through appropriate nutrition therapy.</w:t>
      </w:r>
    </w:p>
    <w:p w:rsidR="00D27DDF" w:rsidRPr="0047084E" w:rsidRDefault="00D27DDF" w:rsidP="009B2627">
      <w:pPr>
        <w:spacing w:after="0" w:line="360" w:lineRule="auto"/>
        <w:rPr>
          <w:rFonts w:ascii="Calisto MT" w:hAnsi="Calisto MT"/>
        </w:rPr>
      </w:pPr>
      <w:r w:rsidRPr="0047084E">
        <w:rPr>
          <w:rFonts w:ascii="Calisto MT" w:hAnsi="Calisto MT"/>
        </w:rPr>
        <w:t>The department is located at Block K of the hospital’s building, beside the school of Basic Health Care Nursing.</w:t>
      </w:r>
    </w:p>
    <w:p w:rsidR="00D27DDF" w:rsidRPr="0047084E" w:rsidRDefault="00D27DDF" w:rsidP="009B2627">
      <w:pPr>
        <w:spacing w:after="0" w:line="360" w:lineRule="auto"/>
        <w:rPr>
          <w:rFonts w:ascii="Calisto MT" w:hAnsi="Calisto MT"/>
        </w:rPr>
      </w:pPr>
      <w:r w:rsidRPr="0047084E">
        <w:rPr>
          <w:rFonts w:ascii="Calisto MT" w:hAnsi="Calisto MT"/>
        </w:rPr>
        <w:t>The department operates in four (4) teams for consultant ward rounds and routine ward visits. They are:</w:t>
      </w:r>
    </w:p>
    <w:p w:rsidR="00D27DDF" w:rsidRPr="0047084E" w:rsidRDefault="00D27DDF" w:rsidP="009B2627">
      <w:pPr>
        <w:pStyle w:val="Heading2"/>
        <w:spacing w:after="0" w:line="360" w:lineRule="auto"/>
        <w:rPr>
          <w:rFonts w:ascii="Calisto MT" w:hAnsi="Calisto MT"/>
        </w:rPr>
      </w:pPr>
      <w:r w:rsidRPr="0047084E">
        <w:rPr>
          <w:rFonts w:ascii="Calisto MT" w:hAnsi="Calisto MT"/>
        </w:rPr>
        <w:t>TEAM A</w:t>
      </w:r>
    </w:p>
    <w:p w:rsidR="00D27DDF" w:rsidRPr="009B2627" w:rsidRDefault="00D27DDF" w:rsidP="00E84E0C">
      <w:pPr>
        <w:pStyle w:val="ListParagraph"/>
        <w:numPr>
          <w:ilvl w:val="0"/>
          <w:numId w:val="171"/>
        </w:numPr>
        <w:spacing w:after="0" w:line="360" w:lineRule="auto"/>
        <w:rPr>
          <w:rFonts w:ascii="Calisto MT" w:hAnsi="Calisto MT"/>
        </w:rPr>
      </w:pPr>
      <w:r w:rsidRPr="009B2627">
        <w:rPr>
          <w:rFonts w:ascii="Calisto MT" w:hAnsi="Calisto MT"/>
        </w:rPr>
        <w:t>This team covers:</w:t>
      </w:r>
    </w:p>
    <w:p w:rsidR="00D27DDF" w:rsidRPr="009B2627" w:rsidRDefault="00D27DDF" w:rsidP="00E84E0C">
      <w:pPr>
        <w:pStyle w:val="ListParagraph"/>
        <w:numPr>
          <w:ilvl w:val="0"/>
          <w:numId w:val="171"/>
        </w:numPr>
        <w:spacing w:after="0" w:line="360" w:lineRule="auto"/>
        <w:rPr>
          <w:rFonts w:ascii="Calisto MT" w:hAnsi="Calisto MT"/>
        </w:rPr>
      </w:pPr>
      <w:r w:rsidRPr="009B2627">
        <w:rPr>
          <w:rFonts w:ascii="Calisto MT" w:hAnsi="Calisto MT"/>
        </w:rPr>
        <w:t>Burns and plastic unit</w:t>
      </w:r>
    </w:p>
    <w:p w:rsidR="00D27DDF" w:rsidRPr="009B2627" w:rsidRDefault="00D27DDF" w:rsidP="00E84E0C">
      <w:pPr>
        <w:pStyle w:val="ListParagraph"/>
        <w:numPr>
          <w:ilvl w:val="0"/>
          <w:numId w:val="171"/>
        </w:numPr>
        <w:spacing w:after="0" w:line="360" w:lineRule="auto"/>
        <w:rPr>
          <w:rFonts w:ascii="Calisto MT" w:hAnsi="Calisto MT"/>
        </w:rPr>
      </w:pPr>
      <w:r w:rsidRPr="009B2627">
        <w:rPr>
          <w:rFonts w:ascii="Calisto MT" w:hAnsi="Calisto MT"/>
        </w:rPr>
        <w:t>Oncology</w:t>
      </w:r>
    </w:p>
    <w:p w:rsidR="00D27DDF" w:rsidRPr="009B2627" w:rsidRDefault="00D27DDF" w:rsidP="00E84E0C">
      <w:pPr>
        <w:pStyle w:val="ListParagraph"/>
        <w:numPr>
          <w:ilvl w:val="0"/>
          <w:numId w:val="171"/>
        </w:numPr>
        <w:spacing w:after="0" w:line="360" w:lineRule="auto"/>
        <w:rPr>
          <w:rFonts w:ascii="Calisto MT" w:hAnsi="Calisto MT"/>
        </w:rPr>
      </w:pPr>
      <w:r w:rsidRPr="009B2627">
        <w:rPr>
          <w:rFonts w:ascii="Calisto MT" w:hAnsi="Calisto MT"/>
        </w:rPr>
        <w:t>Trauma Intensive Care Unit</w:t>
      </w:r>
    </w:p>
    <w:p w:rsidR="00D27DDF" w:rsidRPr="009B2627" w:rsidRDefault="00D27DDF" w:rsidP="00E84E0C">
      <w:pPr>
        <w:pStyle w:val="ListParagraph"/>
        <w:numPr>
          <w:ilvl w:val="0"/>
          <w:numId w:val="171"/>
        </w:numPr>
        <w:spacing w:after="0" w:line="360" w:lineRule="auto"/>
        <w:rPr>
          <w:rFonts w:ascii="Calisto MT" w:hAnsi="Calisto MT"/>
        </w:rPr>
      </w:pPr>
      <w:r w:rsidRPr="009B2627">
        <w:rPr>
          <w:rFonts w:ascii="Calisto MT" w:hAnsi="Calisto MT"/>
        </w:rPr>
        <w:t>Accidents &amp; Emergency</w:t>
      </w:r>
    </w:p>
    <w:p w:rsidR="00D27DDF" w:rsidRPr="0047084E" w:rsidRDefault="00D27DDF" w:rsidP="009B2627">
      <w:pPr>
        <w:pStyle w:val="Heading2"/>
        <w:spacing w:after="0" w:line="360" w:lineRule="auto"/>
        <w:rPr>
          <w:rFonts w:ascii="Calisto MT" w:hAnsi="Calisto MT"/>
        </w:rPr>
      </w:pPr>
      <w:r w:rsidRPr="0047084E">
        <w:rPr>
          <w:rFonts w:ascii="Calisto MT" w:hAnsi="Calisto MT"/>
        </w:rPr>
        <w:t>TEAM B</w:t>
      </w:r>
    </w:p>
    <w:p w:rsidR="00D27DDF" w:rsidRPr="0047084E" w:rsidRDefault="00D27DDF" w:rsidP="009B2627">
      <w:pPr>
        <w:spacing w:after="0" w:line="360" w:lineRule="auto"/>
        <w:rPr>
          <w:rFonts w:ascii="Calisto MT" w:hAnsi="Calisto MT"/>
        </w:rPr>
      </w:pPr>
      <w:r w:rsidRPr="0047084E">
        <w:rPr>
          <w:rFonts w:ascii="Calisto MT" w:hAnsi="Calisto MT"/>
        </w:rPr>
        <w:t>This team covers:</w:t>
      </w:r>
    </w:p>
    <w:p w:rsidR="00D27DDF" w:rsidRPr="0047084E" w:rsidRDefault="00D27DDF" w:rsidP="00E84E0C">
      <w:pPr>
        <w:numPr>
          <w:ilvl w:val="0"/>
          <w:numId w:val="6"/>
        </w:numPr>
        <w:spacing w:after="0" w:line="360" w:lineRule="auto"/>
        <w:rPr>
          <w:rFonts w:ascii="Calisto MT" w:hAnsi="Calisto MT"/>
        </w:rPr>
      </w:pPr>
      <w:r w:rsidRPr="0047084E">
        <w:rPr>
          <w:rFonts w:ascii="Calisto MT" w:hAnsi="Calisto MT"/>
        </w:rPr>
        <w:t>Lying in ward</w:t>
      </w:r>
    </w:p>
    <w:p w:rsidR="00D27DDF" w:rsidRPr="0047084E" w:rsidRDefault="00D27DDF" w:rsidP="00E84E0C">
      <w:pPr>
        <w:numPr>
          <w:ilvl w:val="0"/>
          <w:numId w:val="6"/>
        </w:numPr>
        <w:spacing w:after="0" w:line="360" w:lineRule="auto"/>
        <w:rPr>
          <w:rFonts w:ascii="Calisto MT" w:hAnsi="Calisto MT"/>
        </w:rPr>
      </w:pPr>
      <w:r w:rsidRPr="0047084E">
        <w:rPr>
          <w:rFonts w:ascii="Calisto MT" w:hAnsi="Calisto MT"/>
        </w:rPr>
        <w:t>Ear, Nose and Throat ward</w:t>
      </w:r>
    </w:p>
    <w:p w:rsidR="00D27DDF" w:rsidRPr="0047084E" w:rsidRDefault="00D27DDF" w:rsidP="00E84E0C">
      <w:pPr>
        <w:numPr>
          <w:ilvl w:val="0"/>
          <w:numId w:val="6"/>
        </w:numPr>
        <w:spacing w:after="0" w:line="360" w:lineRule="auto"/>
        <w:rPr>
          <w:rFonts w:ascii="Calisto MT" w:hAnsi="Calisto MT"/>
        </w:rPr>
      </w:pPr>
      <w:proofErr w:type="spellStart"/>
      <w:r w:rsidRPr="0047084E">
        <w:rPr>
          <w:rFonts w:ascii="Calisto MT" w:hAnsi="Calisto MT"/>
        </w:rPr>
        <w:t>Orthopaedic</w:t>
      </w:r>
      <w:proofErr w:type="spellEnd"/>
      <w:r w:rsidRPr="0047084E">
        <w:rPr>
          <w:rFonts w:ascii="Calisto MT" w:hAnsi="Calisto MT"/>
        </w:rPr>
        <w:t xml:space="preserve"> ward IV. Private ward</w:t>
      </w:r>
    </w:p>
    <w:p w:rsidR="00D27DDF" w:rsidRPr="0047084E" w:rsidRDefault="00D27DDF" w:rsidP="009B2627">
      <w:pPr>
        <w:pStyle w:val="Heading2"/>
        <w:spacing w:after="0" w:line="360" w:lineRule="auto"/>
        <w:rPr>
          <w:rFonts w:ascii="Calisto MT" w:hAnsi="Calisto MT"/>
        </w:rPr>
      </w:pPr>
    </w:p>
    <w:p w:rsidR="00D27DDF" w:rsidRPr="0047084E" w:rsidRDefault="00D27DDF" w:rsidP="009B2627">
      <w:pPr>
        <w:pStyle w:val="Heading2"/>
        <w:spacing w:after="0" w:line="360" w:lineRule="auto"/>
        <w:rPr>
          <w:rFonts w:ascii="Calisto MT" w:hAnsi="Calisto MT"/>
        </w:rPr>
      </w:pPr>
      <w:r w:rsidRPr="0047084E">
        <w:rPr>
          <w:rFonts w:ascii="Calisto MT" w:hAnsi="Calisto MT"/>
        </w:rPr>
        <w:t>TEAM C</w:t>
      </w:r>
    </w:p>
    <w:p w:rsidR="00D27DDF" w:rsidRPr="0047084E" w:rsidRDefault="00D27DDF" w:rsidP="009B2627">
      <w:pPr>
        <w:spacing w:after="0" w:line="360" w:lineRule="auto"/>
        <w:rPr>
          <w:rFonts w:ascii="Calisto MT" w:hAnsi="Calisto MT"/>
        </w:rPr>
      </w:pPr>
      <w:r w:rsidRPr="0047084E">
        <w:rPr>
          <w:rFonts w:ascii="Calisto MT" w:hAnsi="Calisto MT"/>
        </w:rPr>
        <w:t>This team covers:</w:t>
      </w:r>
    </w:p>
    <w:p w:rsidR="00D27DDF" w:rsidRPr="0047084E" w:rsidRDefault="00D27DDF" w:rsidP="00E84E0C">
      <w:pPr>
        <w:numPr>
          <w:ilvl w:val="0"/>
          <w:numId w:val="7"/>
        </w:numPr>
        <w:spacing w:after="0" w:line="360" w:lineRule="auto"/>
        <w:rPr>
          <w:rFonts w:ascii="Calisto MT" w:hAnsi="Calisto MT"/>
        </w:rPr>
      </w:pPr>
      <w:r w:rsidRPr="0047084E">
        <w:rPr>
          <w:rFonts w:ascii="Calisto MT" w:hAnsi="Calisto MT"/>
        </w:rPr>
        <w:t xml:space="preserve">Emergency </w:t>
      </w:r>
      <w:proofErr w:type="spellStart"/>
      <w:r w:rsidRPr="0047084E">
        <w:rPr>
          <w:rFonts w:ascii="Calisto MT" w:hAnsi="Calisto MT"/>
        </w:rPr>
        <w:t>Paediatric</w:t>
      </w:r>
      <w:proofErr w:type="spellEnd"/>
      <w:r w:rsidRPr="0047084E">
        <w:rPr>
          <w:rFonts w:ascii="Calisto MT" w:hAnsi="Calisto MT"/>
        </w:rPr>
        <w:t xml:space="preserve"> unit</w:t>
      </w:r>
    </w:p>
    <w:p w:rsidR="00D27DDF" w:rsidRPr="0047084E" w:rsidRDefault="00D27DDF" w:rsidP="00E84E0C">
      <w:pPr>
        <w:numPr>
          <w:ilvl w:val="0"/>
          <w:numId w:val="7"/>
        </w:numPr>
        <w:spacing w:after="0" w:line="360" w:lineRule="auto"/>
        <w:rPr>
          <w:rFonts w:ascii="Calisto MT" w:hAnsi="Calisto MT"/>
        </w:rPr>
      </w:pPr>
      <w:r w:rsidRPr="0047084E">
        <w:rPr>
          <w:rFonts w:ascii="Calisto MT" w:hAnsi="Calisto MT"/>
        </w:rPr>
        <w:t xml:space="preserve">In-patient </w:t>
      </w:r>
      <w:proofErr w:type="spellStart"/>
      <w:r w:rsidRPr="0047084E">
        <w:rPr>
          <w:rFonts w:ascii="Calisto MT" w:hAnsi="Calisto MT"/>
        </w:rPr>
        <w:t>Paediatric</w:t>
      </w:r>
      <w:proofErr w:type="spellEnd"/>
      <w:r w:rsidRPr="0047084E">
        <w:rPr>
          <w:rFonts w:ascii="Calisto MT" w:hAnsi="Calisto MT"/>
        </w:rPr>
        <w:t xml:space="preserve"> ward</w:t>
      </w:r>
    </w:p>
    <w:p w:rsidR="00D27DDF" w:rsidRPr="0047084E" w:rsidRDefault="00D27DDF" w:rsidP="00E84E0C">
      <w:pPr>
        <w:numPr>
          <w:ilvl w:val="0"/>
          <w:numId w:val="7"/>
        </w:numPr>
        <w:spacing w:after="0" w:line="360" w:lineRule="auto"/>
        <w:rPr>
          <w:rFonts w:ascii="Calisto MT" w:hAnsi="Calisto MT"/>
        </w:rPr>
      </w:pPr>
      <w:r w:rsidRPr="0047084E">
        <w:rPr>
          <w:rFonts w:ascii="Calisto MT" w:hAnsi="Calisto MT"/>
        </w:rPr>
        <w:t>Male ward IV. Female ward</w:t>
      </w:r>
    </w:p>
    <w:p w:rsidR="00D27DDF" w:rsidRPr="0047084E" w:rsidRDefault="00D27DDF" w:rsidP="009B2627">
      <w:pPr>
        <w:pStyle w:val="Heading2"/>
        <w:spacing w:after="0" w:line="360" w:lineRule="auto"/>
        <w:ind w:left="190"/>
        <w:rPr>
          <w:rFonts w:ascii="Calisto MT" w:hAnsi="Calisto MT"/>
        </w:rPr>
      </w:pPr>
      <w:r w:rsidRPr="0047084E">
        <w:rPr>
          <w:rFonts w:ascii="Calisto MT" w:hAnsi="Calisto MT"/>
        </w:rPr>
        <w:t>TEAM D</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hAnsi="Calisto MT"/>
        </w:rPr>
        <w:t>This team covers:</w:t>
      </w:r>
    </w:p>
    <w:p w:rsidR="00D27DDF" w:rsidRPr="0047084E" w:rsidRDefault="00D27DDF" w:rsidP="00E84E0C">
      <w:pPr>
        <w:numPr>
          <w:ilvl w:val="0"/>
          <w:numId w:val="8"/>
        </w:numPr>
        <w:spacing w:after="0" w:line="360" w:lineRule="auto"/>
        <w:ind w:hanging="372"/>
        <w:rPr>
          <w:rFonts w:ascii="Calisto MT" w:hAnsi="Calisto MT"/>
        </w:rPr>
      </w:pPr>
      <w:r w:rsidRPr="0047084E">
        <w:rPr>
          <w:rFonts w:ascii="Calisto MT" w:hAnsi="Calisto MT"/>
        </w:rPr>
        <w:lastRenderedPageBreak/>
        <w:t>Male surgical ward</w:t>
      </w:r>
    </w:p>
    <w:p w:rsidR="00D27DDF" w:rsidRPr="0047084E" w:rsidRDefault="00D27DDF" w:rsidP="00E84E0C">
      <w:pPr>
        <w:numPr>
          <w:ilvl w:val="0"/>
          <w:numId w:val="8"/>
        </w:numPr>
        <w:spacing w:after="0" w:line="360" w:lineRule="auto"/>
        <w:ind w:hanging="372"/>
        <w:rPr>
          <w:rFonts w:ascii="Calisto MT" w:hAnsi="Calisto MT"/>
        </w:rPr>
      </w:pPr>
      <w:r w:rsidRPr="0047084E">
        <w:rPr>
          <w:rFonts w:ascii="Calisto MT" w:hAnsi="Calisto MT"/>
        </w:rPr>
        <w:t>Female surgical ward</w:t>
      </w:r>
    </w:p>
    <w:p w:rsidR="00D27DDF" w:rsidRPr="0047084E" w:rsidRDefault="00D27DDF" w:rsidP="00E84E0C">
      <w:pPr>
        <w:numPr>
          <w:ilvl w:val="0"/>
          <w:numId w:val="8"/>
        </w:numPr>
        <w:spacing w:after="0" w:line="360" w:lineRule="auto"/>
        <w:ind w:hanging="372"/>
        <w:rPr>
          <w:rFonts w:ascii="Calisto MT" w:hAnsi="Calisto MT"/>
        </w:rPr>
      </w:pPr>
      <w:r w:rsidRPr="0047084E">
        <w:rPr>
          <w:rFonts w:ascii="Calisto MT" w:hAnsi="Calisto MT"/>
        </w:rPr>
        <w:t>Main Intensive Care Unit</w:t>
      </w:r>
    </w:p>
    <w:p w:rsidR="00D27DDF" w:rsidRPr="0047084E" w:rsidRDefault="00D27DDF" w:rsidP="00E84E0C">
      <w:pPr>
        <w:numPr>
          <w:ilvl w:val="0"/>
          <w:numId w:val="8"/>
        </w:numPr>
        <w:spacing w:after="0" w:line="360" w:lineRule="auto"/>
        <w:ind w:hanging="372"/>
        <w:rPr>
          <w:rFonts w:ascii="Calisto MT" w:hAnsi="Calisto MT"/>
        </w:rPr>
      </w:pPr>
      <w:r w:rsidRPr="0047084E">
        <w:rPr>
          <w:rFonts w:ascii="Calisto MT" w:hAnsi="Calisto MT"/>
        </w:rPr>
        <w:t xml:space="preserve">In-patient </w:t>
      </w:r>
      <w:proofErr w:type="spellStart"/>
      <w:r w:rsidRPr="0047084E">
        <w:rPr>
          <w:rFonts w:ascii="Calisto MT" w:hAnsi="Calisto MT"/>
        </w:rPr>
        <w:t>Paediatric</w:t>
      </w:r>
      <w:proofErr w:type="spellEnd"/>
      <w:r w:rsidRPr="0047084E">
        <w:rPr>
          <w:rFonts w:ascii="Calisto MT" w:hAnsi="Calisto MT"/>
        </w:rPr>
        <w:t xml:space="preserve"> Surgical</w:t>
      </w:r>
    </w:p>
    <w:p w:rsidR="00D27DDF" w:rsidRPr="0047084E" w:rsidRDefault="00D27DDF" w:rsidP="009B2627">
      <w:pPr>
        <w:pStyle w:val="Heading2"/>
        <w:spacing w:after="0" w:line="360" w:lineRule="auto"/>
        <w:rPr>
          <w:rFonts w:ascii="Calisto MT" w:hAnsi="Calisto MT"/>
        </w:rPr>
      </w:pPr>
      <w:r w:rsidRPr="0047084E">
        <w:rPr>
          <w:rFonts w:ascii="Calisto MT" w:hAnsi="Calisto MT"/>
        </w:rPr>
        <w:t>FUNCTIONS OF THE DIETETICS DEPARTMENT</w:t>
      </w:r>
    </w:p>
    <w:p w:rsidR="00D27DDF" w:rsidRPr="0047084E" w:rsidRDefault="00D27DDF" w:rsidP="00E84E0C">
      <w:pPr>
        <w:numPr>
          <w:ilvl w:val="0"/>
          <w:numId w:val="9"/>
        </w:numPr>
        <w:spacing w:after="0" w:line="360" w:lineRule="auto"/>
        <w:ind w:hanging="360"/>
        <w:rPr>
          <w:rFonts w:ascii="Calisto MT" w:hAnsi="Calisto MT"/>
        </w:rPr>
      </w:pPr>
      <w:r w:rsidRPr="0047084E">
        <w:rPr>
          <w:rFonts w:ascii="Calisto MT" w:hAnsi="Calisto MT"/>
        </w:rPr>
        <w:t>Counseling of Out-patients by the dietitians</w:t>
      </w:r>
    </w:p>
    <w:p w:rsidR="00D27DDF" w:rsidRPr="0047084E" w:rsidRDefault="00D27DDF" w:rsidP="00E84E0C">
      <w:pPr>
        <w:numPr>
          <w:ilvl w:val="0"/>
          <w:numId w:val="9"/>
        </w:numPr>
        <w:spacing w:after="0" w:line="360" w:lineRule="auto"/>
        <w:ind w:hanging="360"/>
        <w:rPr>
          <w:rFonts w:ascii="Calisto MT" w:hAnsi="Calisto MT"/>
        </w:rPr>
      </w:pPr>
      <w:r w:rsidRPr="0047084E">
        <w:rPr>
          <w:rFonts w:ascii="Calisto MT" w:hAnsi="Calisto MT"/>
        </w:rPr>
        <w:t>Vetting of menu for each patient based on their health condition</w:t>
      </w:r>
    </w:p>
    <w:p w:rsidR="00D27DDF" w:rsidRPr="0047084E" w:rsidRDefault="00D27DDF" w:rsidP="00E84E0C">
      <w:pPr>
        <w:numPr>
          <w:ilvl w:val="0"/>
          <w:numId w:val="9"/>
        </w:numPr>
        <w:spacing w:after="0" w:line="360" w:lineRule="auto"/>
        <w:ind w:hanging="360"/>
        <w:rPr>
          <w:rFonts w:ascii="Calisto MT" w:hAnsi="Calisto MT"/>
        </w:rPr>
      </w:pPr>
      <w:r w:rsidRPr="0047084E">
        <w:rPr>
          <w:rFonts w:ascii="Calisto MT" w:hAnsi="Calisto MT"/>
        </w:rPr>
        <w:t>Planning of diets to suit different health conditions</w:t>
      </w:r>
    </w:p>
    <w:p w:rsidR="00D27DDF" w:rsidRPr="0047084E" w:rsidRDefault="00D27DDF" w:rsidP="00E84E0C">
      <w:pPr>
        <w:numPr>
          <w:ilvl w:val="0"/>
          <w:numId w:val="9"/>
        </w:numPr>
        <w:spacing w:after="0" w:line="360" w:lineRule="auto"/>
        <w:ind w:hanging="360"/>
        <w:rPr>
          <w:rFonts w:ascii="Calisto MT" w:hAnsi="Calisto MT"/>
        </w:rPr>
      </w:pPr>
      <w:r w:rsidRPr="0047084E">
        <w:rPr>
          <w:rFonts w:ascii="Calisto MT" w:hAnsi="Calisto MT"/>
        </w:rPr>
        <w:t>Attendance of consultant ward rounds by the dietitians and trainee dietitians (coppers)</w:t>
      </w:r>
    </w:p>
    <w:p w:rsidR="00D27DDF" w:rsidRPr="0047084E" w:rsidRDefault="00D27DDF" w:rsidP="00E84E0C">
      <w:pPr>
        <w:numPr>
          <w:ilvl w:val="0"/>
          <w:numId w:val="9"/>
        </w:numPr>
        <w:spacing w:after="0" w:line="360" w:lineRule="auto"/>
        <w:ind w:hanging="360"/>
        <w:rPr>
          <w:rFonts w:ascii="Calisto MT" w:hAnsi="Calisto MT"/>
        </w:rPr>
      </w:pPr>
      <w:r w:rsidRPr="0047084E">
        <w:rPr>
          <w:rFonts w:ascii="Calisto MT" w:hAnsi="Calisto MT"/>
        </w:rPr>
        <w:t>Supervision of the processing of feeding formulas</w:t>
      </w:r>
    </w:p>
    <w:p w:rsidR="00D27DDF" w:rsidRPr="0047084E" w:rsidRDefault="00D27DDF" w:rsidP="00E84E0C">
      <w:pPr>
        <w:numPr>
          <w:ilvl w:val="0"/>
          <w:numId w:val="9"/>
        </w:numPr>
        <w:spacing w:after="0" w:line="360" w:lineRule="auto"/>
        <w:ind w:hanging="360"/>
        <w:rPr>
          <w:rFonts w:ascii="Calisto MT" w:hAnsi="Calisto MT"/>
        </w:rPr>
      </w:pPr>
      <w:r w:rsidRPr="0047084E">
        <w:rPr>
          <w:rFonts w:ascii="Calisto MT" w:hAnsi="Calisto MT"/>
        </w:rPr>
        <w:t>Training of Industrial trainee students by the dietitians</w:t>
      </w:r>
    </w:p>
    <w:p w:rsidR="00D27DDF" w:rsidRPr="0047084E" w:rsidRDefault="00D27DDF" w:rsidP="00E84E0C">
      <w:pPr>
        <w:numPr>
          <w:ilvl w:val="0"/>
          <w:numId w:val="9"/>
        </w:numPr>
        <w:spacing w:after="0" w:line="360" w:lineRule="auto"/>
        <w:ind w:hanging="360"/>
        <w:rPr>
          <w:rFonts w:ascii="Calisto MT" w:hAnsi="Calisto MT"/>
        </w:rPr>
      </w:pPr>
      <w:r w:rsidRPr="0047084E">
        <w:rPr>
          <w:rFonts w:ascii="Calisto MT" w:hAnsi="Calisto MT"/>
        </w:rPr>
        <w:t>Scheduled routine visits to and dietary counseling of in-patients</w:t>
      </w:r>
    </w:p>
    <w:p w:rsidR="00D27DDF" w:rsidRPr="0047084E" w:rsidRDefault="00D27DDF" w:rsidP="00E84E0C">
      <w:pPr>
        <w:numPr>
          <w:ilvl w:val="0"/>
          <w:numId w:val="9"/>
        </w:numPr>
        <w:spacing w:after="0" w:line="360" w:lineRule="auto"/>
        <w:ind w:hanging="360"/>
        <w:rPr>
          <w:rFonts w:ascii="Calisto MT" w:hAnsi="Calisto MT"/>
        </w:rPr>
      </w:pPr>
      <w:r w:rsidRPr="0047084E">
        <w:rPr>
          <w:rFonts w:ascii="Calisto MT" w:hAnsi="Calisto MT"/>
        </w:rPr>
        <w:t>Supervision of meal preparation by the diet cooks</w:t>
      </w:r>
    </w:p>
    <w:p w:rsidR="00D27DDF" w:rsidRPr="0047084E" w:rsidRDefault="00D27DDF" w:rsidP="00E84E0C">
      <w:pPr>
        <w:numPr>
          <w:ilvl w:val="0"/>
          <w:numId w:val="9"/>
        </w:numPr>
        <w:spacing w:after="0" w:line="360" w:lineRule="auto"/>
        <w:ind w:hanging="360"/>
        <w:rPr>
          <w:rFonts w:ascii="Calisto MT" w:hAnsi="Calisto MT"/>
        </w:rPr>
      </w:pPr>
      <w:r w:rsidRPr="0047084E">
        <w:rPr>
          <w:rFonts w:ascii="Calisto MT" w:hAnsi="Calisto MT"/>
        </w:rPr>
        <w:t>Weekend duties by the dietitians</w:t>
      </w:r>
    </w:p>
    <w:p w:rsidR="00D27DDF" w:rsidRPr="0047084E" w:rsidRDefault="00D27DDF" w:rsidP="00E84E0C">
      <w:pPr>
        <w:numPr>
          <w:ilvl w:val="0"/>
          <w:numId w:val="9"/>
        </w:numPr>
        <w:spacing w:after="0" w:line="360" w:lineRule="auto"/>
        <w:ind w:hanging="360"/>
        <w:rPr>
          <w:rFonts w:ascii="Calisto MT" w:hAnsi="Calisto MT"/>
        </w:rPr>
      </w:pPr>
      <w:r w:rsidRPr="0047084E">
        <w:rPr>
          <w:rFonts w:ascii="Calisto MT" w:hAnsi="Calisto MT"/>
        </w:rPr>
        <w:t>Supervision of staff training programs in the dietetics department</w:t>
      </w:r>
    </w:p>
    <w:p w:rsidR="00D27DDF" w:rsidRPr="0047084E" w:rsidRDefault="00D27DDF" w:rsidP="009B2627">
      <w:pPr>
        <w:pStyle w:val="Heading2"/>
        <w:spacing w:after="0" w:line="360" w:lineRule="auto"/>
        <w:ind w:left="-15" w:firstLine="0"/>
        <w:rPr>
          <w:rFonts w:ascii="Calisto MT" w:hAnsi="Calisto MT"/>
        </w:rPr>
      </w:pPr>
      <w:r w:rsidRPr="0047084E">
        <w:rPr>
          <w:rFonts w:ascii="Calisto MT" w:hAnsi="Calisto MT"/>
        </w:rPr>
        <w:t>ACTIVITIES CARRIED OUT IN THE DIETETICS DEPARTMENT</w:t>
      </w:r>
    </w:p>
    <w:p w:rsidR="00D27DDF" w:rsidRPr="0047084E" w:rsidRDefault="00D27DDF" w:rsidP="009B2627">
      <w:pPr>
        <w:spacing w:after="0" w:line="360" w:lineRule="auto"/>
        <w:rPr>
          <w:rFonts w:ascii="Calisto MT" w:hAnsi="Calisto MT"/>
        </w:rPr>
      </w:pPr>
      <w:r w:rsidRPr="0047084E">
        <w:rPr>
          <w:rFonts w:ascii="Calisto MT" w:hAnsi="Calisto MT"/>
        </w:rPr>
        <w:t>The department operates in four (4) service areas which are:</w:t>
      </w:r>
    </w:p>
    <w:p w:rsidR="00D27DDF" w:rsidRPr="0047084E" w:rsidRDefault="00D27DDF" w:rsidP="00E84E0C">
      <w:pPr>
        <w:numPr>
          <w:ilvl w:val="0"/>
          <w:numId w:val="10"/>
        </w:numPr>
        <w:spacing w:after="0" w:line="360" w:lineRule="auto"/>
        <w:ind w:hanging="372"/>
        <w:rPr>
          <w:rFonts w:ascii="Calisto MT" w:hAnsi="Calisto MT"/>
        </w:rPr>
      </w:pPr>
      <w:r w:rsidRPr="0047084E">
        <w:rPr>
          <w:rFonts w:ascii="Calisto MT" w:hAnsi="Calisto MT"/>
        </w:rPr>
        <w:t>Clinic</w:t>
      </w:r>
    </w:p>
    <w:p w:rsidR="00D27DDF" w:rsidRPr="0047084E" w:rsidRDefault="00D27DDF" w:rsidP="00E84E0C">
      <w:pPr>
        <w:numPr>
          <w:ilvl w:val="0"/>
          <w:numId w:val="10"/>
        </w:numPr>
        <w:spacing w:after="0" w:line="360" w:lineRule="auto"/>
        <w:ind w:hanging="372"/>
        <w:rPr>
          <w:rFonts w:ascii="Calisto MT" w:hAnsi="Calisto MT"/>
        </w:rPr>
      </w:pPr>
      <w:r w:rsidRPr="0047084E">
        <w:rPr>
          <w:rFonts w:ascii="Calisto MT" w:hAnsi="Calisto MT"/>
        </w:rPr>
        <w:t>Ward</w:t>
      </w:r>
    </w:p>
    <w:p w:rsidR="00D27DDF" w:rsidRPr="0047084E" w:rsidRDefault="00D27DDF" w:rsidP="00E84E0C">
      <w:pPr>
        <w:numPr>
          <w:ilvl w:val="0"/>
          <w:numId w:val="10"/>
        </w:numPr>
        <w:spacing w:after="0" w:line="360" w:lineRule="auto"/>
        <w:ind w:hanging="372"/>
        <w:rPr>
          <w:rFonts w:ascii="Calisto MT" w:hAnsi="Calisto MT"/>
        </w:rPr>
      </w:pPr>
      <w:r w:rsidRPr="0047084E">
        <w:rPr>
          <w:rFonts w:ascii="Calisto MT" w:hAnsi="Calisto MT"/>
        </w:rPr>
        <w:t>Processing unit</w:t>
      </w:r>
    </w:p>
    <w:p w:rsidR="00D27DDF" w:rsidRPr="0047084E" w:rsidRDefault="00D27DDF" w:rsidP="00E84E0C">
      <w:pPr>
        <w:numPr>
          <w:ilvl w:val="0"/>
          <w:numId w:val="10"/>
        </w:numPr>
        <w:spacing w:after="0" w:line="360" w:lineRule="auto"/>
        <w:ind w:hanging="372"/>
        <w:rPr>
          <w:rFonts w:ascii="Calisto MT" w:hAnsi="Calisto MT"/>
        </w:rPr>
      </w:pPr>
      <w:r w:rsidRPr="0047084E">
        <w:rPr>
          <w:rFonts w:ascii="Calisto MT" w:hAnsi="Calisto MT"/>
        </w:rPr>
        <w:t>Therapeutic kitchen</w:t>
      </w:r>
    </w:p>
    <w:p w:rsidR="00D27DDF" w:rsidRPr="0047084E" w:rsidRDefault="00D27DDF" w:rsidP="009B2627">
      <w:pPr>
        <w:spacing w:after="0" w:line="360" w:lineRule="auto"/>
        <w:ind w:left="545" w:firstLine="0"/>
        <w:rPr>
          <w:rFonts w:ascii="Calisto MT" w:hAnsi="Calisto MT"/>
        </w:rPr>
      </w:pPr>
    </w:p>
    <w:p w:rsidR="00D27DDF" w:rsidRPr="0047084E" w:rsidRDefault="00D27DDF" w:rsidP="009B2627">
      <w:pPr>
        <w:spacing w:after="0" w:line="360" w:lineRule="auto"/>
        <w:ind w:left="545" w:firstLine="0"/>
        <w:rPr>
          <w:rFonts w:ascii="Calisto MT" w:hAnsi="Calisto MT"/>
        </w:rPr>
      </w:pPr>
    </w:p>
    <w:p w:rsidR="00D27DDF" w:rsidRPr="0047084E" w:rsidRDefault="00D27DDF" w:rsidP="009B2627">
      <w:pPr>
        <w:spacing w:after="0" w:line="360" w:lineRule="auto"/>
        <w:ind w:left="545" w:firstLine="0"/>
        <w:rPr>
          <w:rFonts w:ascii="Calisto MT" w:hAnsi="Calisto MT"/>
        </w:rPr>
      </w:pPr>
    </w:p>
    <w:p w:rsidR="00D27DDF" w:rsidRPr="0047084E" w:rsidRDefault="00D27DDF" w:rsidP="009B2627">
      <w:pPr>
        <w:spacing w:after="0" w:line="360" w:lineRule="auto"/>
        <w:ind w:left="545" w:firstLine="0"/>
        <w:rPr>
          <w:rFonts w:ascii="Calisto MT" w:hAnsi="Calisto MT"/>
        </w:rPr>
      </w:pPr>
    </w:p>
    <w:p w:rsidR="009B2627" w:rsidRDefault="009B2627" w:rsidP="009B2627">
      <w:pPr>
        <w:spacing w:after="0" w:line="360" w:lineRule="auto"/>
        <w:ind w:left="0" w:right="-15" w:firstLine="0"/>
        <w:jc w:val="center"/>
        <w:rPr>
          <w:rFonts w:ascii="Calisto MT" w:hAnsi="Calisto MT"/>
          <w:b/>
          <w:sz w:val="28"/>
        </w:rPr>
      </w:pPr>
    </w:p>
    <w:p w:rsidR="009B2627" w:rsidRDefault="009B2627" w:rsidP="009B2627">
      <w:pPr>
        <w:spacing w:after="0" w:line="360" w:lineRule="auto"/>
        <w:ind w:left="0" w:right="-15" w:firstLine="0"/>
        <w:jc w:val="center"/>
        <w:rPr>
          <w:rFonts w:ascii="Calisto MT" w:hAnsi="Calisto MT"/>
          <w:b/>
          <w:sz w:val="28"/>
        </w:rPr>
      </w:pPr>
    </w:p>
    <w:p w:rsidR="009B2627" w:rsidRDefault="009B2627" w:rsidP="009B2627">
      <w:pPr>
        <w:spacing w:after="0" w:line="360" w:lineRule="auto"/>
        <w:ind w:left="0" w:right="-15" w:firstLine="0"/>
        <w:jc w:val="center"/>
        <w:rPr>
          <w:rFonts w:ascii="Calisto MT" w:hAnsi="Calisto MT"/>
          <w:b/>
          <w:sz w:val="28"/>
        </w:rPr>
      </w:pPr>
    </w:p>
    <w:p w:rsidR="009B2627" w:rsidRDefault="009B2627" w:rsidP="009B2627">
      <w:pPr>
        <w:spacing w:after="0" w:line="360" w:lineRule="auto"/>
        <w:ind w:left="0" w:right="-15" w:firstLine="0"/>
        <w:jc w:val="center"/>
        <w:rPr>
          <w:rFonts w:ascii="Calisto MT" w:hAnsi="Calisto MT"/>
          <w:b/>
          <w:sz w:val="28"/>
        </w:rPr>
      </w:pPr>
    </w:p>
    <w:p w:rsidR="009B2627" w:rsidRDefault="009B2627" w:rsidP="009B2627">
      <w:pPr>
        <w:spacing w:after="0" w:line="360" w:lineRule="auto"/>
        <w:ind w:left="0" w:right="-15" w:firstLine="0"/>
        <w:jc w:val="center"/>
        <w:rPr>
          <w:rFonts w:ascii="Calisto MT" w:hAnsi="Calisto MT"/>
          <w:b/>
          <w:sz w:val="28"/>
        </w:rPr>
      </w:pPr>
    </w:p>
    <w:p w:rsidR="00D27DDF" w:rsidRPr="0047084E" w:rsidRDefault="00D27DDF" w:rsidP="009B2627">
      <w:pPr>
        <w:spacing w:after="0" w:line="360" w:lineRule="auto"/>
        <w:ind w:left="0" w:right="-15" w:firstLine="0"/>
        <w:jc w:val="center"/>
        <w:rPr>
          <w:rFonts w:ascii="Calisto MT" w:hAnsi="Calisto MT"/>
          <w:noProof/>
        </w:rPr>
      </w:pPr>
      <w:r w:rsidRPr="0047084E">
        <w:rPr>
          <w:rFonts w:ascii="Calisto MT" w:hAnsi="Calisto MT"/>
          <w:b/>
          <w:sz w:val="28"/>
        </w:rPr>
        <w:t>ORGANOGRAM OF DIETETICS DEPARTMENT</w:t>
      </w:r>
    </w:p>
    <w:p w:rsidR="00D27DDF" w:rsidRPr="0047084E" w:rsidRDefault="00D27DDF" w:rsidP="009B2627">
      <w:pPr>
        <w:spacing w:after="0" w:line="360" w:lineRule="auto"/>
        <w:ind w:left="10" w:right="-15" w:hanging="10"/>
        <w:jc w:val="center"/>
        <w:rPr>
          <w:rFonts w:ascii="Calisto MT" w:hAnsi="Calisto MT"/>
        </w:rPr>
      </w:pPr>
      <w:r w:rsidRPr="0047084E">
        <w:rPr>
          <w:rFonts w:ascii="Calisto MT" w:hAnsi="Calisto MT"/>
          <w:noProof/>
        </w:rPr>
        <w:drawing>
          <wp:inline distT="0" distB="0" distL="0" distR="0" wp14:anchorId="1D5C7C3F" wp14:editId="0017329D">
            <wp:extent cx="4757928" cy="3909060"/>
            <wp:effectExtent l="0" t="0" r="0" b="0"/>
            <wp:docPr id="1028" name="Picture 5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610"/>
                    <pic:cNvPicPr/>
                  </pic:nvPicPr>
                  <pic:blipFill>
                    <a:blip r:embed="rId10" cstate="print"/>
                    <a:srcRect/>
                    <a:stretch/>
                  </pic:blipFill>
                  <pic:spPr>
                    <a:xfrm>
                      <a:off x="0" y="0"/>
                      <a:ext cx="4757928" cy="3909060"/>
                    </a:xfrm>
                    <a:prstGeom prst="rect">
                      <a:avLst/>
                    </a:prstGeom>
                  </pic:spPr>
                </pic:pic>
              </a:graphicData>
            </a:graphic>
          </wp:inline>
        </w:drawing>
      </w:r>
    </w:p>
    <w:p w:rsidR="00D27DDF" w:rsidRPr="0047084E" w:rsidRDefault="00D27DDF" w:rsidP="009B2627">
      <w:pPr>
        <w:pStyle w:val="Heading2"/>
        <w:spacing w:after="0" w:line="360" w:lineRule="auto"/>
        <w:rPr>
          <w:rFonts w:ascii="Calisto MT" w:hAnsi="Calisto MT"/>
        </w:rPr>
      </w:pPr>
      <w:r w:rsidRPr="0047084E">
        <w:rPr>
          <w:rFonts w:ascii="Calisto MT" w:hAnsi="Calisto MT"/>
        </w:rPr>
        <w:t>CLINIC ACTIVITIES</w:t>
      </w:r>
    </w:p>
    <w:p w:rsidR="00D27DDF" w:rsidRPr="0047084E" w:rsidRDefault="00D27DDF" w:rsidP="009B2627">
      <w:pPr>
        <w:spacing w:after="0" w:line="360" w:lineRule="auto"/>
        <w:ind w:left="0" w:firstLine="0"/>
        <w:rPr>
          <w:rFonts w:ascii="Calisto MT" w:hAnsi="Calisto MT"/>
        </w:rPr>
      </w:pPr>
      <w:r w:rsidRPr="0047084E">
        <w:rPr>
          <w:rFonts w:ascii="Calisto MT" w:hAnsi="Calisto MT"/>
        </w:rPr>
        <w:t>This unit provides opportunities to interact with patients presenting with various nutrition - related conditions.</w:t>
      </w:r>
    </w:p>
    <w:p w:rsidR="00D27DDF" w:rsidRPr="0047084E" w:rsidRDefault="00D27DDF" w:rsidP="009B2627">
      <w:pPr>
        <w:spacing w:after="0" w:line="360" w:lineRule="auto"/>
        <w:ind w:left="0" w:firstLine="0"/>
        <w:rPr>
          <w:rFonts w:ascii="Calisto MT" w:hAnsi="Calisto MT"/>
        </w:rPr>
      </w:pPr>
      <w:r w:rsidRPr="0047084E">
        <w:rPr>
          <w:rFonts w:ascii="Calisto MT" w:hAnsi="Calisto MT"/>
        </w:rPr>
        <w:t>Dietitians are responsible for the consultation of in-patients upon referral by other health professionals to provide appropriate nutritional assessment and intervention and also out- patients and individuals who have been discharged for follow-up care.</w:t>
      </w:r>
    </w:p>
    <w:p w:rsidR="00D27DDF" w:rsidRPr="0047084E" w:rsidRDefault="00D27DDF" w:rsidP="009B2627">
      <w:pPr>
        <w:spacing w:after="0" w:line="360" w:lineRule="auto"/>
        <w:ind w:right="0" w:firstLine="0"/>
        <w:jc w:val="both"/>
        <w:rPr>
          <w:rFonts w:ascii="Calisto MT" w:hAnsi="Calisto MT"/>
        </w:rPr>
      </w:pPr>
      <w:r w:rsidRPr="0047084E">
        <w:rPr>
          <w:rFonts w:ascii="Calisto MT" w:hAnsi="Calisto MT"/>
        </w:rPr>
        <w:t xml:space="preserve">In addition to the dietetics clinic, </w:t>
      </w:r>
      <w:proofErr w:type="gramStart"/>
      <w:r w:rsidRPr="0047084E">
        <w:rPr>
          <w:rFonts w:ascii="Calisto MT" w:hAnsi="Calisto MT"/>
        </w:rPr>
        <w:t>dietitians ,</w:t>
      </w:r>
      <w:proofErr w:type="spellStart"/>
      <w:r w:rsidRPr="0047084E">
        <w:rPr>
          <w:rFonts w:ascii="Calisto MT" w:hAnsi="Calisto MT"/>
        </w:rPr>
        <w:t>copers</w:t>
      </w:r>
      <w:proofErr w:type="spellEnd"/>
      <w:proofErr w:type="gramEnd"/>
      <w:r w:rsidRPr="0047084E">
        <w:rPr>
          <w:rFonts w:ascii="Calisto MT" w:hAnsi="Calisto MT"/>
        </w:rPr>
        <w:t xml:space="preserve"> and IT students also provide nutrition education on designated clinic days.</w:t>
      </w:r>
    </w:p>
    <w:p w:rsidR="00D27DDF" w:rsidRPr="0047084E" w:rsidRDefault="00D27DDF" w:rsidP="009B2627">
      <w:pPr>
        <w:spacing w:after="0" w:line="360" w:lineRule="auto"/>
        <w:ind w:right="0" w:firstLine="0"/>
        <w:jc w:val="both"/>
        <w:rPr>
          <w:rFonts w:ascii="Calisto MT" w:hAnsi="Calisto MT"/>
        </w:rPr>
      </w:pPr>
    </w:p>
    <w:p w:rsidR="00D27DDF" w:rsidRPr="0047084E" w:rsidRDefault="00D27DDF" w:rsidP="009B2627">
      <w:pPr>
        <w:spacing w:after="0" w:line="360" w:lineRule="auto"/>
        <w:ind w:right="0" w:firstLine="0"/>
        <w:jc w:val="both"/>
        <w:rPr>
          <w:rFonts w:ascii="Calisto MT" w:hAnsi="Calisto MT"/>
          <w:b/>
          <w:bCs/>
        </w:rPr>
      </w:pPr>
      <w:r w:rsidRPr="0047084E">
        <w:rPr>
          <w:rFonts w:ascii="Calisto MT" w:hAnsi="Calisto MT"/>
        </w:rPr>
        <w:t xml:space="preserve"> </w:t>
      </w:r>
      <w:r w:rsidRPr="0047084E">
        <w:rPr>
          <w:rFonts w:ascii="Calisto MT" w:hAnsi="Calisto MT"/>
          <w:b/>
          <w:bCs/>
        </w:rPr>
        <w:t>THE CLINIC IS RESPONSIBLE FOR:</w:t>
      </w:r>
    </w:p>
    <w:p w:rsidR="00D27DDF" w:rsidRPr="0047084E" w:rsidRDefault="00D27DDF" w:rsidP="00E84E0C">
      <w:pPr>
        <w:numPr>
          <w:ilvl w:val="0"/>
          <w:numId w:val="11"/>
        </w:numPr>
        <w:spacing w:after="0" w:line="276" w:lineRule="auto"/>
        <w:ind w:hanging="240"/>
        <w:rPr>
          <w:rFonts w:ascii="Calisto MT" w:hAnsi="Calisto MT"/>
        </w:rPr>
      </w:pPr>
      <w:r w:rsidRPr="0047084E">
        <w:rPr>
          <w:rFonts w:ascii="Calisto MT" w:hAnsi="Calisto MT"/>
        </w:rPr>
        <w:t>Taking records of out-patients who were referred to department</w:t>
      </w:r>
    </w:p>
    <w:p w:rsidR="00D27DDF" w:rsidRPr="0047084E" w:rsidRDefault="00D27DDF" w:rsidP="00E84E0C">
      <w:pPr>
        <w:numPr>
          <w:ilvl w:val="0"/>
          <w:numId w:val="11"/>
        </w:numPr>
        <w:spacing w:after="0" w:line="276" w:lineRule="auto"/>
        <w:ind w:hanging="240"/>
        <w:rPr>
          <w:rFonts w:ascii="Calisto MT" w:hAnsi="Calisto MT"/>
        </w:rPr>
      </w:pPr>
      <w:r w:rsidRPr="0047084E">
        <w:rPr>
          <w:rFonts w:ascii="Calisto MT" w:hAnsi="Calisto MT"/>
        </w:rPr>
        <w:t>Counseling out-patients</w:t>
      </w:r>
    </w:p>
    <w:p w:rsidR="00D27DDF" w:rsidRPr="0047084E" w:rsidRDefault="00D27DDF" w:rsidP="00E84E0C">
      <w:pPr>
        <w:numPr>
          <w:ilvl w:val="0"/>
          <w:numId w:val="11"/>
        </w:numPr>
        <w:spacing w:after="0" w:line="276" w:lineRule="auto"/>
        <w:ind w:hanging="240"/>
        <w:rPr>
          <w:rFonts w:ascii="Calisto MT" w:hAnsi="Calisto MT"/>
        </w:rPr>
      </w:pPr>
      <w:r w:rsidRPr="0047084E">
        <w:rPr>
          <w:rFonts w:ascii="Calisto MT" w:hAnsi="Calisto MT"/>
        </w:rPr>
        <w:t>Having nutritional talks in other departments in the hospital</w:t>
      </w:r>
    </w:p>
    <w:p w:rsidR="00D27DDF" w:rsidRPr="0047084E" w:rsidRDefault="00D27DDF" w:rsidP="00E84E0C">
      <w:pPr>
        <w:numPr>
          <w:ilvl w:val="0"/>
          <w:numId w:val="11"/>
        </w:numPr>
        <w:spacing w:after="0" w:line="276" w:lineRule="auto"/>
        <w:ind w:hanging="240"/>
        <w:rPr>
          <w:rFonts w:ascii="Calisto MT" w:hAnsi="Calisto MT"/>
        </w:rPr>
      </w:pPr>
      <w:proofErr w:type="spellStart"/>
      <w:r w:rsidRPr="0047084E">
        <w:rPr>
          <w:rFonts w:ascii="Calisto MT" w:hAnsi="Calisto MT"/>
        </w:rPr>
        <w:t>Counselling</w:t>
      </w:r>
      <w:proofErr w:type="spellEnd"/>
      <w:r w:rsidRPr="0047084E">
        <w:rPr>
          <w:rFonts w:ascii="Calisto MT" w:hAnsi="Calisto MT"/>
        </w:rPr>
        <w:t xml:space="preserve"> in-patient during </w:t>
      </w:r>
      <w:proofErr w:type="spellStart"/>
      <w:r w:rsidRPr="0047084E">
        <w:rPr>
          <w:rFonts w:ascii="Calisto MT" w:hAnsi="Calisto MT"/>
        </w:rPr>
        <w:t>wardrounds</w:t>
      </w:r>
      <w:proofErr w:type="spellEnd"/>
      <w:r w:rsidRPr="0047084E">
        <w:rPr>
          <w:rFonts w:ascii="Calisto MT" w:hAnsi="Calisto MT"/>
        </w:rPr>
        <w:t>.</w:t>
      </w:r>
    </w:p>
    <w:p w:rsidR="00D27DDF" w:rsidRPr="0047084E" w:rsidRDefault="00D27DDF" w:rsidP="00E84E0C">
      <w:pPr>
        <w:numPr>
          <w:ilvl w:val="0"/>
          <w:numId w:val="11"/>
        </w:numPr>
        <w:spacing w:after="0" w:line="276" w:lineRule="auto"/>
        <w:ind w:hanging="240"/>
        <w:rPr>
          <w:rFonts w:ascii="Calisto MT" w:hAnsi="Calisto MT"/>
        </w:rPr>
      </w:pPr>
      <w:r w:rsidRPr="0047084E">
        <w:rPr>
          <w:rFonts w:ascii="Calisto MT" w:hAnsi="Calisto MT"/>
        </w:rPr>
        <w:t>Documenting the sales of NHA formulas</w:t>
      </w:r>
    </w:p>
    <w:p w:rsidR="00D27DDF" w:rsidRPr="0047084E" w:rsidRDefault="00D27DDF" w:rsidP="009B2627">
      <w:pPr>
        <w:spacing w:after="0" w:line="276" w:lineRule="auto"/>
        <w:rPr>
          <w:rFonts w:ascii="Calisto MT" w:hAnsi="Calisto MT"/>
        </w:rPr>
      </w:pPr>
      <w:r w:rsidRPr="0047084E">
        <w:rPr>
          <w:rFonts w:ascii="Calisto MT" w:hAnsi="Calisto MT"/>
        </w:rPr>
        <w:lastRenderedPageBreak/>
        <w:t>The clinic days in the dietetics department are:</w:t>
      </w:r>
    </w:p>
    <w:p w:rsidR="00D27DDF" w:rsidRPr="0047084E" w:rsidRDefault="00D27DDF" w:rsidP="009B2627">
      <w:pPr>
        <w:spacing w:after="0" w:line="360" w:lineRule="auto"/>
        <w:ind w:left="-5" w:right="-15" w:hanging="10"/>
        <w:rPr>
          <w:rFonts w:ascii="Calisto MT" w:hAnsi="Calisto MT"/>
        </w:rPr>
      </w:pPr>
      <w:proofErr w:type="gramStart"/>
      <w:r w:rsidRPr="0047084E">
        <w:rPr>
          <w:rFonts w:ascii="Calisto MT" w:hAnsi="Calisto MT"/>
          <w:b/>
        </w:rPr>
        <w:t>Tuesdays, Wednesdays and Thursdays between 9:00am – 1:00pm.</w:t>
      </w:r>
      <w:proofErr w:type="gramEnd"/>
    </w:p>
    <w:p w:rsidR="00D27DDF" w:rsidRPr="0047084E" w:rsidRDefault="00D27DDF" w:rsidP="009B2627">
      <w:pPr>
        <w:spacing w:after="0" w:line="360" w:lineRule="auto"/>
        <w:ind w:left="-5" w:right="-15" w:hanging="10"/>
        <w:rPr>
          <w:rFonts w:ascii="Calisto MT" w:hAnsi="Calisto MT"/>
        </w:rPr>
      </w:pPr>
    </w:p>
    <w:p w:rsidR="00D27DDF" w:rsidRPr="0047084E" w:rsidRDefault="00D27DDF" w:rsidP="009B2627">
      <w:pPr>
        <w:pStyle w:val="Heading1"/>
        <w:spacing w:after="0" w:line="360" w:lineRule="auto"/>
        <w:rPr>
          <w:rFonts w:ascii="Calisto MT" w:hAnsi="Calisto MT"/>
        </w:rPr>
      </w:pPr>
      <w:r w:rsidRPr="0047084E">
        <w:rPr>
          <w:rFonts w:ascii="Calisto MT" w:hAnsi="Calisto MT"/>
        </w:rPr>
        <w:t>My activities at the clinic:</w:t>
      </w:r>
    </w:p>
    <w:p w:rsidR="00D27DDF" w:rsidRPr="00971590" w:rsidRDefault="00D27DDF" w:rsidP="00E84E0C">
      <w:pPr>
        <w:pStyle w:val="ListParagraph"/>
        <w:numPr>
          <w:ilvl w:val="0"/>
          <w:numId w:val="58"/>
        </w:numPr>
        <w:spacing w:after="0" w:line="360" w:lineRule="auto"/>
        <w:rPr>
          <w:rFonts w:ascii="Calisto MT" w:hAnsi="Calisto MT"/>
        </w:rPr>
      </w:pPr>
      <w:r w:rsidRPr="00971590">
        <w:rPr>
          <w:rFonts w:ascii="Calisto MT" w:hAnsi="Calisto MT"/>
        </w:rPr>
        <w:t>I learnt to take down the anthropometric measurements (weight, height, body</w:t>
      </w:r>
    </w:p>
    <w:p w:rsidR="00D27DDF" w:rsidRPr="0047084E" w:rsidRDefault="00D27DDF" w:rsidP="009B2627">
      <w:pPr>
        <w:spacing w:after="0" w:line="360" w:lineRule="auto"/>
        <w:ind w:left="0" w:firstLine="0"/>
        <w:rPr>
          <w:rFonts w:ascii="Calisto MT" w:hAnsi="Calisto MT"/>
        </w:rPr>
      </w:pPr>
      <w:proofErr w:type="gramStart"/>
      <w:r w:rsidRPr="0047084E">
        <w:rPr>
          <w:rFonts w:ascii="Calisto MT" w:hAnsi="Calisto MT"/>
        </w:rPr>
        <w:t>mass</w:t>
      </w:r>
      <w:proofErr w:type="gramEnd"/>
      <w:r w:rsidRPr="0047084E">
        <w:rPr>
          <w:rFonts w:ascii="Calisto MT" w:hAnsi="Calisto MT"/>
        </w:rPr>
        <w:t xml:space="preserve"> index) of out-patients who came for dietary </w:t>
      </w:r>
      <w:proofErr w:type="spellStart"/>
      <w:r w:rsidRPr="0047084E">
        <w:rPr>
          <w:rFonts w:ascii="Calisto MT" w:hAnsi="Calisto MT"/>
        </w:rPr>
        <w:t>counselling</w:t>
      </w:r>
      <w:proofErr w:type="spellEnd"/>
      <w:r w:rsidRPr="0047084E">
        <w:rPr>
          <w:rFonts w:ascii="Calisto MT" w:hAnsi="Calisto MT"/>
        </w:rPr>
        <w:t>.</w:t>
      </w:r>
    </w:p>
    <w:p w:rsidR="00D27DDF" w:rsidRPr="0047084E" w:rsidRDefault="00D27DDF" w:rsidP="009B2627">
      <w:pPr>
        <w:spacing w:after="0" w:line="360" w:lineRule="auto"/>
        <w:rPr>
          <w:rFonts w:ascii="Calisto MT" w:hAnsi="Calisto MT"/>
        </w:rPr>
      </w:pPr>
      <w:r w:rsidRPr="0047084E">
        <w:rPr>
          <w:rFonts w:ascii="Calisto MT" w:hAnsi="Calisto MT"/>
        </w:rPr>
        <w:t xml:space="preserve">NOTE: The dietetics department at National Hospital Abuja have their own standard for calculating Body Mass Index which is: BMI = 24.99 × height (in </w:t>
      </w:r>
      <w:proofErr w:type="spellStart"/>
      <w:r w:rsidRPr="0047084E">
        <w:rPr>
          <w:rFonts w:ascii="Calisto MT" w:hAnsi="Calisto MT"/>
        </w:rPr>
        <w:t>metres</w:t>
      </w:r>
      <w:proofErr w:type="spellEnd"/>
      <w:r w:rsidRPr="0047084E">
        <w:rPr>
          <w:rFonts w:ascii="Calisto MT" w:hAnsi="Calisto MT"/>
        </w:rPr>
        <w:t xml:space="preserve"> square) with unit kg/m</w:t>
      </w:r>
      <w:r w:rsidRPr="0047084E">
        <w:rPr>
          <w:rFonts w:ascii="Calisto MT" w:hAnsi="Calisto MT"/>
          <w:vertAlign w:val="superscript"/>
        </w:rPr>
        <w:t>2</w:t>
      </w:r>
      <w:r w:rsidRPr="0047084E">
        <w:rPr>
          <w:rFonts w:ascii="Calisto MT" w:hAnsi="Calisto MT"/>
        </w:rPr>
        <w:t>, Where 24.99(upper limit of normal body weight) is constant.</w:t>
      </w:r>
    </w:p>
    <w:p w:rsidR="00D27DDF" w:rsidRPr="0047084E" w:rsidRDefault="00D27DDF" w:rsidP="009B2627">
      <w:pPr>
        <w:spacing w:after="0" w:line="360" w:lineRule="auto"/>
        <w:rPr>
          <w:rFonts w:ascii="Calisto MT" w:hAnsi="Calisto MT"/>
        </w:rPr>
      </w:pPr>
    </w:p>
    <w:p w:rsidR="00D27DDF" w:rsidRPr="00971590" w:rsidRDefault="00D27DDF" w:rsidP="00E84E0C">
      <w:pPr>
        <w:pStyle w:val="ListParagraph"/>
        <w:numPr>
          <w:ilvl w:val="0"/>
          <w:numId w:val="58"/>
        </w:numPr>
        <w:spacing w:after="0" w:line="360" w:lineRule="auto"/>
        <w:rPr>
          <w:rFonts w:ascii="Calisto MT" w:hAnsi="Calisto MT"/>
        </w:rPr>
      </w:pPr>
      <w:r w:rsidRPr="00971590">
        <w:rPr>
          <w:rFonts w:ascii="Calisto MT" w:hAnsi="Calisto MT"/>
        </w:rPr>
        <w:t xml:space="preserve">I was taught how to calculate the expected body </w:t>
      </w:r>
      <w:proofErr w:type="gramStart"/>
      <w:r w:rsidRPr="00971590">
        <w:rPr>
          <w:rFonts w:ascii="Calisto MT" w:hAnsi="Calisto MT"/>
        </w:rPr>
        <w:t>weight(</w:t>
      </w:r>
      <w:proofErr w:type="gramEnd"/>
      <w:r w:rsidRPr="00971590">
        <w:rPr>
          <w:rFonts w:ascii="Calisto MT" w:hAnsi="Calisto MT"/>
        </w:rPr>
        <w:t xml:space="preserve"> EBW) for all ages.</w:t>
      </w:r>
    </w:p>
    <w:p w:rsidR="00D27DDF" w:rsidRPr="0047084E" w:rsidRDefault="00D27DDF" w:rsidP="009B2627">
      <w:pPr>
        <w:spacing w:after="0" w:line="360" w:lineRule="auto"/>
        <w:ind w:left="0" w:firstLine="0"/>
        <w:rPr>
          <w:rFonts w:ascii="Calisto MT" w:hAnsi="Calisto MT"/>
        </w:rPr>
      </w:pPr>
    </w:p>
    <w:p w:rsidR="00D27DDF" w:rsidRPr="00971590" w:rsidRDefault="00D27DDF" w:rsidP="00E84E0C">
      <w:pPr>
        <w:pStyle w:val="ListParagraph"/>
        <w:numPr>
          <w:ilvl w:val="0"/>
          <w:numId w:val="58"/>
        </w:numPr>
        <w:spacing w:after="0" w:line="360" w:lineRule="auto"/>
        <w:rPr>
          <w:rFonts w:ascii="Calisto MT" w:hAnsi="Calisto MT"/>
        </w:rPr>
      </w:pPr>
      <w:r w:rsidRPr="00971590">
        <w:rPr>
          <w:rFonts w:ascii="Calisto MT" w:hAnsi="Calisto MT"/>
        </w:rPr>
        <w:t>I learnt how to take the dietary history of patients using the referral form from the medical team.</w:t>
      </w:r>
    </w:p>
    <w:p w:rsidR="00D27DDF" w:rsidRPr="0047084E" w:rsidRDefault="009B2627" w:rsidP="009B2627">
      <w:pPr>
        <w:pStyle w:val="ListParagraph"/>
        <w:spacing w:after="0" w:line="360" w:lineRule="auto"/>
        <w:ind w:left="347" w:firstLine="0"/>
        <w:rPr>
          <w:rFonts w:ascii="Calisto MT" w:hAnsi="Calisto MT"/>
        </w:rPr>
      </w:pPr>
      <w:r w:rsidRPr="0047084E">
        <w:rPr>
          <w:rFonts w:ascii="Calisto MT" w:hAnsi="Calisto MT"/>
          <w:noProof/>
        </w:rPr>
        <w:drawing>
          <wp:anchor distT="0" distB="0" distL="114300" distR="114300" simplePos="0" relativeHeight="251659264" behindDoc="1" locked="0" layoutInCell="1" allowOverlap="1" wp14:anchorId="77405A5E" wp14:editId="7AD7B325">
            <wp:simplePos x="0" y="0"/>
            <wp:positionH relativeFrom="column">
              <wp:posOffset>-67310</wp:posOffset>
            </wp:positionH>
            <wp:positionV relativeFrom="paragraph">
              <wp:posOffset>265430</wp:posOffset>
            </wp:positionV>
            <wp:extent cx="2741295" cy="3411220"/>
            <wp:effectExtent l="0" t="0" r="1905" b="0"/>
            <wp:wrapTight wrapText="bothSides">
              <wp:wrapPolygon edited="0">
                <wp:start x="0" y="0"/>
                <wp:lineTo x="0" y="21471"/>
                <wp:lineTo x="21465" y="21471"/>
                <wp:lineTo x="21465" y="0"/>
                <wp:lineTo x="0" y="0"/>
              </wp:wrapPolygon>
            </wp:wrapTight>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11" cstate="print">
                      <a:extLst>
                        <a:ext uri="{28A0092B-C50C-407E-A947-70E740481C1C}">
                          <a14:useLocalDpi xmlns:a14="http://schemas.microsoft.com/office/drawing/2010/main" val="0"/>
                        </a:ext>
                      </a:extLst>
                    </a:blip>
                    <a:srcRect/>
                    <a:stretch/>
                  </pic:blipFill>
                  <pic:spPr>
                    <a:xfrm>
                      <a:off x="0" y="0"/>
                      <a:ext cx="2741295" cy="3411220"/>
                    </a:xfrm>
                    <a:prstGeom prst="rect">
                      <a:avLst/>
                    </a:prstGeom>
                  </pic:spPr>
                </pic:pic>
              </a:graphicData>
            </a:graphic>
            <wp14:sizeRelH relativeFrom="page">
              <wp14:pctWidth>0</wp14:pctWidth>
            </wp14:sizeRelH>
            <wp14:sizeRelV relativeFrom="page">
              <wp14:pctHeight>0</wp14:pctHeight>
            </wp14:sizeRelV>
          </wp:anchor>
        </w:drawing>
      </w:r>
    </w:p>
    <w:p w:rsidR="00D27DDF" w:rsidRPr="0047084E" w:rsidRDefault="00D27DDF" w:rsidP="009B2627">
      <w:pPr>
        <w:spacing w:after="0" w:line="360" w:lineRule="auto"/>
        <w:ind w:left="31" w:right="0" w:firstLine="0"/>
        <w:rPr>
          <w:rFonts w:ascii="Calisto MT" w:hAnsi="Calisto MT"/>
        </w:rPr>
      </w:pPr>
      <w:r w:rsidRPr="0047084E">
        <w:rPr>
          <w:rFonts w:ascii="Calisto MT" w:hAnsi="Calisto MT"/>
          <w:noProof/>
        </w:rPr>
        <w:drawing>
          <wp:inline distT="0" distB="0" distL="0" distR="0" wp14:anchorId="6540BC1E" wp14:editId="7F7DB106">
            <wp:extent cx="2654300" cy="3539076"/>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12" cstate="print"/>
                    <a:srcRect/>
                    <a:stretch/>
                  </pic:blipFill>
                  <pic:spPr>
                    <a:xfrm>
                      <a:off x="0" y="0"/>
                      <a:ext cx="2654300" cy="3539076"/>
                    </a:xfrm>
                    <a:prstGeom prst="rect">
                      <a:avLst/>
                    </a:prstGeom>
                  </pic:spPr>
                </pic:pic>
              </a:graphicData>
            </a:graphic>
          </wp:inline>
        </w:drawing>
      </w:r>
    </w:p>
    <w:p w:rsidR="00D27DDF" w:rsidRPr="0047084E" w:rsidRDefault="006C51F0" w:rsidP="009B2627">
      <w:pPr>
        <w:spacing w:after="0" w:line="360" w:lineRule="auto"/>
        <w:ind w:left="31" w:right="0" w:firstLine="0"/>
        <w:rPr>
          <w:rFonts w:ascii="Calisto MT" w:hAnsi="Calisto MT"/>
          <w:b/>
          <w:bCs/>
        </w:rPr>
      </w:pPr>
      <w:r>
        <w:rPr>
          <w:rFonts w:ascii="Calisto MT" w:hAnsi="Calisto MT"/>
          <w:b/>
          <w:bCs/>
        </w:rPr>
        <w:t xml:space="preserve">Plate </w:t>
      </w:r>
      <w:proofErr w:type="gramStart"/>
      <w:r>
        <w:rPr>
          <w:rFonts w:ascii="Calisto MT" w:hAnsi="Calisto MT"/>
          <w:b/>
          <w:bCs/>
        </w:rPr>
        <w:t xml:space="preserve">2  </w:t>
      </w:r>
      <w:r w:rsidR="00D27DDF" w:rsidRPr="0047084E">
        <w:rPr>
          <w:rFonts w:ascii="Calisto MT" w:hAnsi="Calisto MT"/>
          <w:b/>
          <w:bCs/>
        </w:rPr>
        <w:t>:</w:t>
      </w:r>
      <w:proofErr w:type="gramEnd"/>
      <w:r w:rsidR="00D27DDF" w:rsidRPr="0047084E">
        <w:rPr>
          <w:rFonts w:ascii="Calisto MT" w:hAnsi="Calisto MT"/>
          <w:b/>
          <w:bCs/>
        </w:rPr>
        <w:t xml:space="preserve"> An image of me taking the </w:t>
      </w:r>
      <w:r>
        <w:rPr>
          <w:rFonts w:ascii="Calisto MT" w:hAnsi="Calisto MT"/>
          <w:b/>
          <w:bCs/>
        </w:rPr>
        <w:t>diet history and weight of a patient</w:t>
      </w:r>
      <w:r w:rsidR="00D27DDF" w:rsidRPr="0047084E">
        <w:rPr>
          <w:rFonts w:ascii="Calisto MT" w:hAnsi="Calisto MT"/>
          <w:b/>
          <w:bCs/>
        </w:rPr>
        <w:t>.</w:t>
      </w:r>
    </w:p>
    <w:p w:rsidR="00D27DDF" w:rsidRPr="0047084E" w:rsidRDefault="00D27DDF" w:rsidP="009B2627">
      <w:pPr>
        <w:spacing w:after="0" w:line="360" w:lineRule="auto"/>
        <w:ind w:left="31" w:right="0" w:firstLine="0"/>
        <w:rPr>
          <w:rFonts w:ascii="Calisto MT" w:hAnsi="Calisto MT"/>
        </w:rPr>
      </w:pPr>
    </w:p>
    <w:p w:rsidR="00D27DDF" w:rsidRPr="0047084E" w:rsidRDefault="00D27DDF" w:rsidP="009B2627">
      <w:pPr>
        <w:spacing w:after="0" w:line="360" w:lineRule="auto"/>
        <w:ind w:left="0" w:right="70" w:firstLine="0"/>
        <w:rPr>
          <w:rFonts w:ascii="Calisto MT" w:hAnsi="Calisto MT"/>
          <w:b/>
          <w:bCs/>
        </w:rPr>
      </w:pPr>
    </w:p>
    <w:p w:rsidR="00D27DDF" w:rsidRPr="00971590" w:rsidRDefault="00D27DDF" w:rsidP="00E84E0C">
      <w:pPr>
        <w:pStyle w:val="ListParagraph"/>
        <w:numPr>
          <w:ilvl w:val="0"/>
          <w:numId w:val="59"/>
        </w:numPr>
        <w:spacing w:after="0" w:line="360" w:lineRule="auto"/>
        <w:rPr>
          <w:rFonts w:ascii="Calisto MT" w:hAnsi="Calisto MT"/>
        </w:rPr>
      </w:pPr>
      <w:r w:rsidRPr="00971590">
        <w:rPr>
          <w:rFonts w:ascii="Calisto MT" w:hAnsi="Calisto MT"/>
        </w:rPr>
        <w:t xml:space="preserve">I also observed as the dietitian </w:t>
      </w:r>
      <w:proofErr w:type="spellStart"/>
      <w:r w:rsidRPr="00971590">
        <w:rPr>
          <w:rFonts w:ascii="Calisto MT" w:hAnsi="Calisto MT"/>
        </w:rPr>
        <w:t>counselled</w:t>
      </w:r>
      <w:proofErr w:type="spellEnd"/>
      <w:r w:rsidRPr="00971590">
        <w:rPr>
          <w:rFonts w:ascii="Calisto MT" w:hAnsi="Calisto MT"/>
        </w:rPr>
        <w:t xml:space="preserve"> patients on their health conditions and dietary pattern.</w:t>
      </w:r>
    </w:p>
    <w:p w:rsidR="00D27DDF" w:rsidRPr="00971590" w:rsidRDefault="00D27DDF" w:rsidP="00E84E0C">
      <w:pPr>
        <w:pStyle w:val="ListParagraph"/>
        <w:numPr>
          <w:ilvl w:val="0"/>
          <w:numId w:val="60"/>
        </w:numPr>
        <w:spacing w:after="0" w:line="360" w:lineRule="auto"/>
        <w:ind w:right="70"/>
        <w:rPr>
          <w:rFonts w:ascii="Calisto MT" w:hAnsi="Calisto MT"/>
        </w:rPr>
      </w:pPr>
      <w:r w:rsidRPr="00971590">
        <w:rPr>
          <w:rFonts w:ascii="Calisto MT" w:hAnsi="Calisto MT"/>
        </w:rPr>
        <w:t>We were taught different medical abbreviations</w:t>
      </w:r>
      <w:r w:rsidRPr="00971590">
        <w:rPr>
          <w:rFonts w:ascii="Calisto MT" w:hAnsi="Calisto MT"/>
          <w:b/>
        </w:rPr>
        <w:t xml:space="preserve"> </w:t>
      </w:r>
      <w:r w:rsidRPr="00971590">
        <w:rPr>
          <w:rFonts w:ascii="Calisto MT" w:hAnsi="Calisto MT"/>
        </w:rPr>
        <w:t>and their meanings to enable us read and understand diagnostics terms used by other medical professionals. Such were: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HTN – Hypertension</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 xml:space="preserve">HBP–High Blood Pressure </w:t>
      </w:r>
    </w:p>
    <w:p w:rsidR="00D27DDF" w:rsidRPr="0047084E" w:rsidRDefault="00D27DDF" w:rsidP="00E84E0C">
      <w:pPr>
        <w:numPr>
          <w:ilvl w:val="0"/>
          <w:numId w:val="60"/>
        </w:numPr>
        <w:spacing w:after="0" w:line="240" w:lineRule="auto"/>
        <w:rPr>
          <w:rFonts w:ascii="Calisto MT" w:hAnsi="Calisto MT"/>
        </w:rPr>
      </w:pPr>
      <w:proofErr w:type="spellStart"/>
      <w:r w:rsidRPr="0047084E">
        <w:rPr>
          <w:rFonts w:ascii="Calisto MT" w:hAnsi="Calisto MT"/>
        </w:rPr>
        <w:t>Hx</w:t>
      </w:r>
      <w:proofErr w:type="spellEnd"/>
      <w:r w:rsidRPr="0047084E">
        <w:rPr>
          <w:rFonts w:ascii="Calisto MT" w:hAnsi="Calisto MT"/>
        </w:rPr>
        <w:t xml:space="preserve"> – History</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ICU – Intensive Care Unit</w:t>
      </w:r>
    </w:p>
    <w:p w:rsidR="00D27DDF" w:rsidRPr="0047084E" w:rsidRDefault="00D27DDF" w:rsidP="00E84E0C">
      <w:pPr>
        <w:numPr>
          <w:ilvl w:val="0"/>
          <w:numId w:val="60"/>
        </w:numPr>
        <w:spacing w:after="0" w:line="240" w:lineRule="auto"/>
        <w:rPr>
          <w:rFonts w:ascii="Calisto MT" w:hAnsi="Calisto MT"/>
        </w:rPr>
      </w:pPr>
      <w:proofErr w:type="spellStart"/>
      <w:r w:rsidRPr="0047084E">
        <w:rPr>
          <w:rFonts w:ascii="Calisto MT" w:hAnsi="Calisto MT"/>
        </w:rPr>
        <w:t>Hb</w:t>
      </w:r>
      <w:proofErr w:type="spellEnd"/>
      <w:r w:rsidRPr="0047084E">
        <w:rPr>
          <w:rFonts w:ascii="Calisto MT" w:hAnsi="Calisto MT"/>
        </w:rPr>
        <w:t xml:space="preserve"> – </w:t>
      </w:r>
      <w:proofErr w:type="spellStart"/>
      <w:r w:rsidRPr="0047084E">
        <w:rPr>
          <w:rFonts w:ascii="Calisto MT" w:hAnsi="Calisto MT"/>
        </w:rPr>
        <w:t>Haemoglobin</w:t>
      </w:r>
      <w:proofErr w:type="spellEnd"/>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Iv – Intravenous</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MCT – Medium-Chain Triglyceride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MI – Myocardial Infection</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NG – Nasogastric</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N×V – Nausea &amp; Vomiting</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PCM – Protein Calorie Malnutrition</w:t>
      </w:r>
    </w:p>
    <w:p w:rsidR="00D27DDF" w:rsidRPr="0047084E" w:rsidRDefault="00D27DDF" w:rsidP="00E84E0C">
      <w:pPr>
        <w:numPr>
          <w:ilvl w:val="0"/>
          <w:numId w:val="60"/>
        </w:numPr>
        <w:spacing w:after="0" w:line="240" w:lineRule="auto"/>
        <w:rPr>
          <w:rFonts w:ascii="Calisto MT" w:hAnsi="Calisto MT"/>
        </w:rPr>
      </w:pPr>
      <w:proofErr w:type="spellStart"/>
      <w:r w:rsidRPr="0047084E">
        <w:rPr>
          <w:rFonts w:ascii="Calisto MT" w:hAnsi="Calisto MT"/>
        </w:rPr>
        <w:t>Pt</w:t>
      </w:r>
      <w:proofErr w:type="spellEnd"/>
      <w:r w:rsidRPr="0047084E">
        <w:rPr>
          <w:rFonts w:ascii="Calisto MT" w:hAnsi="Calisto MT"/>
        </w:rPr>
        <w:t xml:space="preserve"> – Patient</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RBC – Red Blood Cell</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 xml:space="preserve">NPO – Nil Per </w:t>
      </w:r>
      <w:proofErr w:type="spellStart"/>
      <w:r w:rsidRPr="0047084E">
        <w:rPr>
          <w:rFonts w:ascii="Calisto MT" w:hAnsi="Calisto MT"/>
        </w:rPr>
        <w:t>Os</w:t>
      </w:r>
      <w:proofErr w:type="spellEnd"/>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TPN – Total Parenteral Nutrition</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VS – Vital Signs</w:t>
      </w:r>
    </w:p>
    <w:p w:rsidR="00D27DDF" w:rsidRPr="0047084E" w:rsidRDefault="00D27DDF" w:rsidP="00E84E0C">
      <w:pPr>
        <w:numPr>
          <w:ilvl w:val="0"/>
          <w:numId w:val="60"/>
        </w:numPr>
        <w:spacing w:after="0" w:line="240" w:lineRule="auto"/>
        <w:rPr>
          <w:rFonts w:ascii="Calisto MT" w:hAnsi="Calisto MT"/>
        </w:rPr>
      </w:pPr>
      <w:proofErr w:type="spellStart"/>
      <w:r w:rsidRPr="0047084E">
        <w:rPr>
          <w:rFonts w:ascii="Calisto MT" w:hAnsi="Calisto MT"/>
        </w:rPr>
        <w:t>Wx</w:t>
      </w:r>
      <w:proofErr w:type="spellEnd"/>
      <w:r w:rsidRPr="0047084E">
        <w:rPr>
          <w:rFonts w:ascii="Calisto MT" w:hAnsi="Calisto MT"/>
        </w:rPr>
        <w:t xml:space="preserve"> – Weight</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WBC – White Blood Cell</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UTI – Urinary Tract Infection</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 xml:space="preserve">RBS– Random Blood Sugar </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RVD – Retroviral Disease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ARD – Acute Retroviral Disease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ARF – Acute Renal Failure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BMR – Basal Metabolic Rate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BP – Blood Pressure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CAD – Coronary Artery Disease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CHD – Coronary Heart Disease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CNS – Central Nervous System</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CRF – Chronic Renal Failure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CKD – Chronic Kidney Disease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CVD – Cardiovascular Disease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CHF – Congestive Heart Failure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CA – Cancer</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DM – Diabetes Mellitus</w:t>
      </w:r>
    </w:p>
    <w:p w:rsidR="00D27DDF" w:rsidRPr="0047084E" w:rsidRDefault="00D27DDF" w:rsidP="00E84E0C">
      <w:pPr>
        <w:numPr>
          <w:ilvl w:val="0"/>
          <w:numId w:val="60"/>
        </w:numPr>
        <w:spacing w:after="0" w:line="240" w:lineRule="auto"/>
        <w:rPr>
          <w:rFonts w:ascii="Calisto MT" w:hAnsi="Calisto MT"/>
        </w:rPr>
      </w:pPr>
      <w:proofErr w:type="spellStart"/>
      <w:r w:rsidRPr="0047084E">
        <w:rPr>
          <w:rFonts w:ascii="Calisto MT" w:hAnsi="Calisto MT"/>
        </w:rPr>
        <w:t>Dx</w:t>
      </w:r>
      <w:proofErr w:type="spellEnd"/>
      <w:r w:rsidRPr="0047084E">
        <w:rPr>
          <w:rFonts w:ascii="Calisto MT" w:hAnsi="Calisto MT"/>
        </w:rPr>
        <w:t xml:space="preserve"> – Diagnosis</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 xml:space="preserve">ECG – </w:t>
      </w:r>
      <w:proofErr w:type="spellStart"/>
      <w:r w:rsidRPr="0047084E">
        <w:rPr>
          <w:rFonts w:ascii="Calisto MT" w:hAnsi="Calisto MT"/>
        </w:rPr>
        <w:t>Electocardiogram</w:t>
      </w:r>
      <w:proofErr w:type="spellEnd"/>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ENT – Eye, Nose &amp; Throat</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FBS – Fasting Blood Sugar</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lastRenderedPageBreak/>
        <w:t>FTT – Failure to Thrive</w:t>
      </w:r>
    </w:p>
    <w:p w:rsidR="00D27DDF" w:rsidRPr="0047084E" w:rsidRDefault="00D27DDF" w:rsidP="00E84E0C">
      <w:pPr>
        <w:numPr>
          <w:ilvl w:val="0"/>
          <w:numId w:val="60"/>
        </w:numPr>
        <w:spacing w:after="0" w:line="240" w:lineRule="auto"/>
        <w:rPr>
          <w:rFonts w:ascii="Calisto MT" w:hAnsi="Calisto MT"/>
        </w:rPr>
      </w:pPr>
      <w:proofErr w:type="spellStart"/>
      <w:r w:rsidRPr="0047084E">
        <w:rPr>
          <w:rFonts w:ascii="Calisto MT" w:hAnsi="Calisto MT"/>
        </w:rPr>
        <w:t>Fx</w:t>
      </w:r>
      <w:proofErr w:type="spellEnd"/>
      <w:r w:rsidRPr="0047084E">
        <w:rPr>
          <w:rFonts w:ascii="Calisto MT" w:hAnsi="Calisto MT"/>
        </w:rPr>
        <w:t xml:space="preserve"> – Fracture</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FI – Fluid</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GE – Gastroenteritis</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GI–Gastrointestinal</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GTT – Glucose Tolerance Test</w:t>
      </w:r>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 xml:space="preserve">GYN – </w:t>
      </w:r>
      <w:proofErr w:type="spellStart"/>
      <w:r w:rsidRPr="0047084E">
        <w:rPr>
          <w:rFonts w:ascii="Calisto MT" w:hAnsi="Calisto MT"/>
        </w:rPr>
        <w:t>Gynaecology</w:t>
      </w:r>
      <w:proofErr w:type="spellEnd"/>
    </w:p>
    <w:p w:rsidR="00D27DDF" w:rsidRPr="0047084E" w:rsidRDefault="00D27DDF" w:rsidP="00E84E0C">
      <w:pPr>
        <w:numPr>
          <w:ilvl w:val="0"/>
          <w:numId w:val="60"/>
        </w:numPr>
        <w:spacing w:after="0" w:line="240" w:lineRule="auto"/>
        <w:rPr>
          <w:rFonts w:ascii="Calisto MT" w:hAnsi="Calisto MT"/>
        </w:rPr>
      </w:pPr>
      <w:r w:rsidRPr="0047084E">
        <w:rPr>
          <w:rFonts w:ascii="Calisto MT" w:hAnsi="Calisto MT"/>
        </w:rPr>
        <w:t xml:space="preserve">BPN – </w:t>
      </w:r>
      <w:proofErr w:type="spellStart"/>
      <w:r w:rsidRPr="0047084E">
        <w:rPr>
          <w:rFonts w:ascii="Calisto MT" w:hAnsi="Calisto MT"/>
        </w:rPr>
        <w:t>Broncho</w:t>
      </w:r>
      <w:proofErr w:type="spellEnd"/>
      <w:r w:rsidRPr="0047084E">
        <w:rPr>
          <w:rFonts w:ascii="Calisto MT" w:hAnsi="Calisto MT"/>
        </w:rPr>
        <w:t>-pneumonia</w:t>
      </w:r>
    </w:p>
    <w:p w:rsidR="00D27DDF" w:rsidRDefault="00D27DDF" w:rsidP="00E84E0C">
      <w:pPr>
        <w:numPr>
          <w:ilvl w:val="0"/>
          <w:numId w:val="60"/>
        </w:numPr>
        <w:spacing w:after="0" w:line="240" w:lineRule="auto"/>
        <w:rPr>
          <w:rFonts w:ascii="Calisto MT" w:hAnsi="Calisto MT"/>
        </w:rPr>
      </w:pPr>
      <w:r w:rsidRPr="0047084E">
        <w:rPr>
          <w:rFonts w:ascii="Calisto MT" w:hAnsi="Calisto MT"/>
        </w:rPr>
        <w:t>CRRT – Continuous Renal Replacement Therapy</w:t>
      </w:r>
    </w:p>
    <w:p w:rsidR="00D27DDF" w:rsidRPr="0047084E" w:rsidRDefault="00D27DDF" w:rsidP="009B2627">
      <w:pPr>
        <w:spacing w:after="0" w:line="360" w:lineRule="auto"/>
        <w:ind w:left="420" w:firstLine="0"/>
        <w:rPr>
          <w:rFonts w:ascii="Calisto MT" w:hAnsi="Calisto MT"/>
        </w:rPr>
      </w:pPr>
    </w:p>
    <w:p w:rsidR="00D27DDF" w:rsidRPr="00E335E3" w:rsidRDefault="00D27DDF" w:rsidP="00E84E0C">
      <w:pPr>
        <w:pStyle w:val="ListParagraph"/>
        <w:numPr>
          <w:ilvl w:val="0"/>
          <w:numId w:val="59"/>
        </w:numPr>
        <w:spacing w:after="0" w:line="360" w:lineRule="auto"/>
        <w:rPr>
          <w:rFonts w:ascii="Calisto MT" w:hAnsi="Calisto MT"/>
        </w:rPr>
      </w:pPr>
      <w:r w:rsidRPr="00E335E3">
        <w:rPr>
          <w:rFonts w:ascii="Calisto MT" w:hAnsi="Calisto MT"/>
        </w:rPr>
        <w:t>I learnt menu planning using food exchange list.</w:t>
      </w:r>
    </w:p>
    <w:p w:rsidR="00D27DDF" w:rsidRDefault="00D27DDF" w:rsidP="009B2627">
      <w:pPr>
        <w:pStyle w:val="Heading1"/>
        <w:spacing w:after="0" w:line="360" w:lineRule="auto"/>
        <w:ind w:left="10"/>
        <w:jc w:val="center"/>
        <w:rPr>
          <w:rFonts w:ascii="Calisto MT" w:hAnsi="Calisto MT"/>
          <w:sz w:val="28"/>
        </w:rPr>
      </w:pPr>
    </w:p>
    <w:p w:rsidR="00D27DDF" w:rsidRDefault="00D27DDF" w:rsidP="009B2627">
      <w:pPr>
        <w:pStyle w:val="Heading1"/>
        <w:spacing w:after="0" w:line="360" w:lineRule="auto"/>
        <w:ind w:left="10"/>
        <w:jc w:val="center"/>
        <w:rPr>
          <w:rFonts w:ascii="Calisto MT" w:hAnsi="Calisto MT"/>
          <w:sz w:val="28"/>
        </w:rPr>
      </w:pPr>
      <w:r w:rsidRPr="00E335E3">
        <w:rPr>
          <w:rFonts w:ascii="Calisto MT" w:hAnsi="Calisto MT"/>
          <w:sz w:val="28"/>
        </w:rPr>
        <w:t>CLINICAL REVIEW AND PRESENTATION</w:t>
      </w:r>
    </w:p>
    <w:p w:rsidR="00D27DDF" w:rsidRPr="00E335E3" w:rsidRDefault="00D27DDF" w:rsidP="009B2627">
      <w:pPr>
        <w:spacing w:after="0" w:line="360" w:lineRule="auto"/>
      </w:pPr>
    </w:p>
    <w:p w:rsidR="00D27DDF" w:rsidRPr="0047084E" w:rsidRDefault="00D27DDF" w:rsidP="009B2627">
      <w:pPr>
        <w:spacing w:after="0" w:line="360" w:lineRule="auto"/>
        <w:rPr>
          <w:rFonts w:ascii="Calisto MT" w:hAnsi="Calisto MT"/>
        </w:rPr>
      </w:pPr>
      <w:r w:rsidRPr="0047084E">
        <w:rPr>
          <w:rFonts w:ascii="Calisto MT" w:hAnsi="Calisto MT"/>
        </w:rPr>
        <w:t xml:space="preserve">We usually had clinical review every week where each IT student and </w:t>
      </w:r>
      <w:proofErr w:type="spellStart"/>
      <w:r w:rsidRPr="0047084E">
        <w:rPr>
          <w:rFonts w:ascii="Calisto MT" w:hAnsi="Calisto MT"/>
        </w:rPr>
        <w:t>corper</w:t>
      </w:r>
      <w:proofErr w:type="spellEnd"/>
      <w:r w:rsidRPr="0047084E">
        <w:rPr>
          <w:rFonts w:ascii="Calisto MT" w:hAnsi="Calisto MT"/>
        </w:rPr>
        <w:t xml:space="preserve"> was given a topic to present on. I presented on the topic </w:t>
      </w:r>
      <w:proofErr w:type="gramStart"/>
      <w:r w:rsidRPr="0047084E">
        <w:rPr>
          <w:rFonts w:ascii="Calisto MT" w:hAnsi="Calisto MT"/>
        </w:rPr>
        <w:t>" Hypertension</w:t>
      </w:r>
      <w:proofErr w:type="gramEnd"/>
      <w:r w:rsidRPr="0047084E">
        <w:rPr>
          <w:rFonts w:ascii="Calisto MT" w:hAnsi="Calisto MT"/>
        </w:rPr>
        <w:t>"</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32"/>
          <w:szCs w:val="32"/>
          <w:lang w:eastAsia="zh-CN"/>
        </w:rPr>
        <w:t>HIGH BLOOD PRESSURE (HYPERTENSION)</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Overview</w:t>
      </w:r>
      <w:r w:rsidRPr="0047084E">
        <w:rPr>
          <w:rFonts w:ascii="Calisto MT" w:eastAsia="SimSun" w:hAnsi="Calisto MT"/>
          <w:color w:val="auto"/>
          <w:sz w:val="22"/>
          <w:lang w:eastAsia="zh-CN"/>
        </w:rPr>
        <w:t>:</w:t>
      </w:r>
    </w:p>
    <w:p w:rsidR="00D27DDF" w:rsidRPr="0047084E" w:rsidRDefault="00D27DDF" w:rsidP="009B2627">
      <w:pPr>
        <w:spacing w:after="0" w:line="360" w:lineRule="auto"/>
        <w:ind w:firstLine="0"/>
        <w:rPr>
          <w:rFonts w:ascii="Calisto MT" w:hAnsi="Calisto MT"/>
        </w:rPr>
      </w:pPr>
      <w:r w:rsidRPr="0047084E">
        <w:rPr>
          <w:rFonts w:ascii="Calisto MT" w:eastAsia="SimSun" w:hAnsi="Calisto MT"/>
          <w:color w:val="auto"/>
          <w:sz w:val="22"/>
          <w:lang w:eastAsia="zh-CN"/>
        </w:rPr>
        <w:t>Hypertension</w:t>
      </w:r>
      <w:r w:rsidRPr="0047084E">
        <w:rPr>
          <w:rFonts w:ascii="Calisto MT" w:hAnsi="Calisto MT"/>
        </w:rPr>
        <w:tab/>
      </w:r>
      <w:r w:rsidRPr="0047084E">
        <w:rPr>
          <w:rFonts w:ascii="Calisto MT" w:eastAsia="SimSun" w:hAnsi="Calisto MT"/>
          <w:color w:val="auto"/>
          <w:sz w:val="22"/>
          <w:lang w:eastAsia="zh-CN"/>
        </w:rPr>
        <w:t>is a common condition. It means that the long-</w:t>
      </w:r>
      <w:proofErr w:type="gramStart"/>
      <w:r w:rsidRPr="0047084E">
        <w:rPr>
          <w:rFonts w:ascii="Calisto MT" w:eastAsia="SimSun" w:hAnsi="Calisto MT"/>
          <w:color w:val="auto"/>
          <w:sz w:val="22"/>
          <w:lang w:eastAsia="zh-CN"/>
        </w:rPr>
        <w:t>term  force</w:t>
      </w:r>
      <w:proofErr w:type="gramEnd"/>
      <w:r w:rsidRPr="0047084E">
        <w:rPr>
          <w:rFonts w:ascii="Calisto MT" w:eastAsia="SimSun" w:hAnsi="Calisto MT"/>
          <w:color w:val="auto"/>
          <w:sz w:val="22"/>
          <w:lang w:eastAsia="zh-CN"/>
        </w:rPr>
        <w:t xml:space="preserve">  of your blood against</w:t>
      </w:r>
      <w:r w:rsidRPr="0047084E">
        <w:rPr>
          <w:rFonts w:ascii="Calisto MT" w:hAnsi="Calisto MT"/>
        </w:rPr>
        <w:tab/>
      </w:r>
      <w:r w:rsidRPr="0047084E">
        <w:rPr>
          <w:rFonts w:ascii="Calisto MT" w:eastAsia="SimSun" w:hAnsi="Calisto MT"/>
          <w:color w:val="auto"/>
          <w:sz w:val="22"/>
          <w:lang w:eastAsia="zh-CN"/>
        </w:rPr>
        <w:t>the artery walls is consistently too high. Hypertension</w:t>
      </w:r>
      <w:r w:rsidRPr="0047084E">
        <w:rPr>
          <w:rFonts w:ascii="Calisto MT" w:hAnsi="Calisto MT"/>
        </w:rPr>
        <w:tab/>
      </w:r>
      <w:r w:rsidRPr="0047084E">
        <w:rPr>
          <w:rFonts w:ascii="Calisto MT" w:eastAsia="SimSun" w:hAnsi="Calisto MT"/>
          <w:color w:val="auto"/>
          <w:sz w:val="22"/>
          <w:lang w:eastAsia="zh-CN"/>
        </w:rPr>
        <w:t>has no</w:t>
      </w:r>
      <w:r w:rsidRPr="0047084E">
        <w:rPr>
          <w:rFonts w:ascii="Calisto MT" w:hAnsi="Calisto MT"/>
        </w:rPr>
        <w:tab/>
      </w:r>
      <w:r w:rsidRPr="0047084E">
        <w:rPr>
          <w:rFonts w:ascii="Calisto MT" w:eastAsia="SimSun" w:hAnsi="Calisto MT"/>
          <w:color w:val="auto"/>
          <w:sz w:val="22"/>
          <w:lang w:eastAsia="zh-CN"/>
        </w:rPr>
        <w:t>initial symptoms, but</w:t>
      </w:r>
      <w:r>
        <w:rPr>
          <w:rFonts w:ascii="Calisto MT" w:hAnsi="Calisto MT"/>
        </w:rPr>
        <w:t xml:space="preserve"> </w:t>
      </w:r>
      <w:r w:rsidRPr="0047084E">
        <w:rPr>
          <w:rFonts w:ascii="Calisto MT" w:eastAsia="SimSun" w:hAnsi="Calisto MT"/>
          <w:color w:val="auto"/>
          <w:sz w:val="22"/>
          <w:lang w:eastAsia="zh-CN"/>
        </w:rPr>
        <w:t>it can lead to serious health problems, such as stroke, heart failure, and kidney failure.</w:t>
      </w:r>
      <w:r>
        <w:rPr>
          <w:rFonts w:ascii="Calisto MT" w:eastAsia="SimSun" w:hAnsi="Calisto MT"/>
          <w:color w:val="auto"/>
          <w:sz w:val="22"/>
          <w:lang w:eastAsia="zh-CN"/>
        </w:rPr>
        <w:t xml:space="preserve"> </w:t>
      </w:r>
      <w:r w:rsidRPr="0047084E">
        <w:rPr>
          <w:rFonts w:ascii="Calisto MT" w:eastAsia="SimSun" w:hAnsi="Calisto MT"/>
          <w:color w:val="auto"/>
          <w:sz w:val="22"/>
          <w:lang w:eastAsia="zh-CN"/>
        </w:rPr>
        <w:t>Hypertension is caused by an increased workload on the heart and blood</w:t>
      </w:r>
      <w:r w:rsidRPr="0047084E">
        <w:rPr>
          <w:rFonts w:ascii="Calisto MT" w:hAnsi="Calisto MT"/>
        </w:rPr>
        <w:tab/>
      </w:r>
      <w:r w:rsidRPr="0047084E">
        <w:rPr>
          <w:rFonts w:ascii="Calisto MT" w:eastAsia="SimSun" w:hAnsi="Calisto MT"/>
          <w:color w:val="auto"/>
          <w:sz w:val="22"/>
          <w:lang w:eastAsia="zh-CN"/>
        </w:rPr>
        <w:t>vessels. Hypertension</w:t>
      </w:r>
      <w:r w:rsidRPr="0047084E">
        <w:rPr>
          <w:rFonts w:ascii="Calisto MT" w:hAnsi="Calisto MT"/>
        </w:rPr>
        <w:tab/>
      </w:r>
      <w:r w:rsidRPr="0047084E">
        <w:rPr>
          <w:rFonts w:ascii="Calisto MT" w:eastAsia="SimSun" w:hAnsi="Calisto MT"/>
          <w:color w:val="auto"/>
          <w:sz w:val="22"/>
          <w:lang w:eastAsia="zh-CN"/>
        </w:rPr>
        <w:t>is diagnosed by closely monitoring blood pressure and recording several</w:t>
      </w:r>
      <w:r w:rsidRPr="0047084E">
        <w:rPr>
          <w:rFonts w:ascii="Calisto MT" w:hAnsi="Calisto MT"/>
        </w:rPr>
        <w:tab/>
      </w:r>
      <w:r w:rsidRPr="0047084E">
        <w:rPr>
          <w:rFonts w:ascii="Calisto MT" w:eastAsia="SimSun" w:hAnsi="Calisto MT"/>
          <w:color w:val="auto"/>
          <w:sz w:val="22"/>
          <w:lang w:eastAsia="zh-CN"/>
        </w:rPr>
        <w:t xml:space="preserve">blood pressure readings. It can be managed through </w:t>
      </w:r>
      <w:proofErr w:type="gramStart"/>
      <w:r w:rsidRPr="0047084E">
        <w:rPr>
          <w:rFonts w:ascii="Calisto MT" w:eastAsia="SimSun" w:hAnsi="Calisto MT"/>
          <w:color w:val="auto"/>
          <w:sz w:val="22"/>
          <w:lang w:eastAsia="zh-CN"/>
        </w:rPr>
        <w:t>leading  a</w:t>
      </w:r>
      <w:proofErr w:type="gramEnd"/>
      <w:r w:rsidRPr="0047084E">
        <w:rPr>
          <w:rFonts w:ascii="Calisto MT" w:eastAsia="SimSun" w:hAnsi="Calisto MT"/>
          <w:color w:val="auto"/>
          <w:sz w:val="22"/>
          <w:lang w:eastAsia="zh-CN"/>
        </w:rPr>
        <w:t xml:space="preserve"> healthy lifestyle and taking certain medication (if necessary).</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DEFINITION:</w:t>
      </w:r>
      <w:r w:rsidRPr="0047084E">
        <w:rPr>
          <w:rFonts w:ascii="Calisto MT" w:hAnsi="Calisto MT"/>
        </w:rPr>
        <w:tab/>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Hypertension is a medical condition that occurs when the force of blood flow through the blood</w:t>
      </w:r>
      <w:r>
        <w:rPr>
          <w:rFonts w:ascii="Calisto MT" w:hAnsi="Calisto MT"/>
        </w:rPr>
        <w:t xml:space="preserve"> </w:t>
      </w:r>
      <w:r w:rsidRPr="0047084E">
        <w:rPr>
          <w:rFonts w:ascii="Calisto MT" w:eastAsia="SimSun" w:hAnsi="Calisto MT"/>
          <w:color w:val="auto"/>
          <w:sz w:val="22"/>
          <w:lang w:eastAsia="zh-CN"/>
        </w:rPr>
        <w:t>vessels is persistently elevated. This</w:t>
      </w:r>
      <w:r>
        <w:rPr>
          <w:rFonts w:ascii="Calisto MT" w:hAnsi="Calisto MT"/>
        </w:rPr>
        <w:t xml:space="preserve"> </w:t>
      </w:r>
      <w:r w:rsidRPr="0047084E">
        <w:rPr>
          <w:rFonts w:ascii="Calisto MT" w:eastAsia="SimSun" w:hAnsi="Calisto MT"/>
          <w:color w:val="auto"/>
          <w:sz w:val="22"/>
          <w:lang w:eastAsia="zh-CN"/>
        </w:rPr>
        <w:t>makes</w:t>
      </w:r>
      <w:r>
        <w:rPr>
          <w:rFonts w:ascii="Calisto MT" w:hAnsi="Calisto MT"/>
        </w:rPr>
        <w:t xml:space="preserve"> </w:t>
      </w:r>
      <w:r w:rsidRPr="0047084E">
        <w:rPr>
          <w:rFonts w:ascii="Calisto MT" w:eastAsia="SimSun" w:hAnsi="Calisto MT"/>
          <w:color w:val="auto"/>
          <w:sz w:val="22"/>
          <w:lang w:eastAsia="zh-CN"/>
        </w:rPr>
        <w:t>the heart work</w:t>
      </w:r>
      <w:r>
        <w:rPr>
          <w:rFonts w:ascii="Calisto MT" w:hAnsi="Calisto MT"/>
        </w:rPr>
        <w:t xml:space="preserve"> </w:t>
      </w:r>
      <w:r w:rsidRPr="0047084E">
        <w:rPr>
          <w:rFonts w:ascii="Calisto MT" w:eastAsia="SimSun" w:hAnsi="Calisto MT"/>
          <w:color w:val="auto"/>
          <w:sz w:val="22"/>
          <w:lang w:eastAsia="zh-CN"/>
        </w:rPr>
        <w:t>harder and increase the pressure of</w:t>
      </w:r>
      <w:r>
        <w:rPr>
          <w:rFonts w:ascii="Calisto MT" w:hAnsi="Calisto MT"/>
        </w:rPr>
        <w:t xml:space="preserve"> </w:t>
      </w:r>
      <w:r w:rsidRPr="0047084E">
        <w:rPr>
          <w:rFonts w:ascii="Calisto MT" w:eastAsia="SimSun" w:hAnsi="Calisto MT"/>
          <w:color w:val="auto"/>
          <w:sz w:val="22"/>
          <w:lang w:eastAsia="zh-CN"/>
        </w:rPr>
        <w:t>the blood flowing through blood vessels. High blood pressure is a</w:t>
      </w:r>
      <w:r w:rsidRPr="0047084E">
        <w:rPr>
          <w:rFonts w:ascii="Calisto MT" w:hAnsi="Calisto MT"/>
        </w:rPr>
        <w:tab/>
      </w:r>
      <w:r w:rsidRPr="0047084E">
        <w:rPr>
          <w:rFonts w:ascii="Calisto MT" w:eastAsia="SimSun" w:hAnsi="Calisto MT"/>
          <w:color w:val="auto"/>
          <w:sz w:val="22"/>
          <w:lang w:eastAsia="zh-CN"/>
        </w:rPr>
        <w:t>major risk factor for heart disease, stroke, and other serious health problems.</w:t>
      </w:r>
      <w:r>
        <w:rPr>
          <w:rFonts w:ascii="Calisto MT" w:hAnsi="Calisto MT"/>
        </w:rPr>
        <w:t xml:space="preserve"> </w:t>
      </w:r>
      <w:r w:rsidRPr="0047084E">
        <w:rPr>
          <w:rFonts w:ascii="Calisto MT" w:eastAsia="SimSun" w:hAnsi="Calisto MT"/>
          <w:color w:val="auto"/>
          <w:sz w:val="22"/>
          <w:lang w:eastAsia="zh-CN"/>
        </w:rPr>
        <w:t>Blood pressure is determined by both the amount of blood your</w:t>
      </w:r>
      <w:r>
        <w:rPr>
          <w:rFonts w:ascii="Calisto MT" w:hAnsi="Calisto MT"/>
        </w:rPr>
        <w:t xml:space="preserve"> </w:t>
      </w:r>
      <w:r w:rsidRPr="0047084E">
        <w:rPr>
          <w:rFonts w:ascii="Calisto MT" w:eastAsia="SimSun" w:hAnsi="Calisto MT"/>
          <w:color w:val="auto"/>
          <w:sz w:val="22"/>
          <w:lang w:eastAsia="zh-CN"/>
        </w:rPr>
        <w:t>heart pumps and your</w:t>
      </w:r>
      <w:r w:rsidRPr="0047084E">
        <w:rPr>
          <w:rFonts w:ascii="Calisto MT" w:hAnsi="Calisto MT"/>
        </w:rPr>
        <w:tab/>
      </w:r>
      <w:r w:rsidRPr="0047084E">
        <w:rPr>
          <w:rFonts w:ascii="Calisto MT" w:eastAsia="SimSun" w:hAnsi="Calisto MT"/>
          <w:color w:val="auto"/>
          <w:sz w:val="22"/>
          <w:lang w:eastAsia="zh-CN"/>
        </w:rPr>
        <w:t>arteries’ resistance to</w:t>
      </w:r>
      <w:r>
        <w:rPr>
          <w:rFonts w:ascii="Calisto MT" w:hAnsi="Calisto MT"/>
        </w:rPr>
        <w:t xml:space="preserve"> </w:t>
      </w:r>
      <w:r w:rsidRPr="0047084E">
        <w:rPr>
          <w:rFonts w:ascii="Calisto MT" w:eastAsia="SimSun" w:hAnsi="Calisto MT"/>
          <w:color w:val="auto"/>
          <w:sz w:val="22"/>
          <w:lang w:eastAsia="zh-CN"/>
        </w:rPr>
        <w:t xml:space="preserve">blood flow. Hypertension is generally a disease that develops over </w:t>
      </w:r>
      <w:proofErr w:type="gramStart"/>
      <w:r w:rsidRPr="0047084E">
        <w:rPr>
          <w:rFonts w:ascii="Calisto MT" w:eastAsia="SimSun" w:hAnsi="Calisto MT"/>
          <w:color w:val="auto"/>
          <w:sz w:val="22"/>
          <w:lang w:eastAsia="zh-CN"/>
        </w:rPr>
        <w:t>years,</w:t>
      </w:r>
      <w:proofErr w:type="gramEnd"/>
      <w:r w:rsidRPr="0047084E">
        <w:rPr>
          <w:rFonts w:ascii="Calisto MT" w:eastAsia="SimSun" w:hAnsi="Calisto MT"/>
          <w:color w:val="auto"/>
          <w:sz w:val="22"/>
          <w:lang w:eastAsia="zh-CN"/>
        </w:rPr>
        <w:t xml:space="preserve"> and despite the above, high blood pressure</w:t>
      </w:r>
      <w:r w:rsidRPr="0047084E">
        <w:rPr>
          <w:rFonts w:ascii="Calisto MT" w:hAnsi="Calisto MT"/>
        </w:rPr>
        <w:tab/>
      </w:r>
      <w:r w:rsidRPr="0047084E">
        <w:rPr>
          <w:rFonts w:ascii="Calisto MT" w:eastAsia="SimSun" w:hAnsi="Calisto MT"/>
          <w:color w:val="auto"/>
          <w:sz w:val="22"/>
          <w:lang w:eastAsia="zh-CN"/>
        </w:rPr>
        <w:t>can be detected early</w:t>
      </w:r>
      <w:r w:rsidRPr="0047084E">
        <w:rPr>
          <w:rFonts w:ascii="Calisto MT" w:hAnsi="Calisto MT"/>
        </w:rPr>
        <w:tab/>
      </w:r>
      <w:r w:rsidRPr="0047084E">
        <w:rPr>
          <w:rFonts w:ascii="Calisto MT" w:eastAsia="SimSun" w:hAnsi="Calisto MT"/>
          <w:color w:val="auto"/>
          <w:sz w:val="22"/>
          <w:lang w:eastAsia="zh-CN"/>
        </w:rPr>
        <w:t>and managed</w:t>
      </w:r>
      <w:r w:rsidRPr="0047084E">
        <w:rPr>
          <w:rFonts w:ascii="Calisto MT" w:hAnsi="Calisto MT"/>
        </w:rPr>
        <w:tab/>
      </w:r>
      <w:proofErr w:type="spellStart"/>
      <w:r w:rsidRPr="0047084E">
        <w:rPr>
          <w:rFonts w:ascii="Calisto MT" w:eastAsia="SimSun" w:hAnsi="Calisto MT"/>
          <w:color w:val="auto"/>
          <w:sz w:val="22"/>
          <w:lang w:eastAsia="zh-CN"/>
        </w:rPr>
        <w:t>effectively.In</w:t>
      </w:r>
      <w:proofErr w:type="spellEnd"/>
      <w:r w:rsidRPr="0047084E">
        <w:rPr>
          <w:rFonts w:ascii="Calisto MT" w:eastAsia="SimSun" w:hAnsi="Calisto MT"/>
          <w:color w:val="auto"/>
          <w:sz w:val="22"/>
          <w:lang w:eastAsia="zh-CN"/>
        </w:rPr>
        <w:t xml:space="preserve"> order to survive and function properly, tissues and organs need</w:t>
      </w:r>
      <w:r>
        <w:rPr>
          <w:rFonts w:ascii="Calisto MT" w:hAnsi="Calisto MT"/>
        </w:rPr>
        <w:t xml:space="preserve"> </w:t>
      </w:r>
      <w:r w:rsidRPr="0047084E">
        <w:rPr>
          <w:rFonts w:ascii="Calisto MT" w:eastAsia="SimSun" w:hAnsi="Calisto MT"/>
          <w:color w:val="auto"/>
          <w:sz w:val="22"/>
          <w:lang w:eastAsia="zh-CN"/>
        </w:rPr>
        <w:t>the oxygenated blood</w:t>
      </w:r>
      <w:r>
        <w:rPr>
          <w:rFonts w:ascii="Calisto MT" w:hAnsi="Calisto MT"/>
        </w:rPr>
        <w:t xml:space="preserve"> </w:t>
      </w:r>
      <w:r w:rsidRPr="0047084E">
        <w:rPr>
          <w:rFonts w:ascii="Calisto MT" w:eastAsia="SimSun" w:hAnsi="Calisto MT"/>
          <w:color w:val="auto"/>
          <w:sz w:val="22"/>
          <w:lang w:eastAsia="zh-CN"/>
        </w:rPr>
        <w:t>that the circulatory</w:t>
      </w:r>
      <w:r>
        <w:rPr>
          <w:rFonts w:ascii="Calisto MT" w:hAnsi="Calisto MT"/>
        </w:rPr>
        <w:t xml:space="preserve"> </w:t>
      </w:r>
      <w:r w:rsidRPr="0047084E">
        <w:rPr>
          <w:rFonts w:ascii="Calisto MT" w:eastAsia="SimSun" w:hAnsi="Calisto MT"/>
          <w:color w:val="auto"/>
          <w:sz w:val="22"/>
          <w:lang w:eastAsia="zh-CN"/>
        </w:rPr>
        <w:t>system carries throughout the body.</w:t>
      </w:r>
      <w:r w:rsidRPr="0047084E">
        <w:rPr>
          <w:rFonts w:ascii="Calisto MT" w:hAnsi="Calisto MT"/>
        </w:rPr>
        <w:tab/>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lastRenderedPageBreak/>
        <w:t>When the heart beats,</w:t>
      </w:r>
      <w:r w:rsidRPr="0047084E">
        <w:rPr>
          <w:rFonts w:ascii="Calisto MT" w:hAnsi="Calisto MT"/>
        </w:rPr>
        <w:tab/>
      </w:r>
      <w:r w:rsidRPr="0047084E">
        <w:rPr>
          <w:rFonts w:ascii="Calisto MT" w:eastAsia="SimSun" w:hAnsi="Calisto MT"/>
          <w:color w:val="auto"/>
          <w:sz w:val="22"/>
          <w:lang w:eastAsia="zh-CN"/>
        </w:rPr>
        <w:t>it creates pressure that pushes blood through a network of</w:t>
      </w:r>
      <w:r w:rsidRPr="0047084E">
        <w:rPr>
          <w:rFonts w:ascii="Calisto MT" w:hAnsi="Calisto MT"/>
        </w:rPr>
        <w:tab/>
      </w:r>
      <w:r w:rsidRPr="0047084E">
        <w:rPr>
          <w:rFonts w:ascii="Calisto MT" w:eastAsia="SimSun" w:hAnsi="Calisto MT"/>
          <w:color w:val="auto"/>
          <w:sz w:val="22"/>
          <w:lang w:eastAsia="zh-CN"/>
        </w:rPr>
        <w:t>tube-shaped</w:t>
      </w:r>
      <w:r>
        <w:rPr>
          <w:rFonts w:ascii="Calisto MT" w:hAnsi="Calisto MT"/>
        </w:rPr>
        <w:t xml:space="preserve"> </w:t>
      </w:r>
      <w:r w:rsidRPr="0047084E">
        <w:rPr>
          <w:rFonts w:ascii="Calisto MT" w:eastAsia="SimSun" w:hAnsi="Calisto MT"/>
          <w:color w:val="auto"/>
          <w:sz w:val="22"/>
          <w:lang w:eastAsia="zh-CN"/>
        </w:rPr>
        <w:t>blood vessels,</w:t>
      </w:r>
      <w:r>
        <w:rPr>
          <w:rFonts w:ascii="Calisto MT" w:hAnsi="Calisto MT"/>
        </w:rPr>
        <w:t xml:space="preserve"> </w:t>
      </w:r>
      <w:r w:rsidRPr="0047084E">
        <w:rPr>
          <w:rFonts w:ascii="Calisto MT" w:eastAsia="SimSun" w:hAnsi="Calisto MT"/>
          <w:color w:val="auto"/>
          <w:sz w:val="22"/>
          <w:lang w:eastAsia="zh-CN"/>
        </w:rPr>
        <w:t>which include</w:t>
      </w:r>
      <w:r>
        <w:rPr>
          <w:rFonts w:ascii="Calisto MT" w:hAnsi="Calisto MT"/>
        </w:rPr>
        <w:t xml:space="preserve"> </w:t>
      </w:r>
      <w:r w:rsidRPr="0047084E">
        <w:rPr>
          <w:rFonts w:ascii="Calisto MT" w:eastAsia="SimSun" w:hAnsi="Calisto MT"/>
          <w:color w:val="auto"/>
          <w:sz w:val="22"/>
          <w:lang w:eastAsia="zh-CN"/>
        </w:rPr>
        <w:t>arteries, veins</w:t>
      </w:r>
      <w:r>
        <w:rPr>
          <w:rFonts w:ascii="Calisto MT" w:hAnsi="Calisto MT"/>
        </w:rPr>
        <w:t xml:space="preserve"> </w:t>
      </w:r>
      <w:r w:rsidRPr="0047084E">
        <w:rPr>
          <w:rFonts w:ascii="Calisto MT" w:eastAsia="SimSun" w:hAnsi="Calisto MT"/>
          <w:color w:val="auto"/>
          <w:sz w:val="22"/>
          <w:lang w:eastAsia="zh-CN"/>
        </w:rPr>
        <w:t>and capillaries. This pressure</w:t>
      </w:r>
      <w:r w:rsidRPr="0047084E">
        <w:rPr>
          <w:rFonts w:ascii="Calisto MT" w:hAnsi="Calisto MT"/>
        </w:rPr>
        <w:tab/>
      </w:r>
      <w:r w:rsidRPr="0047084E">
        <w:rPr>
          <w:rFonts w:ascii="Calisto MT" w:eastAsia="SimSun" w:hAnsi="Calisto MT"/>
          <w:color w:val="auto"/>
          <w:sz w:val="22"/>
          <w:lang w:eastAsia="zh-CN"/>
        </w:rPr>
        <w:t xml:space="preserve"> is the result of</w:t>
      </w:r>
      <w:r>
        <w:rPr>
          <w:rFonts w:ascii="Calisto MT" w:hAnsi="Calisto MT"/>
        </w:rPr>
        <w:t xml:space="preserve"> </w:t>
      </w:r>
      <w:r w:rsidRPr="0047084E">
        <w:rPr>
          <w:rFonts w:ascii="Calisto MT" w:eastAsia="SimSun" w:hAnsi="Calisto MT"/>
          <w:color w:val="auto"/>
          <w:sz w:val="22"/>
          <w:lang w:eastAsia="zh-CN"/>
        </w:rPr>
        <w:t>two forces:</w:t>
      </w:r>
      <w:r w:rsidRPr="0047084E">
        <w:rPr>
          <w:rFonts w:ascii="Calisto MT" w:hAnsi="Calisto MT"/>
        </w:rPr>
        <w:tab/>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1. The first force is called systolic pressure, and it occurs as blood pumps out of the heart</w:t>
      </w:r>
      <w:r w:rsidRPr="0047084E">
        <w:rPr>
          <w:rFonts w:ascii="Calisto MT" w:hAnsi="Calisto MT"/>
        </w:rPr>
        <w:tab/>
      </w:r>
      <w:r w:rsidRPr="0047084E">
        <w:rPr>
          <w:rFonts w:ascii="Calisto MT" w:eastAsia="SimSun" w:hAnsi="Calisto MT"/>
          <w:color w:val="auto"/>
          <w:sz w:val="22"/>
          <w:lang w:eastAsia="zh-CN"/>
        </w:rPr>
        <w:t>and is carried to the rest of the body.</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2. The second</w:t>
      </w:r>
      <w:r>
        <w:rPr>
          <w:rFonts w:ascii="Calisto MT" w:hAnsi="Calisto MT"/>
        </w:rPr>
        <w:t xml:space="preserve"> </w:t>
      </w:r>
      <w:r w:rsidRPr="0047084E">
        <w:rPr>
          <w:rFonts w:ascii="Calisto MT" w:eastAsia="SimSun" w:hAnsi="Calisto MT"/>
          <w:color w:val="auto"/>
          <w:sz w:val="22"/>
          <w:lang w:eastAsia="zh-CN"/>
        </w:rPr>
        <w:t>force is called</w:t>
      </w:r>
      <w:r>
        <w:rPr>
          <w:rFonts w:ascii="Calisto MT" w:hAnsi="Calisto MT"/>
        </w:rPr>
        <w:t xml:space="preserve"> </w:t>
      </w:r>
      <w:r w:rsidRPr="0047084E">
        <w:rPr>
          <w:rFonts w:ascii="Calisto MT" w:eastAsia="SimSun" w:hAnsi="Calisto MT"/>
          <w:color w:val="auto"/>
          <w:sz w:val="22"/>
          <w:lang w:eastAsia="zh-CN"/>
        </w:rPr>
        <w:t>diastolic pressure, and it is created as the heart rests between heart beats.</w:t>
      </w:r>
      <w:r w:rsidRPr="0047084E">
        <w:rPr>
          <w:rFonts w:ascii="Calisto MT" w:hAnsi="Calisto MT"/>
        </w:rPr>
        <w:tab/>
      </w:r>
      <w:r w:rsidRPr="0047084E">
        <w:rPr>
          <w:rFonts w:ascii="Calisto MT" w:hAnsi="Calisto MT"/>
        </w:rPr>
        <w:tab/>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Each of these</w:t>
      </w:r>
      <w:r>
        <w:rPr>
          <w:rFonts w:ascii="Calisto MT" w:hAnsi="Calisto MT"/>
        </w:rPr>
        <w:t xml:space="preserve"> </w:t>
      </w:r>
      <w:r w:rsidRPr="0047084E">
        <w:rPr>
          <w:rFonts w:ascii="Calisto MT" w:eastAsia="SimSun" w:hAnsi="Calisto MT"/>
          <w:color w:val="auto"/>
          <w:sz w:val="22"/>
          <w:lang w:eastAsia="zh-CN"/>
        </w:rPr>
        <w:t xml:space="preserve">two forces </w:t>
      </w:r>
      <w:r>
        <w:rPr>
          <w:rFonts w:ascii="Calisto MT" w:eastAsia="SimSun" w:hAnsi="Calisto MT"/>
          <w:color w:val="auto"/>
          <w:sz w:val="22"/>
          <w:lang w:eastAsia="zh-CN"/>
        </w:rPr>
        <w:t xml:space="preserve">is represented with numbers in </w:t>
      </w:r>
      <w:r w:rsidRPr="0047084E">
        <w:rPr>
          <w:rFonts w:ascii="Calisto MT" w:eastAsia="SimSun" w:hAnsi="Calisto MT"/>
          <w:color w:val="auto"/>
          <w:sz w:val="22"/>
          <w:lang w:eastAsia="zh-CN"/>
        </w:rPr>
        <w:t>blood pressure reading as follows:</w:t>
      </w:r>
    </w:p>
    <w:tbl>
      <w:tblPr>
        <w:tblW w:w="0" w:type="auto"/>
        <w:tblLook w:val="04A0" w:firstRow="1" w:lastRow="0" w:firstColumn="1" w:lastColumn="0" w:noHBand="0" w:noVBand="1"/>
      </w:tblPr>
      <w:tblGrid>
        <w:gridCol w:w="2946"/>
        <w:gridCol w:w="2826"/>
        <w:gridCol w:w="2839"/>
      </w:tblGrid>
      <w:tr w:rsidR="00D27DDF" w:rsidRPr="0047084E" w:rsidTr="0024412F">
        <w:trPr>
          <w:trHeight w:val="33"/>
        </w:trPr>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 xml:space="preserve">Blood Pressure Category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 xml:space="preserve">          Systolic pressure</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 xml:space="preserve">          (upper number)</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 xml:space="preserve">               (mm Hg)</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           </w:t>
            </w:r>
            <w:r w:rsidRPr="0047084E">
              <w:rPr>
                <w:rFonts w:ascii="Calisto MT" w:eastAsia="SimSun" w:hAnsi="Calisto MT"/>
                <w:b/>
                <w:bCs/>
                <w:color w:val="auto"/>
                <w:sz w:val="22"/>
                <w:lang w:eastAsia="zh-CN"/>
              </w:rPr>
              <w:t xml:space="preserve">Diastolic pressure </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 xml:space="preserve">           ( lower number)</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 xml:space="preserve">                ( mm Hg)</w:t>
            </w:r>
          </w:p>
        </w:tc>
      </w:tr>
      <w:tr w:rsidR="00D27DDF" w:rsidRPr="0047084E" w:rsidTr="0024412F">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Optimum blood pressure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Less than 120</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Less than 80</w:t>
            </w:r>
          </w:p>
        </w:tc>
      </w:tr>
      <w:tr w:rsidR="00D27DDF" w:rsidRPr="0047084E" w:rsidTr="0024412F">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Normal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120–129</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80–84</w:t>
            </w:r>
          </w:p>
        </w:tc>
      </w:tr>
      <w:tr w:rsidR="00D27DDF" w:rsidRPr="0047084E" w:rsidTr="0024412F">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Prehypertension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130–139</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85–89</w:t>
            </w:r>
          </w:p>
        </w:tc>
      </w:tr>
      <w:tr w:rsidR="00D27DDF" w:rsidRPr="0047084E" w:rsidTr="0024412F">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High blood pressure (Stage 1 hypertension)</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140–159</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90–99</w:t>
            </w:r>
          </w:p>
        </w:tc>
      </w:tr>
      <w:tr w:rsidR="00D27DDF" w:rsidRPr="0047084E" w:rsidTr="0024412F">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High blood pressure ( Stage 2 hypertension)</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160–179</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100–109</w:t>
            </w:r>
          </w:p>
        </w:tc>
      </w:tr>
      <w:tr w:rsidR="00D27DDF" w:rsidRPr="0047084E" w:rsidTr="0024412F">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High blood pressure ( Stage 3 hypertension)</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Higher than 180</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Higher than 110</w:t>
            </w:r>
          </w:p>
        </w:tc>
      </w:tr>
    </w:tbl>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When your blood pressure is too high for too long, it damages your</w:t>
      </w:r>
      <w:r>
        <w:rPr>
          <w:rFonts w:ascii="Calisto MT" w:hAnsi="Calisto MT"/>
        </w:rPr>
        <w:t xml:space="preserve"> </w:t>
      </w:r>
      <w:r w:rsidRPr="0047084E">
        <w:rPr>
          <w:rFonts w:ascii="Calisto MT" w:eastAsia="SimSun" w:hAnsi="Calisto MT"/>
          <w:color w:val="auto"/>
          <w:sz w:val="22"/>
          <w:lang w:eastAsia="zh-CN"/>
        </w:rPr>
        <w:t>blood</w:t>
      </w:r>
      <w:r>
        <w:rPr>
          <w:rFonts w:ascii="Calisto MT" w:hAnsi="Calisto MT"/>
        </w:rPr>
        <w:t xml:space="preserve"> </w:t>
      </w:r>
      <w:r w:rsidRPr="0047084E">
        <w:rPr>
          <w:rFonts w:ascii="Calisto MT" w:eastAsia="SimSun" w:hAnsi="Calisto MT"/>
          <w:color w:val="auto"/>
          <w:sz w:val="22"/>
          <w:lang w:eastAsia="zh-CN"/>
        </w:rPr>
        <w:t>vessels – and</w:t>
      </w:r>
      <w:r>
        <w:rPr>
          <w:rFonts w:ascii="Calisto MT" w:hAnsi="Calisto MT"/>
        </w:rPr>
        <w:t xml:space="preserve"> </w:t>
      </w:r>
      <w:r w:rsidRPr="0047084E">
        <w:rPr>
          <w:rFonts w:ascii="Calisto MT" w:eastAsia="SimSun" w:hAnsi="Calisto MT"/>
          <w:color w:val="auto"/>
          <w:sz w:val="22"/>
          <w:lang w:eastAsia="zh-CN"/>
        </w:rPr>
        <w:t xml:space="preserve">LDL (bad) cholesterol begins to accumulate on your artery walls. This increases the workload on your circulatory system and decreases </w:t>
      </w:r>
      <w:proofErr w:type="gramStart"/>
      <w:r w:rsidRPr="0047084E">
        <w:rPr>
          <w:rFonts w:ascii="Calisto MT" w:eastAsia="SimSun" w:hAnsi="Calisto MT"/>
          <w:color w:val="auto"/>
          <w:sz w:val="22"/>
          <w:lang w:eastAsia="zh-CN"/>
        </w:rPr>
        <w:t>its  efficiency</w:t>
      </w:r>
      <w:proofErr w:type="gramEnd"/>
      <w:r w:rsidRPr="0047084E">
        <w:rPr>
          <w:rFonts w:ascii="Calisto MT" w:eastAsia="SimSun" w:hAnsi="Calisto MT"/>
          <w:color w:val="auto"/>
          <w:sz w:val="22"/>
          <w:lang w:eastAsia="zh-CN"/>
        </w:rPr>
        <w:t>.</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proofErr w:type="gramStart"/>
      <w:r w:rsidRPr="0047084E">
        <w:rPr>
          <w:rFonts w:ascii="Calisto MT" w:eastAsia="SimSun" w:hAnsi="Calisto MT"/>
          <w:b/>
          <w:bCs/>
          <w:color w:val="auto"/>
          <w:sz w:val="22"/>
          <w:lang w:eastAsia="zh-CN"/>
        </w:rPr>
        <w:t>OTHER  NAMES</w:t>
      </w:r>
      <w:proofErr w:type="gramEnd"/>
      <w:r w:rsidRPr="0047084E">
        <w:rPr>
          <w:rFonts w:ascii="Calisto MT" w:eastAsia="SimSun" w:hAnsi="Calisto MT"/>
          <w:b/>
          <w:bCs/>
          <w:color w:val="auto"/>
          <w:sz w:val="22"/>
          <w:lang w:eastAsia="zh-CN"/>
        </w:rPr>
        <w:t>:</w:t>
      </w:r>
      <w:r w:rsidRPr="0047084E">
        <w:rPr>
          <w:rFonts w:ascii="Calisto MT" w:hAnsi="Calisto MT"/>
        </w:rPr>
        <w:tab/>
      </w:r>
      <w:r w:rsidRPr="0047084E">
        <w:rPr>
          <w:rFonts w:ascii="Calisto MT" w:hAnsi="Calisto MT"/>
        </w:rPr>
        <w:tab/>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The silent killer :-it is often called a silent killer because it is a disease that shows no early </w:t>
      </w:r>
      <w:proofErr w:type="spellStart"/>
      <w:r w:rsidRPr="0047084E">
        <w:rPr>
          <w:rFonts w:ascii="Calisto MT" w:eastAsia="SimSun" w:hAnsi="Calisto MT"/>
          <w:color w:val="auto"/>
          <w:sz w:val="22"/>
          <w:lang w:eastAsia="zh-CN"/>
        </w:rPr>
        <w:t>symptoms,and</w:t>
      </w:r>
      <w:proofErr w:type="spellEnd"/>
      <w:r w:rsidRPr="0047084E">
        <w:rPr>
          <w:rFonts w:ascii="Calisto MT" w:eastAsia="SimSun" w:hAnsi="Calisto MT"/>
          <w:color w:val="auto"/>
          <w:sz w:val="22"/>
          <w:lang w:eastAsia="zh-CN"/>
        </w:rPr>
        <w:t xml:space="preserve"> simultaneously,  it is the single most important risk factor for heart disease, chronic kidney disease and hypertensive retinopathy.</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CAUSES</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The primary reason behind high blood pressure is the increased workload</w:t>
      </w:r>
      <w:r>
        <w:rPr>
          <w:rFonts w:ascii="Calisto MT" w:hAnsi="Calisto MT"/>
        </w:rPr>
        <w:t xml:space="preserve"> </w:t>
      </w:r>
      <w:r w:rsidRPr="0047084E">
        <w:rPr>
          <w:rFonts w:ascii="Calisto MT" w:eastAsia="SimSun" w:hAnsi="Calisto MT"/>
          <w:color w:val="auto"/>
          <w:sz w:val="22"/>
          <w:lang w:eastAsia="zh-CN"/>
        </w:rPr>
        <w:t>on the</w:t>
      </w:r>
      <w:r w:rsidRPr="0047084E">
        <w:rPr>
          <w:rFonts w:ascii="Calisto MT" w:hAnsi="Calisto MT"/>
        </w:rPr>
        <w:tab/>
      </w:r>
      <w:r w:rsidRPr="0047084E">
        <w:rPr>
          <w:rFonts w:ascii="Calisto MT" w:eastAsia="SimSun" w:hAnsi="Calisto MT"/>
          <w:color w:val="auto"/>
          <w:sz w:val="22"/>
          <w:lang w:eastAsia="zh-CN"/>
        </w:rPr>
        <w:t>heart and</w:t>
      </w:r>
      <w:r>
        <w:rPr>
          <w:rFonts w:ascii="Calisto MT" w:hAnsi="Calisto MT"/>
        </w:rPr>
        <w:t xml:space="preserve"> </w:t>
      </w:r>
      <w:r w:rsidRPr="0047084E">
        <w:rPr>
          <w:rFonts w:ascii="Calisto MT" w:eastAsia="SimSun" w:hAnsi="Calisto MT"/>
          <w:color w:val="auto"/>
          <w:sz w:val="22"/>
          <w:lang w:eastAsia="zh-CN"/>
        </w:rPr>
        <w:t>blood vessels;</w:t>
      </w:r>
      <w:r>
        <w:rPr>
          <w:rFonts w:ascii="Calisto MT" w:hAnsi="Calisto MT"/>
        </w:rPr>
        <w:t xml:space="preserve"> </w:t>
      </w:r>
      <w:r w:rsidRPr="0047084E">
        <w:rPr>
          <w:rFonts w:ascii="Calisto MT" w:eastAsia="SimSun" w:hAnsi="Calisto MT"/>
          <w:color w:val="auto"/>
          <w:sz w:val="22"/>
          <w:lang w:eastAsia="zh-CN"/>
        </w:rPr>
        <w:t>making them work harder and less efficiently.</w:t>
      </w:r>
    </w:p>
    <w:p w:rsidR="00D27DDF" w:rsidRDefault="00D27DDF" w:rsidP="009B2627">
      <w:pPr>
        <w:spacing w:after="0" w:line="360" w:lineRule="auto"/>
        <w:rPr>
          <w:rFonts w:ascii="Calisto MT" w:eastAsia="SimSun" w:hAnsi="Calisto MT"/>
          <w:color w:val="auto"/>
          <w:sz w:val="22"/>
          <w:lang w:eastAsia="zh-CN"/>
        </w:rPr>
      </w:pPr>
      <w:r w:rsidRPr="0047084E">
        <w:rPr>
          <w:rFonts w:ascii="Calisto MT" w:eastAsia="SimSun" w:hAnsi="Calisto MT"/>
          <w:color w:val="auto"/>
          <w:sz w:val="22"/>
          <w:lang w:eastAsia="zh-CN"/>
        </w:rPr>
        <w:t>There are two types of high blood pressure that develop due to different causes:</w:t>
      </w:r>
    </w:p>
    <w:p w:rsidR="00D27DDF" w:rsidRDefault="00D27DDF" w:rsidP="009B2627">
      <w:pPr>
        <w:spacing w:after="0" w:line="360" w:lineRule="auto"/>
        <w:rPr>
          <w:rFonts w:ascii="Calisto MT" w:eastAsia="SimSun" w:hAnsi="Calisto MT"/>
          <w:color w:val="auto"/>
          <w:sz w:val="22"/>
          <w:lang w:eastAsia="zh-CN"/>
        </w:rPr>
      </w:pPr>
    </w:p>
    <w:p w:rsidR="00D27DDF" w:rsidRPr="002D25F8" w:rsidRDefault="00D27DDF" w:rsidP="009B2627">
      <w:pPr>
        <w:spacing w:after="0" w:line="360" w:lineRule="auto"/>
        <w:rPr>
          <w:rFonts w:ascii="Calisto MT" w:hAnsi="Calisto MT"/>
          <w:b/>
        </w:rPr>
      </w:pPr>
      <w:r w:rsidRPr="002D25F8">
        <w:rPr>
          <w:rFonts w:ascii="Calisto MT" w:eastAsia="SimSun" w:hAnsi="Calisto MT"/>
          <w:b/>
          <w:bCs/>
          <w:color w:val="auto"/>
          <w:sz w:val="22"/>
          <w:lang w:eastAsia="zh-CN"/>
        </w:rPr>
        <w:lastRenderedPageBreak/>
        <w:t>PRIMARY (ESSENTIAL) HYPERTENSION</w:t>
      </w:r>
      <w:r w:rsidRPr="002D25F8">
        <w:rPr>
          <w:rFonts w:ascii="Calisto MT" w:eastAsia="SimSun" w:hAnsi="Calisto MT"/>
          <w:b/>
          <w:color w:val="auto"/>
          <w:sz w:val="22"/>
          <w:lang w:eastAsia="zh-CN"/>
        </w:rPr>
        <w:t xml:space="preserve"> (IT HAS NO IDENTIFIABLE CAUSE):</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 xml:space="preserve">Primary hypertension is the most prevalent type, affecting about 90-95% hypertensive patients. </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 xml:space="preserve">The pathogenesis of primary hypertension is multifactorial and complicated. Genetic factors play an important role. Environmental factors, such as sedentary lifestyle, stress, smoking, obesity, salt (sodium) sensitivity and alcohol intake, also are </w:t>
      </w:r>
      <w:proofErr w:type="spellStart"/>
      <w:r w:rsidRPr="0047084E">
        <w:rPr>
          <w:rFonts w:ascii="Calisto MT" w:eastAsia="SimSun" w:hAnsi="Calisto MT"/>
          <w:color w:val="auto"/>
          <w:sz w:val="22"/>
          <w:lang w:eastAsia="zh-CN"/>
        </w:rPr>
        <w:t>significant.The</w:t>
      </w:r>
      <w:proofErr w:type="spellEnd"/>
      <w:r w:rsidRPr="0047084E">
        <w:rPr>
          <w:rFonts w:ascii="Calisto MT" w:eastAsia="SimSun" w:hAnsi="Calisto MT"/>
          <w:color w:val="auto"/>
          <w:sz w:val="22"/>
          <w:lang w:eastAsia="zh-CN"/>
        </w:rPr>
        <w:t xml:space="preserve"> aforementioned factors, for example increased salt intake and obesity, have long been known culprits. </w:t>
      </w:r>
      <w:proofErr w:type="spellStart"/>
      <w:r w:rsidRPr="0047084E">
        <w:rPr>
          <w:rFonts w:ascii="Calisto MT" w:eastAsia="SimSun" w:hAnsi="Calisto MT"/>
          <w:color w:val="auto"/>
          <w:sz w:val="22"/>
          <w:lang w:eastAsia="zh-CN"/>
        </w:rPr>
        <w:t>Th</w:t>
      </w:r>
      <w:proofErr w:type="spellEnd"/>
      <w:r w:rsidRPr="0047084E">
        <w:rPr>
          <w:rFonts w:ascii="Calisto MT" w:eastAsia="SimSun" w:hAnsi="Calisto MT"/>
          <w:color w:val="auto"/>
          <w:sz w:val="22"/>
          <w:lang w:eastAsia="zh-CN"/>
        </w:rPr>
        <w:t xml:space="preserve"> </w:t>
      </w:r>
      <w:proofErr w:type="spellStart"/>
      <w:proofErr w:type="gramStart"/>
      <w:r w:rsidRPr="0047084E">
        <w:rPr>
          <w:rFonts w:ascii="Calisto MT" w:eastAsia="SimSun" w:hAnsi="Calisto MT"/>
          <w:color w:val="auto"/>
          <w:sz w:val="22"/>
          <w:lang w:eastAsia="zh-CN"/>
        </w:rPr>
        <w:t>ese</w:t>
      </w:r>
      <w:proofErr w:type="spellEnd"/>
      <w:proofErr w:type="gramEnd"/>
      <w:r w:rsidRPr="0047084E">
        <w:rPr>
          <w:rFonts w:ascii="Calisto MT" w:eastAsia="SimSun" w:hAnsi="Calisto MT"/>
          <w:color w:val="auto"/>
          <w:sz w:val="22"/>
          <w:lang w:eastAsia="zh-CN"/>
        </w:rPr>
        <w:t xml:space="preserve"> factors alone are probably not sufficient to raise blood pressure to abnormal levels, but are synergistic with a genetic predisposition.</w:t>
      </w:r>
    </w:p>
    <w:p w:rsidR="00D27DDF" w:rsidRDefault="00D27DDF" w:rsidP="009B2627">
      <w:pPr>
        <w:spacing w:after="0" w:line="276" w:lineRule="auto"/>
        <w:rPr>
          <w:rFonts w:ascii="Calisto MT" w:eastAsia="SimSun" w:hAnsi="Calisto MT"/>
          <w:color w:val="auto"/>
          <w:sz w:val="22"/>
          <w:lang w:eastAsia="zh-CN"/>
        </w:rPr>
      </w:pPr>
      <w:r w:rsidRPr="0047084E">
        <w:rPr>
          <w:rFonts w:ascii="Calisto MT" w:eastAsia="SimSun" w:hAnsi="Calisto MT"/>
          <w:color w:val="auto"/>
          <w:sz w:val="22"/>
          <w:lang w:eastAsia="zh-CN"/>
        </w:rPr>
        <w:t xml:space="preserve"> Other factors that may be involved in the pathogenesis of primary hypertension are hyperactivity of the renin-angiotensin-</w:t>
      </w:r>
      <w:proofErr w:type="spellStart"/>
      <w:r w:rsidRPr="0047084E">
        <w:rPr>
          <w:rFonts w:ascii="Calisto MT" w:eastAsia="SimSun" w:hAnsi="Calisto MT"/>
          <w:color w:val="auto"/>
          <w:sz w:val="22"/>
          <w:lang w:eastAsia="zh-CN"/>
        </w:rPr>
        <w:t>aldosteron</w:t>
      </w:r>
      <w:proofErr w:type="spellEnd"/>
      <w:r w:rsidRPr="0047084E">
        <w:rPr>
          <w:rFonts w:ascii="Calisto MT" w:eastAsia="SimSun" w:hAnsi="Calisto MT"/>
          <w:color w:val="auto"/>
          <w:sz w:val="22"/>
          <w:lang w:eastAsia="zh-CN"/>
        </w:rPr>
        <w:t xml:space="preserve"> system and sympathetic nervous system, abnormal production of natriuretic peptides, and deficiency in endothelial vasodilatation substances.</w:t>
      </w:r>
    </w:p>
    <w:p w:rsidR="009B2627" w:rsidRPr="0047084E" w:rsidRDefault="009B2627" w:rsidP="009B2627">
      <w:pPr>
        <w:spacing w:after="0" w:line="276" w:lineRule="auto"/>
        <w:rPr>
          <w:rFonts w:ascii="Calisto MT" w:hAnsi="Calisto MT"/>
        </w:rPr>
      </w:pPr>
    </w:p>
    <w:p w:rsidR="00D27DDF" w:rsidRPr="004204BE" w:rsidRDefault="00D27DDF" w:rsidP="009B2627">
      <w:pPr>
        <w:spacing w:after="0" w:line="360" w:lineRule="auto"/>
        <w:rPr>
          <w:rFonts w:ascii="Calisto MT" w:hAnsi="Calisto MT"/>
          <w:b/>
        </w:rPr>
      </w:pPr>
      <w:r w:rsidRPr="004204BE">
        <w:rPr>
          <w:rFonts w:ascii="Calisto MT" w:eastAsia="SimSun" w:hAnsi="Calisto MT"/>
          <w:b/>
          <w:bCs/>
          <w:color w:val="auto"/>
          <w:sz w:val="22"/>
          <w:lang w:eastAsia="zh-CN"/>
        </w:rPr>
        <w:t xml:space="preserve">SECONDARY HYPERTENSION </w:t>
      </w:r>
      <w:r w:rsidRPr="004204BE">
        <w:rPr>
          <w:rFonts w:ascii="Calisto MT" w:eastAsia="SimSun" w:hAnsi="Calisto MT"/>
          <w:b/>
          <w:color w:val="auto"/>
          <w:sz w:val="22"/>
          <w:lang w:eastAsia="zh-CN"/>
        </w:rPr>
        <w:t>(IT IS CAUSED BY OTHER CONDITIONS, SUCH AS):</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Approximately 5-10% of patients with hypertension have identifiable secondary hypertension. It is important to recognize this type hypertension since it is treated diff </w:t>
      </w:r>
      <w:proofErr w:type="spellStart"/>
      <w:r w:rsidRPr="0047084E">
        <w:rPr>
          <w:rFonts w:ascii="Calisto MT" w:eastAsia="SimSun" w:hAnsi="Calisto MT"/>
          <w:color w:val="auto"/>
          <w:sz w:val="22"/>
          <w:lang w:eastAsia="zh-CN"/>
        </w:rPr>
        <w:t>erently</w:t>
      </w:r>
      <w:proofErr w:type="spellEnd"/>
      <w:r w:rsidRPr="0047084E">
        <w:rPr>
          <w:rFonts w:ascii="Calisto MT" w:eastAsia="SimSun" w:hAnsi="Calisto MT"/>
          <w:color w:val="auto"/>
          <w:sz w:val="22"/>
          <w:lang w:eastAsia="zh-CN"/>
        </w:rPr>
        <w:t xml:space="preserve"> to essential hypertension, by treating the underlying cause of the elevated blood pressure. </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 xml:space="preserve">Some of the underlying causes </w:t>
      </w:r>
      <w:proofErr w:type="gramStart"/>
      <w:r w:rsidRPr="0047084E">
        <w:rPr>
          <w:rFonts w:ascii="Calisto MT" w:eastAsia="SimSun" w:hAnsi="Calisto MT"/>
          <w:b/>
          <w:bCs/>
          <w:color w:val="auto"/>
          <w:sz w:val="22"/>
          <w:lang w:eastAsia="zh-CN"/>
        </w:rPr>
        <w:t>are :</w:t>
      </w:r>
      <w:proofErr w:type="gramEnd"/>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1. Kidney problems or</w:t>
      </w:r>
      <w:r w:rsidRPr="0047084E">
        <w:rPr>
          <w:rFonts w:ascii="Calisto MT" w:hAnsi="Calisto MT"/>
        </w:rPr>
        <w:tab/>
      </w:r>
      <w:r w:rsidRPr="0047084E">
        <w:rPr>
          <w:rFonts w:ascii="Calisto MT" w:eastAsia="SimSun" w:hAnsi="Calisto MT"/>
          <w:color w:val="auto"/>
          <w:sz w:val="22"/>
          <w:lang w:eastAsia="zh-CN"/>
        </w:rPr>
        <w:t>hormonal problems.</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2. Thyroid problems.</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3. Obstructive</w:t>
      </w:r>
      <w:r w:rsidRPr="0047084E">
        <w:rPr>
          <w:rFonts w:ascii="Calisto MT" w:hAnsi="Calisto MT"/>
        </w:rPr>
        <w:tab/>
      </w:r>
      <w:r w:rsidRPr="0047084E">
        <w:rPr>
          <w:rFonts w:ascii="Calisto MT" w:eastAsia="SimSun" w:hAnsi="Calisto MT"/>
          <w:color w:val="auto"/>
          <w:sz w:val="22"/>
          <w:lang w:eastAsia="zh-CN"/>
        </w:rPr>
        <w:t>sleep apnea</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4. Congenital blood vessel abnormalities.</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5. Certain medications.</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6. Taking drugs or alcohol.</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RISK FACTORS:</w:t>
      </w:r>
      <w:r w:rsidRPr="0047084E">
        <w:rPr>
          <w:rFonts w:ascii="Calisto MT" w:hAnsi="Calisto MT"/>
        </w:rPr>
        <w:tab/>
      </w:r>
      <w:r w:rsidRPr="0047084E">
        <w:rPr>
          <w:rFonts w:ascii="Calisto MT" w:hAnsi="Calisto MT"/>
        </w:rPr>
        <w:tab/>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Genetics.</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Advanced age.</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Gender.</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Obesity.</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Smoking.</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Alcohol consumption.</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Psychological stress.</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Too much salt in your diet.</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Chronic diseases: Such as diabetes</w:t>
      </w:r>
      <w:r>
        <w:rPr>
          <w:rFonts w:ascii="Calisto MT" w:hAnsi="Calisto MT"/>
        </w:rPr>
        <w:t xml:space="preserve"> </w:t>
      </w:r>
      <w:r w:rsidRPr="0047084E">
        <w:rPr>
          <w:rFonts w:ascii="Calisto MT" w:eastAsia="SimSun" w:hAnsi="Calisto MT"/>
          <w:color w:val="auto"/>
          <w:sz w:val="22"/>
          <w:lang w:eastAsia="zh-CN"/>
        </w:rPr>
        <w:t>and others.</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Sedentary lifestyle and lack</w:t>
      </w:r>
      <w:r>
        <w:rPr>
          <w:rFonts w:ascii="Calisto MT" w:hAnsi="Calisto MT"/>
        </w:rPr>
        <w:t xml:space="preserve"> </w:t>
      </w:r>
      <w:r w:rsidRPr="0047084E">
        <w:rPr>
          <w:rFonts w:ascii="Calisto MT" w:eastAsia="SimSun" w:hAnsi="Calisto MT"/>
          <w:color w:val="auto"/>
          <w:sz w:val="22"/>
          <w:lang w:eastAsia="zh-CN"/>
        </w:rPr>
        <w:t>of physical activity.</w:t>
      </w:r>
    </w:p>
    <w:p w:rsidR="00D27DDF" w:rsidRPr="0047084E" w:rsidRDefault="00D27DDF" w:rsidP="009B2627">
      <w:pPr>
        <w:spacing w:after="0" w:line="360" w:lineRule="auto"/>
        <w:rPr>
          <w:rFonts w:ascii="Calisto MT" w:hAnsi="Calisto MT"/>
        </w:rPr>
      </w:pPr>
    </w:p>
    <w:p w:rsidR="009B2627" w:rsidRDefault="009B2627" w:rsidP="009B2627">
      <w:pPr>
        <w:spacing w:after="0" w:line="360" w:lineRule="auto"/>
        <w:rPr>
          <w:rFonts w:ascii="Calisto MT" w:eastAsia="SimSun" w:hAnsi="Calisto MT"/>
          <w:b/>
          <w:bCs/>
          <w:color w:val="auto"/>
          <w:sz w:val="22"/>
          <w:lang w:eastAsia="zh-CN"/>
        </w:rPr>
      </w:pPr>
    </w:p>
    <w:p w:rsidR="009B2627" w:rsidRDefault="009B2627" w:rsidP="009B2627">
      <w:pPr>
        <w:spacing w:after="0" w:line="360" w:lineRule="auto"/>
        <w:rPr>
          <w:rFonts w:ascii="Calisto MT" w:eastAsia="SimSun" w:hAnsi="Calisto MT"/>
          <w:b/>
          <w:bCs/>
          <w:color w:val="auto"/>
          <w:sz w:val="22"/>
          <w:lang w:eastAsia="zh-CN"/>
        </w:rPr>
      </w:pPr>
    </w:p>
    <w:p w:rsidR="009B2627" w:rsidRDefault="009B2627" w:rsidP="009B2627">
      <w:pPr>
        <w:spacing w:after="0" w:line="360" w:lineRule="auto"/>
        <w:rPr>
          <w:rFonts w:ascii="Calisto MT" w:eastAsia="SimSun" w:hAnsi="Calisto MT"/>
          <w:b/>
          <w:bCs/>
          <w:color w:val="auto"/>
          <w:sz w:val="22"/>
          <w:lang w:eastAsia="zh-CN"/>
        </w:rPr>
      </w:pP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SYMPTOMS:</w:t>
      </w:r>
      <w:r w:rsidRPr="0047084E">
        <w:rPr>
          <w:rFonts w:ascii="Calisto MT" w:hAnsi="Calisto MT"/>
        </w:rPr>
        <w:tab/>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Most people with high blood</w:t>
      </w:r>
      <w:r>
        <w:rPr>
          <w:rFonts w:ascii="Calisto MT" w:hAnsi="Calisto MT"/>
        </w:rPr>
        <w:t xml:space="preserve"> </w:t>
      </w:r>
      <w:r w:rsidRPr="0047084E">
        <w:rPr>
          <w:rFonts w:ascii="Calisto MT" w:eastAsia="SimSun" w:hAnsi="Calisto MT"/>
          <w:color w:val="auto"/>
          <w:sz w:val="22"/>
          <w:lang w:eastAsia="zh-CN"/>
        </w:rPr>
        <w:t>pressure show</w:t>
      </w:r>
      <w:r>
        <w:rPr>
          <w:rFonts w:ascii="Calisto MT" w:hAnsi="Calisto MT"/>
        </w:rPr>
        <w:t xml:space="preserve"> </w:t>
      </w:r>
      <w:r w:rsidRPr="0047084E">
        <w:rPr>
          <w:rFonts w:ascii="Calisto MT" w:eastAsia="SimSun" w:hAnsi="Calisto MT"/>
          <w:color w:val="auto"/>
          <w:sz w:val="22"/>
          <w:lang w:eastAsia="zh-CN"/>
        </w:rPr>
        <w:t>no obvious signs or symptoms to indicate that something is wrong, even if their blood pressure readings are dangerously</w:t>
      </w:r>
      <w:r w:rsidRPr="0047084E">
        <w:rPr>
          <w:rFonts w:ascii="Calisto MT" w:hAnsi="Calisto MT"/>
        </w:rPr>
        <w:tab/>
      </w:r>
      <w:r w:rsidRPr="0047084E">
        <w:rPr>
          <w:rFonts w:ascii="Calisto MT" w:eastAsia="SimSun" w:hAnsi="Calisto MT"/>
          <w:color w:val="auto"/>
          <w:sz w:val="22"/>
          <w:lang w:eastAsia="zh-CN"/>
        </w:rPr>
        <w:t>high, but some</w:t>
      </w:r>
      <w:r w:rsidRPr="0047084E">
        <w:rPr>
          <w:rFonts w:ascii="Calisto MT" w:hAnsi="Calisto MT"/>
        </w:rPr>
        <w:tab/>
      </w:r>
      <w:r w:rsidRPr="0047084E">
        <w:rPr>
          <w:rFonts w:ascii="Calisto MT" w:eastAsia="SimSun" w:hAnsi="Calisto MT"/>
          <w:color w:val="auto"/>
          <w:sz w:val="22"/>
          <w:lang w:eastAsia="zh-CN"/>
        </w:rPr>
        <w:t>people may exhibit certain symptoms such as:</w:t>
      </w:r>
    </w:p>
    <w:p w:rsidR="00D27DDF" w:rsidRPr="00392783" w:rsidRDefault="00D27DDF" w:rsidP="00E84E0C">
      <w:pPr>
        <w:pStyle w:val="ListParagraph"/>
        <w:numPr>
          <w:ilvl w:val="0"/>
          <w:numId w:val="61"/>
        </w:numPr>
        <w:spacing w:after="0" w:line="276" w:lineRule="auto"/>
        <w:rPr>
          <w:rFonts w:ascii="Calisto MT" w:hAnsi="Calisto MT"/>
        </w:rPr>
      </w:pPr>
      <w:r w:rsidRPr="00392783">
        <w:rPr>
          <w:rFonts w:ascii="Calisto MT" w:eastAsia="SimSun" w:hAnsi="Calisto MT"/>
          <w:color w:val="auto"/>
          <w:sz w:val="22"/>
          <w:lang w:eastAsia="zh-CN"/>
        </w:rPr>
        <w:t>Headache.</w:t>
      </w:r>
    </w:p>
    <w:p w:rsidR="00D27DDF" w:rsidRPr="00392783" w:rsidRDefault="00D27DDF" w:rsidP="00E84E0C">
      <w:pPr>
        <w:pStyle w:val="ListParagraph"/>
        <w:numPr>
          <w:ilvl w:val="0"/>
          <w:numId w:val="61"/>
        </w:numPr>
        <w:spacing w:after="0" w:line="276" w:lineRule="auto"/>
        <w:rPr>
          <w:rFonts w:ascii="Calisto MT" w:eastAsia="SimSun" w:hAnsi="Calisto MT"/>
          <w:color w:val="auto"/>
          <w:sz w:val="22"/>
          <w:lang w:eastAsia="zh-CN"/>
        </w:rPr>
      </w:pPr>
      <w:r w:rsidRPr="00392783">
        <w:rPr>
          <w:rFonts w:ascii="Calisto MT" w:eastAsia="SimSun" w:hAnsi="Calisto MT"/>
          <w:color w:val="auto"/>
          <w:sz w:val="22"/>
          <w:lang w:eastAsia="zh-CN"/>
        </w:rPr>
        <w:t>Shortness of</w:t>
      </w:r>
      <w:r w:rsidRPr="00392783">
        <w:rPr>
          <w:rFonts w:ascii="Calisto MT" w:hAnsi="Calisto MT"/>
        </w:rPr>
        <w:t xml:space="preserve"> </w:t>
      </w:r>
      <w:r w:rsidRPr="00392783">
        <w:rPr>
          <w:rFonts w:ascii="Calisto MT" w:eastAsia="SimSun" w:hAnsi="Calisto MT"/>
          <w:color w:val="auto"/>
          <w:sz w:val="22"/>
          <w:lang w:eastAsia="zh-CN"/>
        </w:rPr>
        <w:t>breath.</w:t>
      </w:r>
    </w:p>
    <w:p w:rsidR="00D27DDF" w:rsidRPr="00392783" w:rsidRDefault="00D27DDF" w:rsidP="00E84E0C">
      <w:pPr>
        <w:pStyle w:val="ListParagraph"/>
        <w:numPr>
          <w:ilvl w:val="0"/>
          <w:numId w:val="61"/>
        </w:numPr>
        <w:spacing w:after="0" w:line="276" w:lineRule="auto"/>
        <w:rPr>
          <w:rFonts w:ascii="Calisto MT" w:hAnsi="Calisto MT"/>
        </w:rPr>
      </w:pPr>
      <w:r w:rsidRPr="00392783">
        <w:rPr>
          <w:rFonts w:ascii="Calisto MT" w:eastAsia="SimSun" w:hAnsi="Calisto MT"/>
          <w:color w:val="auto"/>
          <w:sz w:val="22"/>
          <w:lang w:eastAsia="zh-CN"/>
        </w:rPr>
        <w:t>Nosebleeds.</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However, these signs</w:t>
      </w:r>
      <w:r w:rsidRPr="0047084E">
        <w:rPr>
          <w:rFonts w:ascii="Calisto MT" w:hAnsi="Calisto MT"/>
        </w:rPr>
        <w:tab/>
      </w:r>
      <w:r w:rsidRPr="0047084E">
        <w:rPr>
          <w:rFonts w:ascii="Calisto MT" w:eastAsia="SimSun" w:hAnsi="Calisto MT"/>
          <w:color w:val="auto"/>
          <w:sz w:val="22"/>
          <w:lang w:eastAsia="zh-CN"/>
        </w:rPr>
        <w:t>and symptoms aren't indicative of a specific condition, and they usually</w:t>
      </w:r>
      <w:r w:rsidRPr="0047084E">
        <w:rPr>
          <w:rFonts w:ascii="Calisto MT" w:hAnsi="Calisto MT"/>
        </w:rPr>
        <w:tab/>
      </w:r>
      <w:r w:rsidRPr="0047084E">
        <w:rPr>
          <w:rFonts w:ascii="Calisto MT" w:eastAsia="SimSun" w:hAnsi="Calisto MT"/>
          <w:color w:val="auto"/>
          <w:sz w:val="22"/>
          <w:lang w:eastAsia="zh-CN"/>
        </w:rPr>
        <w:t xml:space="preserve">don't occur until high blood pressure has reached </w:t>
      </w:r>
      <w:proofErr w:type="gramStart"/>
      <w:r w:rsidRPr="0047084E">
        <w:rPr>
          <w:rFonts w:ascii="Calisto MT" w:eastAsia="SimSun" w:hAnsi="Calisto MT"/>
          <w:color w:val="auto"/>
          <w:sz w:val="22"/>
          <w:lang w:eastAsia="zh-CN"/>
        </w:rPr>
        <w:t>a  severe</w:t>
      </w:r>
      <w:proofErr w:type="gramEnd"/>
      <w:r w:rsidRPr="0047084E">
        <w:rPr>
          <w:rFonts w:ascii="Calisto MT" w:eastAsia="SimSun" w:hAnsi="Calisto MT"/>
          <w:color w:val="auto"/>
          <w:sz w:val="22"/>
          <w:lang w:eastAsia="zh-CN"/>
        </w:rPr>
        <w:t xml:space="preserve"> or a life-threatening stage.</w:t>
      </w:r>
    </w:p>
    <w:p w:rsidR="00D27DDF" w:rsidRPr="0047084E" w:rsidRDefault="00D27DDF" w:rsidP="009B2627">
      <w:pPr>
        <w:spacing w:after="0" w:line="276" w:lineRule="auto"/>
        <w:rPr>
          <w:rFonts w:ascii="Calisto MT" w:hAnsi="Calisto MT"/>
        </w:rPr>
      </w:pPr>
      <w:r w:rsidRPr="0047084E">
        <w:rPr>
          <w:rFonts w:ascii="Calisto MT" w:eastAsia="SimSun" w:hAnsi="Calisto MT"/>
          <w:b/>
          <w:bCs/>
          <w:color w:val="auto"/>
          <w:sz w:val="22"/>
          <w:lang w:eastAsia="zh-CN"/>
        </w:rPr>
        <w:t>When to see a</w:t>
      </w:r>
      <w:r w:rsidRPr="0047084E">
        <w:rPr>
          <w:rFonts w:ascii="Calisto MT" w:hAnsi="Calisto MT"/>
        </w:rPr>
        <w:tab/>
      </w:r>
      <w:r w:rsidRPr="0047084E">
        <w:rPr>
          <w:rFonts w:ascii="Calisto MT" w:eastAsia="SimSun" w:hAnsi="Calisto MT"/>
          <w:b/>
          <w:bCs/>
          <w:color w:val="auto"/>
          <w:sz w:val="22"/>
          <w:lang w:eastAsia="zh-CN"/>
        </w:rPr>
        <w:t>doctor?</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It is advisable to ask your doctor for a blood</w:t>
      </w:r>
      <w:r>
        <w:rPr>
          <w:rFonts w:ascii="Calisto MT" w:hAnsi="Calisto MT"/>
        </w:rPr>
        <w:t xml:space="preserve"> </w:t>
      </w:r>
      <w:r w:rsidRPr="0047084E">
        <w:rPr>
          <w:rFonts w:ascii="Calisto MT" w:eastAsia="SimSun" w:hAnsi="Calisto MT"/>
          <w:color w:val="auto"/>
          <w:sz w:val="22"/>
          <w:lang w:eastAsia="zh-CN"/>
        </w:rPr>
        <w:t>pressure reading at least once every</w:t>
      </w:r>
      <w:r>
        <w:rPr>
          <w:rFonts w:ascii="Calisto MT" w:hAnsi="Calisto MT"/>
        </w:rPr>
        <w:t xml:space="preserve"> </w:t>
      </w:r>
      <w:r w:rsidRPr="0047084E">
        <w:rPr>
          <w:rFonts w:ascii="Calisto MT" w:eastAsia="SimSun" w:hAnsi="Calisto MT"/>
          <w:color w:val="auto"/>
          <w:sz w:val="22"/>
          <w:lang w:eastAsia="zh-CN"/>
        </w:rPr>
        <w:t>two years starting at age</w:t>
      </w:r>
      <w:r>
        <w:rPr>
          <w:rFonts w:ascii="Calisto MT" w:hAnsi="Calisto MT"/>
        </w:rPr>
        <w:t xml:space="preserve"> </w:t>
      </w:r>
      <w:r w:rsidRPr="0047084E">
        <w:rPr>
          <w:rFonts w:ascii="Calisto MT" w:eastAsia="SimSun" w:hAnsi="Calisto MT"/>
          <w:color w:val="auto"/>
          <w:sz w:val="22"/>
          <w:lang w:eastAsia="zh-CN"/>
        </w:rPr>
        <w:t>18 if any of the risk factors apply to you.</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COMPLICATIONS:</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Aneurysm.</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Stroke.</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Heart</w:t>
      </w:r>
      <w:r w:rsidRPr="0047084E">
        <w:rPr>
          <w:rFonts w:ascii="Calisto MT" w:hAnsi="Calisto MT"/>
        </w:rPr>
        <w:tab/>
      </w:r>
      <w:r w:rsidRPr="0047084E">
        <w:rPr>
          <w:rFonts w:ascii="Calisto MT" w:eastAsia="SimSun" w:hAnsi="Calisto MT"/>
          <w:color w:val="auto"/>
          <w:sz w:val="22"/>
          <w:lang w:eastAsia="zh-CN"/>
        </w:rPr>
        <w:t>failure.</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Heart</w:t>
      </w:r>
      <w:r w:rsidRPr="0047084E">
        <w:rPr>
          <w:rFonts w:ascii="Calisto MT" w:hAnsi="Calisto MT"/>
        </w:rPr>
        <w:tab/>
      </w:r>
      <w:r w:rsidRPr="0047084E">
        <w:rPr>
          <w:rFonts w:ascii="Calisto MT" w:eastAsia="SimSun" w:hAnsi="Calisto MT"/>
          <w:color w:val="auto"/>
          <w:sz w:val="22"/>
          <w:lang w:eastAsia="zh-CN"/>
        </w:rPr>
        <w:t>attack.</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Kidney failure.</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Vision Loss (blindness).</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Sexual dysfunction.</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Peripheral arterial disease.</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 Trouble with memory or understanding</w:t>
      </w:r>
    </w:p>
    <w:p w:rsidR="00D27DDF" w:rsidRPr="0047084E" w:rsidRDefault="00D27DDF" w:rsidP="009B2627">
      <w:pPr>
        <w:spacing w:after="0" w:line="360" w:lineRule="auto"/>
        <w:rPr>
          <w:rFonts w:ascii="Calisto MT" w:hAnsi="Calisto MT"/>
        </w:rPr>
      </w:pPr>
    </w:p>
    <w:p w:rsidR="00D27DDF" w:rsidRDefault="00D27DDF" w:rsidP="009B2627">
      <w:pPr>
        <w:spacing w:after="0" w:line="360" w:lineRule="auto"/>
        <w:rPr>
          <w:rFonts w:ascii="Calisto MT" w:eastAsia="SimSun" w:hAnsi="Calisto MT"/>
          <w:b/>
          <w:bCs/>
          <w:color w:val="auto"/>
          <w:sz w:val="22"/>
          <w:lang w:eastAsia="zh-CN"/>
        </w:rPr>
      </w:pP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DIAGNOSIS:</w:t>
      </w:r>
    </w:p>
    <w:p w:rsidR="00D27DDF" w:rsidRPr="0047084E" w:rsidRDefault="00D27DDF" w:rsidP="009B2627">
      <w:pPr>
        <w:spacing w:after="0" w:line="240" w:lineRule="auto"/>
        <w:rPr>
          <w:rFonts w:ascii="Calisto MT" w:hAnsi="Calisto MT"/>
        </w:rPr>
      </w:pPr>
      <w:r w:rsidRPr="0047084E">
        <w:rPr>
          <w:rFonts w:ascii="Calisto MT" w:eastAsia="SimSun" w:hAnsi="Calisto MT"/>
          <w:color w:val="auto"/>
          <w:sz w:val="22"/>
          <w:lang w:eastAsia="zh-CN"/>
        </w:rPr>
        <w:t>A persistently elevated resting blood pressure is used to diagnose hypertension. At least three resting measurements should be taken during at least two different medical visits, according to the American Heart Association (AHA). If a clinic blood pressure is 140/90 mmHg or greater, the UK’s National Institute for Health and Care Excellence advises ambulatory blood pressure monitoring to confirm the diagnosis of hypertension.</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TREATMENT:</w:t>
      </w:r>
      <w:r w:rsidRPr="0047084E">
        <w:rPr>
          <w:rFonts w:ascii="Calisto MT" w:hAnsi="Calisto MT"/>
        </w:rPr>
        <w:tab/>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Based</w:t>
      </w:r>
      <w:r>
        <w:rPr>
          <w:rFonts w:ascii="Calisto MT" w:hAnsi="Calisto MT"/>
        </w:rPr>
        <w:t xml:space="preserve"> </w:t>
      </w:r>
      <w:r w:rsidRPr="0047084E">
        <w:rPr>
          <w:rFonts w:ascii="Calisto MT" w:eastAsia="SimSun" w:hAnsi="Calisto MT"/>
          <w:color w:val="auto"/>
          <w:sz w:val="22"/>
          <w:lang w:eastAsia="zh-CN"/>
        </w:rPr>
        <w:t>on the diagnosis, a treatment plan will be developed. It will</w:t>
      </w:r>
      <w:r>
        <w:rPr>
          <w:rFonts w:ascii="Calisto MT" w:hAnsi="Calisto MT"/>
        </w:rPr>
        <w:t xml:space="preserve"> </w:t>
      </w:r>
      <w:r>
        <w:rPr>
          <w:rFonts w:ascii="Calisto MT" w:eastAsia="SimSun" w:hAnsi="Calisto MT"/>
          <w:color w:val="auto"/>
          <w:sz w:val="22"/>
          <w:lang w:eastAsia="zh-CN"/>
        </w:rPr>
        <w:t>include:</w:t>
      </w:r>
    </w:p>
    <w:p w:rsidR="00D27DDF" w:rsidRPr="0047084E" w:rsidRDefault="00D27DDF" w:rsidP="009B2627">
      <w:pPr>
        <w:spacing w:after="0" w:line="360" w:lineRule="auto"/>
        <w:ind w:left="0" w:firstLine="0"/>
        <w:rPr>
          <w:rFonts w:ascii="Calisto MT" w:hAnsi="Calisto MT"/>
        </w:rPr>
      </w:pPr>
      <w:r w:rsidRPr="0047084E">
        <w:rPr>
          <w:rFonts w:ascii="Calisto MT" w:eastAsia="SimSun" w:hAnsi="Calisto MT"/>
          <w:b/>
          <w:bCs/>
          <w:color w:val="auto"/>
          <w:sz w:val="22"/>
          <w:lang w:eastAsia="zh-CN"/>
        </w:rPr>
        <w:t>Lifestyle Modifications:</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The adoption of healthy lifestyles by all persons is critical for the prevention of hypertension and is an indispensable and first part of the management of those with hypertension.</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Major lifestyle modifications shown to lower BP include:</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1. Weight reduction in those individuals who are overweight or obese.</w:t>
      </w:r>
    </w:p>
    <w:p w:rsidR="00D27DDF" w:rsidRPr="00A5433A" w:rsidRDefault="00D27DDF" w:rsidP="009B2627">
      <w:pPr>
        <w:spacing w:after="0" w:line="276" w:lineRule="auto"/>
        <w:rPr>
          <w:rFonts w:ascii="Calisto MT" w:eastAsia="SimSun" w:hAnsi="Calisto MT"/>
          <w:color w:val="auto"/>
          <w:sz w:val="22"/>
          <w:lang w:eastAsia="zh-CN"/>
        </w:rPr>
      </w:pPr>
      <w:r w:rsidRPr="0047084E">
        <w:rPr>
          <w:rFonts w:ascii="Calisto MT" w:eastAsia="SimSun" w:hAnsi="Calisto MT"/>
          <w:color w:val="auto"/>
          <w:sz w:val="22"/>
          <w:lang w:eastAsia="zh-CN"/>
        </w:rPr>
        <w:lastRenderedPageBreak/>
        <w:t>2. Adoption of the Dietary Approaches to Stop Hypertension (DASH) eating plan which is rich in potassium and calcium with dietary sodium reduction.</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3. Practicing moderate intensity physical activity.</w:t>
      </w:r>
    </w:p>
    <w:p w:rsidR="00D27DDF" w:rsidRDefault="00D27DDF" w:rsidP="009B2627">
      <w:pPr>
        <w:spacing w:after="0" w:line="276" w:lineRule="auto"/>
        <w:rPr>
          <w:rFonts w:ascii="Calisto MT" w:eastAsia="SimSun" w:hAnsi="Calisto MT"/>
          <w:color w:val="auto"/>
          <w:sz w:val="22"/>
          <w:lang w:eastAsia="zh-CN"/>
        </w:rPr>
      </w:pPr>
      <w:r w:rsidRPr="0047084E">
        <w:rPr>
          <w:rFonts w:ascii="Calisto MT" w:eastAsia="SimSun" w:hAnsi="Calisto MT"/>
          <w:color w:val="auto"/>
          <w:sz w:val="22"/>
          <w:lang w:eastAsia="zh-CN"/>
        </w:rPr>
        <w:t xml:space="preserve">4. Cessation of smoking. </w:t>
      </w:r>
    </w:p>
    <w:p w:rsidR="00D27DDF" w:rsidRPr="0047084E" w:rsidRDefault="00D27DDF" w:rsidP="009B2627">
      <w:pPr>
        <w:spacing w:after="0" w:line="276" w:lineRule="auto"/>
        <w:rPr>
          <w:rFonts w:ascii="Calisto MT" w:hAnsi="Calisto MT"/>
        </w:rPr>
      </w:pPr>
      <w:r>
        <w:rPr>
          <w:rFonts w:ascii="Calisto MT" w:eastAsia="SimSun" w:hAnsi="Calisto MT"/>
          <w:color w:val="auto"/>
          <w:sz w:val="22"/>
          <w:lang w:eastAsia="zh-CN"/>
        </w:rPr>
        <w:t xml:space="preserve">5. </w:t>
      </w:r>
      <w:r w:rsidRPr="0047084E">
        <w:rPr>
          <w:rFonts w:ascii="Calisto MT" w:eastAsia="SimSun" w:hAnsi="Calisto MT"/>
          <w:color w:val="auto"/>
          <w:sz w:val="22"/>
          <w:lang w:eastAsia="zh-CN"/>
        </w:rPr>
        <w:t>Reduction of alcohol intake if alcohol taken.</w:t>
      </w:r>
    </w:p>
    <w:p w:rsidR="00D27DDF" w:rsidRPr="0047084E" w:rsidRDefault="00D27DDF" w:rsidP="009B2627">
      <w:pPr>
        <w:spacing w:after="0" w:line="276" w:lineRule="auto"/>
        <w:rPr>
          <w:rFonts w:ascii="Calisto MT" w:hAnsi="Calisto MT"/>
        </w:rPr>
      </w:pPr>
      <w:r w:rsidRPr="0047084E">
        <w:rPr>
          <w:rFonts w:ascii="Calisto MT" w:eastAsia="SimSun" w:hAnsi="Calisto MT"/>
          <w:color w:val="auto"/>
          <w:sz w:val="22"/>
          <w:lang w:eastAsia="zh-CN"/>
        </w:rPr>
        <w:t xml:space="preserve">Appropriate lifestyle modifications may eliminate the need for drug therapy in patients with borderline hypertension, decrease the dose and /or the number of drugs needed in patients with established hypertension, and reduce cardiovascular risk. </w:t>
      </w:r>
    </w:p>
    <w:p w:rsidR="00D27DDF" w:rsidRPr="00A5433A" w:rsidRDefault="00D27DDF" w:rsidP="009B2627">
      <w:pPr>
        <w:spacing w:after="0" w:line="276" w:lineRule="auto"/>
        <w:rPr>
          <w:rFonts w:ascii="Calisto MT" w:eastAsia="SimSun" w:hAnsi="Calisto MT"/>
          <w:b/>
          <w:color w:val="auto"/>
          <w:sz w:val="22"/>
          <w:lang w:eastAsia="zh-CN"/>
        </w:rPr>
      </w:pPr>
      <w:r w:rsidRPr="00A5433A">
        <w:rPr>
          <w:rFonts w:ascii="Calisto MT" w:eastAsia="SimSun" w:hAnsi="Calisto MT"/>
          <w:b/>
          <w:bCs/>
          <w:color w:val="auto"/>
          <w:sz w:val="22"/>
          <w:lang w:eastAsia="zh-CN"/>
        </w:rPr>
        <w:t>Medication to control high blood pressure</w:t>
      </w:r>
      <w:r w:rsidRPr="00A5433A">
        <w:rPr>
          <w:rFonts w:ascii="Calisto MT" w:eastAsia="SimSun" w:hAnsi="Calisto MT"/>
          <w:b/>
          <w:color w:val="auto"/>
          <w:sz w:val="22"/>
          <w:lang w:eastAsia="zh-CN"/>
        </w:rPr>
        <w:t>:</w:t>
      </w:r>
    </w:p>
    <w:p w:rsidR="00D27DDF" w:rsidRPr="0047084E" w:rsidRDefault="00D27DDF" w:rsidP="009B2627">
      <w:pPr>
        <w:spacing w:after="0" w:line="276" w:lineRule="auto"/>
        <w:rPr>
          <w:rFonts w:ascii="Calisto MT" w:hAnsi="Calisto MT"/>
        </w:rPr>
      </w:pPr>
      <w:r w:rsidRPr="00A5433A">
        <w:rPr>
          <w:rFonts w:ascii="Calisto MT" w:eastAsia="SimSun" w:hAnsi="Calisto MT"/>
          <w:color w:val="auto"/>
          <w:sz w:val="22"/>
          <w:lang w:eastAsia="zh-CN"/>
        </w:rPr>
        <w:t xml:space="preserve"> Drug therapy is necessary when the above</w:t>
      </w:r>
      <w:r w:rsidRPr="0047084E">
        <w:rPr>
          <w:rFonts w:ascii="Calisto MT" w:eastAsia="SimSun" w:hAnsi="Calisto MT"/>
          <w:color w:val="auto"/>
          <w:sz w:val="22"/>
          <w:lang w:eastAsia="zh-CN"/>
        </w:rPr>
        <w:t xml:space="preserve"> measures h </w:t>
      </w:r>
      <w:proofErr w:type="spellStart"/>
      <w:r w:rsidRPr="0047084E">
        <w:rPr>
          <w:rFonts w:ascii="Calisto MT" w:eastAsia="SimSun" w:hAnsi="Calisto MT"/>
          <w:color w:val="auto"/>
          <w:sz w:val="22"/>
          <w:lang w:eastAsia="zh-CN"/>
        </w:rPr>
        <w:t>ave</w:t>
      </w:r>
      <w:proofErr w:type="spellEnd"/>
      <w:r w:rsidRPr="0047084E">
        <w:rPr>
          <w:rFonts w:ascii="Calisto MT" w:eastAsia="SimSun" w:hAnsi="Calisto MT"/>
          <w:color w:val="auto"/>
          <w:sz w:val="22"/>
          <w:lang w:eastAsia="zh-CN"/>
        </w:rPr>
        <w:t xml:space="preserve"> not been successful or when hypertension is already at a dangerous stage (Stage3) when first recognized.</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 xml:space="preserve">FOOD CHOICES IN HYPERTENSION </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A healthy diet for hypertension (such as the DASH diet) includes:</w:t>
      </w:r>
    </w:p>
    <w:p w:rsidR="00D27DDF" w:rsidRPr="006F7CCD" w:rsidRDefault="00D27DDF" w:rsidP="00E84E0C">
      <w:pPr>
        <w:pStyle w:val="ListParagraph"/>
        <w:numPr>
          <w:ilvl w:val="0"/>
          <w:numId w:val="62"/>
        </w:numPr>
        <w:spacing w:after="0" w:line="360" w:lineRule="auto"/>
        <w:rPr>
          <w:rFonts w:ascii="Calisto MT" w:hAnsi="Calisto MT"/>
        </w:rPr>
      </w:pPr>
      <w:r w:rsidRPr="006F7CCD">
        <w:rPr>
          <w:rFonts w:ascii="Calisto MT" w:eastAsia="SimSun" w:hAnsi="Calisto MT"/>
          <w:color w:val="auto"/>
          <w:sz w:val="22"/>
          <w:lang w:eastAsia="zh-CN"/>
        </w:rPr>
        <w:t>Control Calories:</w:t>
      </w:r>
    </w:p>
    <w:p w:rsidR="00D27DDF" w:rsidRPr="006F7CCD" w:rsidRDefault="00D27DDF" w:rsidP="00E84E0C">
      <w:pPr>
        <w:pStyle w:val="ListParagraph"/>
        <w:numPr>
          <w:ilvl w:val="0"/>
          <w:numId w:val="63"/>
        </w:numPr>
        <w:spacing w:after="0" w:line="360" w:lineRule="auto"/>
        <w:rPr>
          <w:rFonts w:ascii="Calisto MT" w:hAnsi="Calisto MT"/>
        </w:rPr>
      </w:pPr>
      <w:r w:rsidRPr="006F7CCD">
        <w:rPr>
          <w:rFonts w:ascii="Calisto MT" w:eastAsia="SimSun" w:hAnsi="Calisto MT"/>
          <w:color w:val="auto"/>
          <w:sz w:val="22"/>
          <w:lang w:eastAsia="zh-CN"/>
        </w:rPr>
        <w:t>Eat just enough calories to achieve and maintain a healthy weight.</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2. Suggestions for starting the DASH eating program:</w:t>
      </w:r>
    </w:p>
    <w:p w:rsidR="00D27DDF" w:rsidRPr="007D4075" w:rsidRDefault="00D27DDF" w:rsidP="00E84E0C">
      <w:pPr>
        <w:pStyle w:val="ListParagraph"/>
        <w:numPr>
          <w:ilvl w:val="0"/>
          <w:numId w:val="63"/>
        </w:numPr>
        <w:spacing w:after="0" w:line="276" w:lineRule="auto"/>
        <w:rPr>
          <w:rFonts w:ascii="Calisto MT" w:hAnsi="Calisto MT"/>
        </w:rPr>
      </w:pPr>
      <w:r w:rsidRPr="007D4075">
        <w:rPr>
          <w:rFonts w:ascii="Calisto MT" w:eastAsia="SimSun" w:hAnsi="Calisto MT"/>
          <w:color w:val="auto"/>
          <w:sz w:val="22"/>
          <w:lang w:eastAsia="zh-CN"/>
        </w:rPr>
        <w:t xml:space="preserve">Add more vegetables, rice, pasta, and dry beans or lentils to your diet. </w:t>
      </w:r>
    </w:p>
    <w:p w:rsidR="00D27DDF" w:rsidRPr="007D4075" w:rsidRDefault="00D27DDF" w:rsidP="00E84E0C">
      <w:pPr>
        <w:pStyle w:val="ListParagraph"/>
        <w:numPr>
          <w:ilvl w:val="0"/>
          <w:numId w:val="63"/>
        </w:numPr>
        <w:spacing w:after="0" w:line="276" w:lineRule="auto"/>
        <w:rPr>
          <w:rFonts w:ascii="Calisto MT" w:hAnsi="Calisto MT"/>
        </w:rPr>
      </w:pPr>
      <w:r w:rsidRPr="007D4075">
        <w:rPr>
          <w:rFonts w:ascii="Calisto MT" w:eastAsia="SimSun" w:hAnsi="Calisto MT"/>
          <w:color w:val="auto"/>
          <w:sz w:val="22"/>
          <w:lang w:eastAsia="zh-CN"/>
        </w:rPr>
        <w:t xml:space="preserve">Use fruit with meals or as a </w:t>
      </w:r>
      <w:proofErr w:type="spellStart"/>
      <w:r w:rsidRPr="007D4075">
        <w:rPr>
          <w:rFonts w:ascii="Calisto MT" w:eastAsia="SimSun" w:hAnsi="Calisto MT"/>
          <w:color w:val="auto"/>
          <w:sz w:val="22"/>
          <w:lang w:eastAsia="zh-CN"/>
        </w:rPr>
        <w:t>snack.Choose</w:t>
      </w:r>
      <w:proofErr w:type="spellEnd"/>
      <w:r w:rsidRPr="007D4075">
        <w:rPr>
          <w:rFonts w:ascii="Calisto MT" w:eastAsia="SimSun" w:hAnsi="Calisto MT"/>
          <w:color w:val="auto"/>
          <w:sz w:val="22"/>
          <w:lang w:eastAsia="zh-CN"/>
        </w:rPr>
        <w:t xml:space="preserve"> fresh fruits in season. </w:t>
      </w:r>
    </w:p>
    <w:p w:rsidR="00D27DDF" w:rsidRPr="007D4075" w:rsidRDefault="00D27DDF" w:rsidP="00E84E0C">
      <w:pPr>
        <w:pStyle w:val="ListParagraph"/>
        <w:numPr>
          <w:ilvl w:val="0"/>
          <w:numId w:val="63"/>
        </w:numPr>
        <w:spacing w:after="0" w:line="276" w:lineRule="auto"/>
        <w:rPr>
          <w:rFonts w:ascii="Calisto MT" w:hAnsi="Calisto MT"/>
        </w:rPr>
      </w:pPr>
      <w:r w:rsidRPr="007D4075">
        <w:rPr>
          <w:rFonts w:ascii="Calisto MT" w:eastAsia="SimSun" w:hAnsi="Calisto MT"/>
          <w:color w:val="auto"/>
          <w:sz w:val="22"/>
          <w:lang w:eastAsia="zh-CN"/>
        </w:rPr>
        <w:t xml:space="preserve">Use whole grains such as brown rice, whole wheat bread, </w:t>
      </w:r>
      <w:proofErr w:type="spellStart"/>
      <w:r w:rsidRPr="007D4075">
        <w:rPr>
          <w:rFonts w:ascii="Calisto MT" w:eastAsia="SimSun" w:hAnsi="Calisto MT"/>
          <w:color w:val="auto"/>
          <w:sz w:val="22"/>
          <w:lang w:eastAsia="zh-CN"/>
        </w:rPr>
        <w:t>bulghur</w:t>
      </w:r>
      <w:proofErr w:type="spellEnd"/>
      <w:r w:rsidRPr="007D4075">
        <w:rPr>
          <w:rFonts w:ascii="Calisto MT" w:eastAsia="SimSun" w:hAnsi="Calisto MT"/>
          <w:color w:val="auto"/>
          <w:sz w:val="22"/>
          <w:lang w:eastAsia="zh-CN"/>
        </w:rPr>
        <w:t xml:space="preserve"> wheat, or oats as much as possible.</w:t>
      </w:r>
    </w:p>
    <w:p w:rsidR="00D27DDF" w:rsidRPr="007D4075" w:rsidRDefault="00D27DDF" w:rsidP="00E84E0C">
      <w:pPr>
        <w:pStyle w:val="ListParagraph"/>
        <w:numPr>
          <w:ilvl w:val="0"/>
          <w:numId w:val="63"/>
        </w:numPr>
        <w:spacing w:after="0" w:line="276" w:lineRule="auto"/>
        <w:rPr>
          <w:rFonts w:ascii="Calisto MT" w:hAnsi="Calisto MT"/>
        </w:rPr>
      </w:pPr>
      <w:r w:rsidRPr="007D4075">
        <w:rPr>
          <w:rFonts w:ascii="Calisto MT" w:eastAsia="SimSun" w:hAnsi="Calisto MT"/>
          <w:color w:val="auto"/>
          <w:sz w:val="22"/>
          <w:lang w:eastAsia="zh-CN"/>
        </w:rPr>
        <w:t xml:space="preserve">Use only small amounts of butter, margarine, or salad dressing, and use low-fat or fat-free </w:t>
      </w:r>
    </w:p>
    <w:p w:rsidR="00D27DDF" w:rsidRPr="007D4075" w:rsidRDefault="00D27DDF" w:rsidP="00E84E0C">
      <w:pPr>
        <w:pStyle w:val="ListParagraph"/>
        <w:numPr>
          <w:ilvl w:val="0"/>
          <w:numId w:val="63"/>
        </w:numPr>
        <w:spacing w:after="0" w:line="276" w:lineRule="auto"/>
        <w:rPr>
          <w:rFonts w:ascii="Calisto MT" w:hAnsi="Calisto MT"/>
        </w:rPr>
      </w:pPr>
      <w:proofErr w:type="gramStart"/>
      <w:r w:rsidRPr="007D4075">
        <w:rPr>
          <w:rFonts w:ascii="Calisto MT" w:eastAsia="SimSun" w:hAnsi="Calisto MT"/>
          <w:color w:val="auto"/>
          <w:sz w:val="22"/>
          <w:lang w:eastAsia="zh-CN"/>
        </w:rPr>
        <w:t>condiments</w:t>
      </w:r>
      <w:proofErr w:type="gramEnd"/>
      <w:r w:rsidRPr="007D4075">
        <w:rPr>
          <w:rFonts w:ascii="Calisto MT" w:eastAsia="SimSun" w:hAnsi="Calisto MT"/>
          <w:color w:val="auto"/>
          <w:sz w:val="22"/>
          <w:lang w:eastAsia="zh-CN"/>
        </w:rPr>
        <w:t xml:space="preserve"> and olive oil. </w:t>
      </w:r>
    </w:p>
    <w:p w:rsidR="00D27DDF" w:rsidRPr="007D4075" w:rsidRDefault="00D27DDF" w:rsidP="00E84E0C">
      <w:pPr>
        <w:pStyle w:val="ListParagraph"/>
        <w:numPr>
          <w:ilvl w:val="0"/>
          <w:numId w:val="63"/>
        </w:numPr>
        <w:spacing w:after="0" w:line="276" w:lineRule="auto"/>
        <w:rPr>
          <w:rFonts w:ascii="Calisto MT" w:eastAsia="SimSun" w:hAnsi="Calisto MT"/>
          <w:color w:val="auto"/>
          <w:sz w:val="22"/>
          <w:lang w:eastAsia="zh-CN"/>
        </w:rPr>
      </w:pPr>
      <w:r w:rsidRPr="007D4075">
        <w:rPr>
          <w:rFonts w:ascii="Calisto MT" w:eastAsia="SimSun" w:hAnsi="Calisto MT"/>
          <w:color w:val="auto"/>
          <w:sz w:val="22"/>
          <w:lang w:eastAsia="zh-CN"/>
        </w:rPr>
        <w:t xml:space="preserve">Use healthy oils for cooking and eating:             </w:t>
      </w:r>
    </w:p>
    <w:p w:rsidR="00D27DDF" w:rsidRPr="007D4075" w:rsidRDefault="00D27DDF" w:rsidP="00E84E0C">
      <w:pPr>
        <w:pStyle w:val="ListParagraph"/>
        <w:numPr>
          <w:ilvl w:val="0"/>
          <w:numId w:val="63"/>
        </w:numPr>
        <w:spacing w:after="0" w:line="276" w:lineRule="auto"/>
        <w:rPr>
          <w:rFonts w:ascii="Calisto MT" w:hAnsi="Calisto MT"/>
        </w:rPr>
      </w:pPr>
      <w:r w:rsidRPr="007D4075">
        <w:rPr>
          <w:rFonts w:ascii="Calisto MT" w:eastAsia="SimSun" w:hAnsi="Calisto MT"/>
          <w:color w:val="auto"/>
          <w:sz w:val="22"/>
          <w:lang w:eastAsia="zh-CN"/>
        </w:rPr>
        <w:t>Use olive oil and other unsaturated fat oils such as sunflower oil</w:t>
      </w:r>
    </w:p>
    <w:p w:rsidR="00D27DDF" w:rsidRPr="007D4075" w:rsidRDefault="00D27DDF" w:rsidP="00E84E0C">
      <w:pPr>
        <w:pStyle w:val="ListParagraph"/>
        <w:numPr>
          <w:ilvl w:val="0"/>
          <w:numId w:val="63"/>
        </w:numPr>
        <w:spacing w:after="0" w:line="276" w:lineRule="auto"/>
        <w:rPr>
          <w:rFonts w:ascii="Calisto MT" w:hAnsi="Calisto MT"/>
        </w:rPr>
      </w:pPr>
      <w:r w:rsidRPr="007D4075">
        <w:rPr>
          <w:rFonts w:ascii="Calisto MT" w:eastAsia="SimSun" w:hAnsi="Calisto MT"/>
          <w:color w:val="auto"/>
          <w:sz w:val="22"/>
          <w:lang w:eastAsia="zh-CN"/>
        </w:rPr>
        <w:t>Eat foods rich in omega-3 fats such as fresh fish.</w:t>
      </w:r>
    </w:p>
    <w:p w:rsidR="00D27DDF" w:rsidRPr="007D4075" w:rsidRDefault="00D27DDF" w:rsidP="00E84E0C">
      <w:pPr>
        <w:pStyle w:val="ListParagraph"/>
        <w:numPr>
          <w:ilvl w:val="0"/>
          <w:numId w:val="63"/>
        </w:numPr>
        <w:spacing w:after="0" w:line="276" w:lineRule="auto"/>
        <w:rPr>
          <w:rFonts w:ascii="Calisto MT" w:hAnsi="Calisto MT"/>
        </w:rPr>
      </w:pPr>
      <w:r w:rsidRPr="007D4075">
        <w:rPr>
          <w:rFonts w:ascii="Calisto MT" w:eastAsia="SimSun" w:hAnsi="Calisto MT"/>
          <w:color w:val="auto"/>
          <w:sz w:val="22"/>
          <w:lang w:eastAsia="zh-CN"/>
        </w:rPr>
        <w:t xml:space="preserve">Take low-fat or no-fat dairy products (yoghurt, cheese or milk) three times a day. </w:t>
      </w:r>
    </w:p>
    <w:p w:rsidR="009B2627" w:rsidRPr="009B2627" w:rsidRDefault="00D27DDF" w:rsidP="00E84E0C">
      <w:pPr>
        <w:pStyle w:val="ListParagraph"/>
        <w:numPr>
          <w:ilvl w:val="0"/>
          <w:numId w:val="63"/>
        </w:numPr>
        <w:spacing w:after="0" w:line="276" w:lineRule="auto"/>
        <w:rPr>
          <w:rFonts w:ascii="Calisto MT" w:hAnsi="Calisto MT"/>
        </w:rPr>
      </w:pPr>
      <w:r w:rsidRPr="007D4075">
        <w:rPr>
          <w:rFonts w:ascii="Calisto MT" w:eastAsia="SimSun" w:hAnsi="Calisto MT"/>
          <w:color w:val="auto"/>
          <w:sz w:val="22"/>
          <w:lang w:eastAsia="zh-CN"/>
        </w:rPr>
        <w:t xml:space="preserve">Use only low fat meats like chicken, fish or lean beef, and limit the quantity to no </w:t>
      </w:r>
    </w:p>
    <w:p w:rsidR="00D27DDF" w:rsidRDefault="00D27DDF" w:rsidP="009B2627">
      <w:pPr>
        <w:pStyle w:val="ListParagraph"/>
        <w:spacing w:after="0" w:line="276" w:lineRule="auto"/>
        <w:ind w:left="707" w:firstLine="0"/>
        <w:rPr>
          <w:rFonts w:ascii="Calisto MT" w:eastAsia="SimSun" w:hAnsi="Calisto MT"/>
          <w:color w:val="auto"/>
          <w:sz w:val="22"/>
          <w:lang w:eastAsia="zh-CN"/>
        </w:rPr>
      </w:pPr>
      <w:proofErr w:type="gramStart"/>
      <w:r w:rsidRPr="007D4075">
        <w:rPr>
          <w:rFonts w:ascii="Calisto MT" w:eastAsia="SimSun" w:hAnsi="Calisto MT"/>
          <w:color w:val="auto"/>
          <w:sz w:val="22"/>
          <w:lang w:eastAsia="zh-CN"/>
        </w:rPr>
        <w:t>more</w:t>
      </w:r>
      <w:proofErr w:type="gramEnd"/>
      <w:r w:rsidRPr="007D4075">
        <w:rPr>
          <w:rFonts w:ascii="Calisto MT" w:eastAsia="SimSun" w:hAnsi="Calisto MT"/>
          <w:color w:val="auto"/>
          <w:sz w:val="22"/>
          <w:lang w:eastAsia="zh-CN"/>
        </w:rPr>
        <w:t xml:space="preserve"> than 180 </w:t>
      </w:r>
      <w:proofErr w:type="spellStart"/>
      <w:r w:rsidRPr="007D4075">
        <w:rPr>
          <w:rFonts w:ascii="Calisto MT" w:eastAsia="SimSun" w:hAnsi="Calisto MT"/>
          <w:color w:val="auto"/>
          <w:sz w:val="22"/>
          <w:lang w:eastAsia="zh-CN"/>
        </w:rPr>
        <w:t>gms</w:t>
      </w:r>
      <w:proofErr w:type="spellEnd"/>
      <w:r w:rsidRPr="007D4075">
        <w:rPr>
          <w:rFonts w:ascii="Calisto MT" w:eastAsia="SimSun" w:hAnsi="Calisto MT"/>
          <w:color w:val="auto"/>
          <w:sz w:val="22"/>
          <w:lang w:eastAsia="zh-CN"/>
        </w:rPr>
        <w:t>/day.</w:t>
      </w:r>
    </w:p>
    <w:p w:rsidR="009B2627" w:rsidRPr="007D4075" w:rsidRDefault="009B2627" w:rsidP="009B2627">
      <w:pPr>
        <w:pStyle w:val="ListParagraph"/>
        <w:spacing w:after="0" w:line="276" w:lineRule="auto"/>
        <w:ind w:left="707" w:firstLine="0"/>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Instead of typical high fat or sweet snacks (chips, candy, etc.), eat unsalted pretzels or     nuts, raisins or dried apricots, plain crackers or biscuits, low-fat an</w:t>
      </w:r>
      <w:r>
        <w:rPr>
          <w:rFonts w:ascii="Calisto MT" w:eastAsia="SimSun" w:hAnsi="Calisto MT"/>
          <w:color w:val="auto"/>
          <w:sz w:val="22"/>
          <w:lang w:eastAsia="zh-CN"/>
        </w:rPr>
        <w:t xml:space="preserve">d fat-free yogurt and frozen </w:t>
      </w:r>
      <w:r w:rsidRPr="0047084E">
        <w:rPr>
          <w:rFonts w:ascii="Calisto MT" w:eastAsia="SimSun" w:hAnsi="Calisto MT"/>
          <w:color w:val="auto"/>
          <w:sz w:val="22"/>
          <w:lang w:eastAsia="zh-CN"/>
        </w:rPr>
        <w:t xml:space="preserve">yogurt; unsalted plain popcorn with no butter, fresh fruit or raw vegetables. </w:t>
      </w:r>
    </w:p>
    <w:p w:rsidR="00D27DDF" w:rsidRPr="00167441" w:rsidRDefault="00D27DDF" w:rsidP="00E84E0C">
      <w:pPr>
        <w:pStyle w:val="ListParagraph"/>
        <w:numPr>
          <w:ilvl w:val="0"/>
          <w:numId w:val="64"/>
        </w:numPr>
        <w:spacing w:after="0" w:line="240" w:lineRule="auto"/>
        <w:ind w:left="707"/>
        <w:rPr>
          <w:rFonts w:ascii="Calisto MT" w:hAnsi="Calisto MT"/>
        </w:rPr>
      </w:pPr>
      <w:r w:rsidRPr="00167441">
        <w:rPr>
          <w:rFonts w:ascii="Calisto MT" w:eastAsia="SimSun" w:hAnsi="Calisto MT"/>
          <w:color w:val="auto"/>
          <w:sz w:val="22"/>
          <w:lang w:eastAsia="zh-CN"/>
        </w:rPr>
        <w:t>Read food labels carefully to choose products that are lower in so</w:t>
      </w:r>
      <w:r>
        <w:rPr>
          <w:rFonts w:ascii="Calisto MT" w:eastAsia="SimSun" w:hAnsi="Calisto MT"/>
          <w:color w:val="auto"/>
          <w:sz w:val="22"/>
          <w:lang w:eastAsia="zh-CN"/>
        </w:rPr>
        <w:t>dium. Avoid the following</w:t>
      </w:r>
      <w:r w:rsidRPr="00167441">
        <w:rPr>
          <w:rFonts w:ascii="Calisto MT" w:eastAsia="SimSun" w:hAnsi="Calisto MT"/>
          <w:color w:val="auto"/>
          <w:sz w:val="22"/>
          <w:lang w:eastAsia="zh-CN"/>
        </w:rPr>
        <w:t xml:space="preserve"> high sodium (salt) items:</w:t>
      </w:r>
    </w:p>
    <w:p w:rsidR="00D27DDF" w:rsidRPr="00167441" w:rsidRDefault="00D27DDF" w:rsidP="00E84E0C">
      <w:pPr>
        <w:pStyle w:val="ListParagraph"/>
        <w:numPr>
          <w:ilvl w:val="0"/>
          <w:numId w:val="65"/>
        </w:numPr>
        <w:spacing w:after="0" w:line="240" w:lineRule="auto"/>
        <w:rPr>
          <w:rFonts w:ascii="Calisto MT" w:eastAsia="SimSun" w:hAnsi="Calisto MT"/>
          <w:color w:val="auto"/>
          <w:sz w:val="22"/>
          <w:lang w:eastAsia="zh-CN"/>
        </w:rPr>
      </w:pPr>
      <w:proofErr w:type="gramStart"/>
      <w:r w:rsidRPr="00167441">
        <w:rPr>
          <w:rFonts w:ascii="Calisto MT" w:eastAsia="SimSun" w:hAnsi="Calisto MT"/>
          <w:color w:val="auto"/>
          <w:sz w:val="22"/>
          <w:lang w:eastAsia="zh-CN"/>
        </w:rPr>
        <w:t>flavoring</w:t>
      </w:r>
      <w:proofErr w:type="gramEnd"/>
      <w:r w:rsidRPr="00167441">
        <w:rPr>
          <w:rFonts w:ascii="Calisto MT" w:eastAsia="SimSun" w:hAnsi="Calisto MT"/>
          <w:color w:val="auto"/>
          <w:sz w:val="22"/>
          <w:lang w:eastAsia="zh-CN"/>
        </w:rPr>
        <w:t xml:space="preserve"> cubes (Maggi cubes) and soy sauce.           </w:t>
      </w:r>
    </w:p>
    <w:p w:rsidR="00D27DDF" w:rsidRPr="00167441" w:rsidRDefault="00D27DDF" w:rsidP="00E84E0C">
      <w:pPr>
        <w:pStyle w:val="ListParagraph"/>
        <w:numPr>
          <w:ilvl w:val="0"/>
          <w:numId w:val="65"/>
        </w:numPr>
        <w:spacing w:after="0" w:line="240" w:lineRule="auto"/>
        <w:rPr>
          <w:rFonts w:ascii="Calisto MT" w:hAnsi="Calisto MT"/>
        </w:rPr>
      </w:pPr>
      <w:proofErr w:type="gramStart"/>
      <w:r w:rsidRPr="00167441">
        <w:rPr>
          <w:rFonts w:ascii="Calisto MT" w:eastAsia="SimSun" w:hAnsi="Calisto MT"/>
          <w:color w:val="auto"/>
          <w:sz w:val="22"/>
          <w:lang w:eastAsia="zh-CN"/>
        </w:rPr>
        <w:t>canned</w:t>
      </w:r>
      <w:proofErr w:type="gramEnd"/>
      <w:r w:rsidRPr="00167441">
        <w:rPr>
          <w:rFonts w:ascii="Calisto MT" w:eastAsia="SimSun" w:hAnsi="Calisto MT"/>
          <w:color w:val="auto"/>
          <w:sz w:val="22"/>
          <w:lang w:eastAsia="zh-CN"/>
        </w:rPr>
        <w:t xml:space="preserve"> and/or dried soup.</w:t>
      </w:r>
    </w:p>
    <w:p w:rsidR="00D27DDF" w:rsidRPr="00167441" w:rsidRDefault="00D27DDF" w:rsidP="00E84E0C">
      <w:pPr>
        <w:pStyle w:val="ListParagraph"/>
        <w:numPr>
          <w:ilvl w:val="0"/>
          <w:numId w:val="65"/>
        </w:numPr>
        <w:spacing w:after="0" w:line="240" w:lineRule="auto"/>
        <w:rPr>
          <w:rFonts w:ascii="Calisto MT" w:hAnsi="Calisto MT"/>
        </w:rPr>
      </w:pPr>
      <w:proofErr w:type="gramStart"/>
      <w:r w:rsidRPr="00167441">
        <w:rPr>
          <w:rFonts w:ascii="Calisto MT" w:eastAsia="SimSun" w:hAnsi="Calisto MT"/>
          <w:color w:val="auto"/>
          <w:sz w:val="22"/>
          <w:lang w:eastAsia="zh-CN"/>
        </w:rPr>
        <w:t>canned</w:t>
      </w:r>
      <w:proofErr w:type="gramEnd"/>
      <w:r w:rsidRPr="00167441">
        <w:rPr>
          <w:rFonts w:ascii="Calisto MT" w:eastAsia="SimSun" w:hAnsi="Calisto MT"/>
          <w:color w:val="auto"/>
          <w:sz w:val="22"/>
          <w:lang w:eastAsia="zh-CN"/>
        </w:rPr>
        <w:t xml:space="preserve"> vegetables.</w:t>
      </w:r>
    </w:p>
    <w:p w:rsidR="00D27DDF" w:rsidRPr="00167441" w:rsidRDefault="00D27DDF" w:rsidP="00E84E0C">
      <w:pPr>
        <w:pStyle w:val="ListParagraph"/>
        <w:numPr>
          <w:ilvl w:val="0"/>
          <w:numId w:val="65"/>
        </w:numPr>
        <w:spacing w:after="0" w:line="240" w:lineRule="auto"/>
        <w:rPr>
          <w:rFonts w:ascii="Calisto MT" w:hAnsi="Calisto MT"/>
        </w:rPr>
      </w:pPr>
      <w:proofErr w:type="gramStart"/>
      <w:r w:rsidRPr="00167441">
        <w:rPr>
          <w:rFonts w:ascii="Calisto MT" w:eastAsia="SimSun" w:hAnsi="Calisto MT"/>
          <w:color w:val="auto"/>
          <w:sz w:val="22"/>
          <w:lang w:eastAsia="zh-CN"/>
        </w:rPr>
        <w:t>processed</w:t>
      </w:r>
      <w:proofErr w:type="gramEnd"/>
      <w:r w:rsidRPr="00167441">
        <w:rPr>
          <w:rFonts w:ascii="Calisto MT" w:eastAsia="SimSun" w:hAnsi="Calisto MT"/>
          <w:color w:val="auto"/>
          <w:sz w:val="22"/>
          <w:lang w:eastAsia="zh-CN"/>
        </w:rPr>
        <w:t xml:space="preserve"> meats and luncheon meats.</w:t>
      </w:r>
    </w:p>
    <w:p w:rsidR="00D27DDF" w:rsidRPr="00167441" w:rsidRDefault="00D27DDF" w:rsidP="00E84E0C">
      <w:pPr>
        <w:pStyle w:val="ListParagraph"/>
        <w:numPr>
          <w:ilvl w:val="0"/>
          <w:numId w:val="65"/>
        </w:numPr>
        <w:spacing w:after="0" w:line="240" w:lineRule="auto"/>
        <w:rPr>
          <w:rFonts w:ascii="Calisto MT" w:hAnsi="Calisto MT"/>
        </w:rPr>
      </w:pPr>
      <w:proofErr w:type="gramStart"/>
      <w:r w:rsidRPr="00167441">
        <w:rPr>
          <w:rFonts w:ascii="Calisto MT" w:eastAsia="SimSun" w:hAnsi="Calisto MT"/>
          <w:color w:val="auto"/>
          <w:sz w:val="22"/>
          <w:lang w:eastAsia="zh-CN"/>
        </w:rPr>
        <w:t>salted</w:t>
      </w:r>
      <w:proofErr w:type="gramEnd"/>
      <w:r w:rsidRPr="00167441">
        <w:rPr>
          <w:rFonts w:ascii="Calisto MT" w:eastAsia="SimSun" w:hAnsi="Calisto MT"/>
          <w:color w:val="auto"/>
          <w:sz w:val="22"/>
          <w:lang w:eastAsia="zh-CN"/>
        </w:rPr>
        <w:t xml:space="preserve"> snacks like chips, pretzels, pickles.</w:t>
      </w:r>
    </w:p>
    <w:p w:rsidR="00D27DDF" w:rsidRPr="00167441" w:rsidRDefault="00D27DDF" w:rsidP="00E84E0C">
      <w:pPr>
        <w:pStyle w:val="ListParagraph"/>
        <w:numPr>
          <w:ilvl w:val="0"/>
          <w:numId w:val="65"/>
        </w:numPr>
        <w:spacing w:after="0" w:line="240" w:lineRule="auto"/>
        <w:rPr>
          <w:rFonts w:ascii="Calisto MT" w:hAnsi="Calisto MT"/>
        </w:rPr>
      </w:pPr>
      <w:r w:rsidRPr="00167441">
        <w:rPr>
          <w:rFonts w:ascii="Calisto MT" w:eastAsia="SimSun" w:hAnsi="Calisto MT"/>
          <w:color w:val="auto"/>
          <w:sz w:val="22"/>
          <w:lang w:eastAsia="zh-CN"/>
        </w:rPr>
        <w:t>Avoid fad (magazine-published) diet.</w:t>
      </w:r>
    </w:p>
    <w:p w:rsidR="00D27DDF" w:rsidRPr="00167441" w:rsidRDefault="00D27DDF" w:rsidP="009B2627">
      <w:pPr>
        <w:pStyle w:val="ListParagraph"/>
        <w:spacing w:after="0" w:line="240" w:lineRule="auto"/>
        <w:ind w:left="0" w:firstLine="0"/>
        <w:rPr>
          <w:rFonts w:ascii="Calisto MT" w:hAnsi="Calisto MT"/>
        </w:rPr>
      </w:pPr>
    </w:p>
    <w:p w:rsidR="00D27DDF" w:rsidRPr="009D270B" w:rsidRDefault="00D27DDF" w:rsidP="00E84E0C">
      <w:pPr>
        <w:pStyle w:val="ListParagraph"/>
        <w:numPr>
          <w:ilvl w:val="0"/>
          <w:numId w:val="66"/>
        </w:numPr>
        <w:spacing w:after="0" w:line="240" w:lineRule="auto"/>
        <w:ind w:left="453"/>
        <w:rPr>
          <w:rFonts w:ascii="Calisto MT" w:hAnsi="Calisto MT"/>
        </w:rPr>
      </w:pPr>
      <w:r w:rsidRPr="009D270B">
        <w:rPr>
          <w:rFonts w:ascii="Calisto MT" w:eastAsia="SimSun" w:hAnsi="Calisto MT"/>
          <w:color w:val="auto"/>
          <w:sz w:val="22"/>
          <w:lang w:eastAsia="zh-CN"/>
        </w:rPr>
        <w:t>Eat a balanced diet instead.</w:t>
      </w:r>
    </w:p>
    <w:p w:rsidR="00D27DDF" w:rsidRPr="009D270B" w:rsidRDefault="00D27DDF" w:rsidP="00E84E0C">
      <w:pPr>
        <w:pStyle w:val="ListParagraph"/>
        <w:numPr>
          <w:ilvl w:val="0"/>
          <w:numId w:val="66"/>
        </w:numPr>
        <w:spacing w:after="0" w:line="240" w:lineRule="auto"/>
        <w:ind w:left="453"/>
        <w:rPr>
          <w:rFonts w:ascii="Calisto MT" w:hAnsi="Calisto MT"/>
        </w:rPr>
      </w:pPr>
      <w:r w:rsidRPr="009D270B">
        <w:rPr>
          <w:rFonts w:ascii="Calisto MT" w:eastAsia="SimSun" w:hAnsi="Calisto MT"/>
          <w:color w:val="auto"/>
          <w:sz w:val="22"/>
          <w:lang w:eastAsia="zh-CN"/>
        </w:rPr>
        <w:t>Eat small, frequent meals.</w:t>
      </w:r>
    </w:p>
    <w:p w:rsidR="00D27DDF" w:rsidRPr="009D270B" w:rsidRDefault="00D27DDF" w:rsidP="00E84E0C">
      <w:pPr>
        <w:pStyle w:val="ListParagraph"/>
        <w:numPr>
          <w:ilvl w:val="0"/>
          <w:numId w:val="66"/>
        </w:numPr>
        <w:spacing w:after="0" w:line="240" w:lineRule="auto"/>
        <w:ind w:left="453"/>
        <w:rPr>
          <w:rFonts w:ascii="Calisto MT" w:hAnsi="Calisto MT"/>
        </w:rPr>
      </w:pPr>
      <w:r w:rsidRPr="009D270B">
        <w:rPr>
          <w:rFonts w:ascii="Calisto MT" w:eastAsia="SimSun" w:hAnsi="Calisto MT"/>
          <w:color w:val="auto"/>
          <w:sz w:val="22"/>
          <w:lang w:eastAsia="zh-CN"/>
        </w:rPr>
        <w:t>Avoid large and heavy meals.</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3. Check with your doctor about supplementing your diet with B vitamins.</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proofErr w:type="gramStart"/>
      <w:r w:rsidRPr="0047084E">
        <w:rPr>
          <w:rFonts w:ascii="Calisto MT" w:eastAsia="SimSun" w:hAnsi="Calisto MT"/>
          <w:color w:val="auto"/>
          <w:sz w:val="22"/>
          <w:lang w:eastAsia="zh-CN"/>
        </w:rPr>
        <w:t>4.Reduce</w:t>
      </w:r>
      <w:proofErr w:type="gramEnd"/>
      <w:r w:rsidRPr="0047084E">
        <w:rPr>
          <w:rFonts w:ascii="Calisto MT" w:eastAsia="SimSun" w:hAnsi="Calisto MT"/>
          <w:color w:val="auto"/>
          <w:sz w:val="22"/>
          <w:lang w:eastAsia="zh-CN"/>
        </w:rPr>
        <w:t xml:space="preserve"> salt in your diet.</w:t>
      </w:r>
      <w:r w:rsidRPr="0047084E">
        <w:rPr>
          <w:rFonts w:eastAsia="SimSun"/>
          <w:color w:val="auto"/>
          <w:sz w:val="22"/>
          <w:lang w:eastAsia="zh-CN"/>
        </w:rPr>
        <w:t>−</w:t>
      </w:r>
      <w:r w:rsidRPr="0047084E">
        <w:rPr>
          <w:rFonts w:ascii="Calisto MT" w:eastAsia="SimSun" w:hAnsi="Calisto MT"/>
          <w:color w:val="auto"/>
          <w:sz w:val="22"/>
          <w:lang w:eastAsia="zh-CN"/>
        </w:rPr>
        <w:t xml:space="preserve"> Avoid cooking with salt.</w:t>
      </w:r>
    </w:p>
    <w:p w:rsidR="00D27DDF" w:rsidRPr="00A022DD" w:rsidRDefault="00D27DDF" w:rsidP="00E84E0C">
      <w:pPr>
        <w:pStyle w:val="ListParagraph"/>
        <w:numPr>
          <w:ilvl w:val="0"/>
          <w:numId w:val="67"/>
        </w:numPr>
        <w:spacing w:after="0" w:line="240" w:lineRule="auto"/>
        <w:rPr>
          <w:rFonts w:ascii="Calisto MT" w:hAnsi="Calisto MT"/>
        </w:rPr>
      </w:pPr>
      <w:r w:rsidRPr="00A022DD">
        <w:rPr>
          <w:rFonts w:ascii="Calisto MT" w:eastAsia="SimSun" w:hAnsi="Calisto MT"/>
          <w:color w:val="auto"/>
          <w:sz w:val="22"/>
          <w:lang w:eastAsia="zh-CN"/>
        </w:rPr>
        <w:t>Avoid fast food.</w:t>
      </w:r>
    </w:p>
    <w:p w:rsidR="00D27DDF" w:rsidRPr="00A022DD" w:rsidRDefault="00D27DDF" w:rsidP="00E84E0C">
      <w:pPr>
        <w:pStyle w:val="ListParagraph"/>
        <w:numPr>
          <w:ilvl w:val="0"/>
          <w:numId w:val="67"/>
        </w:numPr>
        <w:spacing w:after="0" w:line="240" w:lineRule="auto"/>
        <w:rPr>
          <w:rFonts w:ascii="Calisto MT" w:hAnsi="Calisto MT"/>
        </w:rPr>
      </w:pPr>
      <w:r w:rsidRPr="00A022DD">
        <w:rPr>
          <w:rFonts w:ascii="Calisto MT" w:eastAsia="SimSun" w:hAnsi="Calisto MT"/>
          <w:color w:val="auto"/>
          <w:sz w:val="22"/>
          <w:lang w:eastAsia="zh-CN"/>
        </w:rPr>
        <w:t xml:space="preserve">Avoid salty </w:t>
      </w:r>
      <w:proofErr w:type="gramStart"/>
      <w:r w:rsidRPr="00A022DD">
        <w:rPr>
          <w:rFonts w:ascii="Calisto MT" w:eastAsia="SimSun" w:hAnsi="Calisto MT"/>
          <w:color w:val="auto"/>
          <w:sz w:val="22"/>
          <w:lang w:eastAsia="zh-CN"/>
        </w:rPr>
        <w:t>food ,such</w:t>
      </w:r>
      <w:proofErr w:type="gramEnd"/>
      <w:r w:rsidRPr="00A022DD">
        <w:rPr>
          <w:rFonts w:ascii="Calisto MT" w:eastAsia="SimSun" w:hAnsi="Calisto MT"/>
          <w:color w:val="auto"/>
          <w:sz w:val="22"/>
          <w:lang w:eastAsia="zh-CN"/>
        </w:rPr>
        <w:t xml:space="preserve"> as pickles, cured meals, salty snacks, and canned soup.</w:t>
      </w:r>
    </w:p>
    <w:p w:rsidR="00D27DDF" w:rsidRPr="00A022DD" w:rsidRDefault="00D27DDF" w:rsidP="00E84E0C">
      <w:pPr>
        <w:pStyle w:val="ListParagraph"/>
        <w:numPr>
          <w:ilvl w:val="0"/>
          <w:numId w:val="67"/>
        </w:numPr>
        <w:spacing w:after="0" w:line="240" w:lineRule="auto"/>
        <w:rPr>
          <w:rFonts w:ascii="Calisto MT" w:hAnsi="Calisto MT"/>
        </w:rPr>
      </w:pPr>
      <w:r w:rsidRPr="00A022DD">
        <w:rPr>
          <w:rFonts w:ascii="Calisto MT" w:eastAsia="SimSun" w:hAnsi="Calisto MT"/>
          <w:color w:val="auto"/>
          <w:sz w:val="22"/>
          <w:lang w:eastAsia="zh-CN"/>
        </w:rPr>
        <w:t xml:space="preserve">Avoid seasonings that contain sodium , such sauces, ketchup and monosodium </w:t>
      </w:r>
    </w:p>
    <w:p w:rsidR="00D27DDF" w:rsidRPr="00A022DD" w:rsidRDefault="00D27DDF" w:rsidP="00E84E0C">
      <w:pPr>
        <w:pStyle w:val="ListParagraph"/>
        <w:numPr>
          <w:ilvl w:val="0"/>
          <w:numId w:val="67"/>
        </w:numPr>
        <w:spacing w:after="0" w:line="240" w:lineRule="auto"/>
        <w:rPr>
          <w:rFonts w:ascii="Calisto MT" w:hAnsi="Calisto MT"/>
        </w:rPr>
      </w:pPr>
      <w:proofErr w:type="gramStart"/>
      <w:r w:rsidRPr="00A022DD">
        <w:rPr>
          <w:rFonts w:ascii="Calisto MT" w:eastAsia="SimSun" w:hAnsi="Calisto MT"/>
          <w:color w:val="auto"/>
          <w:sz w:val="22"/>
          <w:lang w:eastAsia="zh-CN"/>
        </w:rPr>
        <w:t>glutamate</w:t>
      </w:r>
      <w:proofErr w:type="gramEnd"/>
      <w:r w:rsidRPr="00A022DD">
        <w:rPr>
          <w:rFonts w:ascii="Calisto MT" w:eastAsia="SimSun" w:hAnsi="Calisto MT"/>
          <w:color w:val="auto"/>
          <w:sz w:val="22"/>
          <w:lang w:eastAsia="zh-CN"/>
        </w:rPr>
        <w:t>.</w:t>
      </w:r>
    </w:p>
    <w:p w:rsidR="00D27DDF" w:rsidRPr="00A022DD" w:rsidRDefault="00D27DDF" w:rsidP="00E84E0C">
      <w:pPr>
        <w:pStyle w:val="ListParagraph"/>
        <w:numPr>
          <w:ilvl w:val="0"/>
          <w:numId w:val="67"/>
        </w:numPr>
        <w:spacing w:after="0" w:line="240" w:lineRule="auto"/>
        <w:rPr>
          <w:rFonts w:ascii="Calisto MT" w:hAnsi="Calisto MT"/>
        </w:rPr>
      </w:pPr>
      <w:r w:rsidRPr="00A022DD">
        <w:rPr>
          <w:rFonts w:ascii="Calisto MT" w:eastAsia="SimSun" w:hAnsi="Calisto MT"/>
          <w:color w:val="auto"/>
          <w:sz w:val="22"/>
          <w:lang w:eastAsia="zh-CN"/>
        </w:rPr>
        <w:t>Do not add salt to your food after it is prepared.</w:t>
      </w:r>
    </w:p>
    <w:p w:rsidR="00D27DDF" w:rsidRPr="00A022DD" w:rsidRDefault="00D27DDF" w:rsidP="00E84E0C">
      <w:pPr>
        <w:pStyle w:val="ListParagraph"/>
        <w:numPr>
          <w:ilvl w:val="0"/>
          <w:numId w:val="67"/>
        </w:numPr>
        <w:spacing w:after="0" w:line="240" w:lineRule="auto"/>
        <w:rPr>
          <w:rFonts w:ascii="Calisto MT" w:hAnsi="Calisto MT"/>
        </w:rPr>
      </w:pPr>
      <w:r w:rsidRPr="00A022DD">
        <w:rPr>
          <w:rFonts w:ascii="Calisto MT" w:eastAsia="SimSun" w:hAnsi="Calisto MT"/>
          <w:color w:val="auto"/>
          <w:sz w:val="22"/>
          <w:lang w:eastAsia="zh-CN"/>
        </w:rPr>
        <w:t>Read food labels and buy foods that are low in sodium.</w:t>
      </w:r>
    </w:p>
    <w:p w:rsidR="00D27DDF" w:rsidRPr="00A022DD" w:rsidRDefault="00D27DDF" w:rsidP="00E84E0C">
      <w:pPr>
        <w:pStyle w:val="ListParagraph"/>
        <w:numPr>
          <w:ilvl w:val="0"/>
          <w:numId w:val="67"/>
        </w:numPr>
        <w:spacing w:after="0" w:line="240" w:lineRule="auto"/>
        <w:rPr>
          <w:rFonts w:ascii="Calisto MT" w:hAnsi="Calisto MT"/>
        </w:rPr>
      </w:pPr>
      <w:r w:rsidRPr="00A022DD">
        <w:rPr>
          <w:rFonts w:ascii="Calisto MT" w:eastAsia="SimSun" w:hAnsi="Calisto MT"/>
          <w:color w:val="auto"/>
          <w:sz w:val="22"/>
          <w:lang w:eastAsia="zh-CN"/>
        </w:rPr>
        <w:t xml:space="preserve">When eating </w:t>
      </w:r>
      <w:proofErr w:type="gramStart"/>
      <w:r w:rsidRPr="00A022DD">
        <w:rPr>
          <w:rFonts w:ascii="Calisto MT" w:eastAsia="SimSun" w:hAnsi="Calisto MT"/>
          <w:color w:val="auto"/>
          <w:sz w:val="22"/>
          <w:lang w:eastAsia="zh-CN"/>
        </w:rPr>
        <w:t>out ,ask</w:t>
      </w:r>
      <w:proofErr w:type="gramEnd"/>
      <w:r w:rsidRPr="00A022DD">
        <w:rPr>
          <w:rFonts w:ascii="Calisto MT" w:eastAsia="SimSun" w:hAnsi="Calisto MT"/>
          <w:color w:val="auto"/>
          <w:sz w:val="22"/>
          <w:lang w:eastAsia="zh-CN"/>
        </w:rPr>
        <w:t xml:space="preserve"> that your food be prepared without salt.</w:t>
      </w:r>
    </w:p>
    <w:p w:rsidR="00D27DDF" w:rsidRPr="0047084E" w:rsidRDefault="00D27DDF" w:rsidP="009B2627">
      <w:pPr>
        <w:spacing w:after="0" w:line="360" w:lineRule="auto"/>
        <w:rPr>
          <w:rFonts w:ascii="Calisto MT" w:hAnsi="Calisto MT"/>
        </w:rPr>
      </w:pPr>
    </w:p>
    <w:p w:rsidR="00D27DDF" w:rsidRDefault="00D27DDF" w:rsidP="009B2627">
      <w:pPr>
        <w:spacing w:after="0" w:line="360" w:lineRule="auto"/>
        <w:rPr>
          <w:rFonts w:ascii="Calisto MT" w:eastAsia="SimSun" w:hAnsi="Calisto MT"/>
          <w:color w:val="auto"/>
          <w:sz w:val="22"/>
          <w:lang w:eastAsia="zh-CN"/>
        </w:rPr>
      </w:pPr>
      <w:r>
        <w:rPr>
          <w:rFonts w:ascii="Calisto MT" w:eastAsia="SimSun" w:hAnsi="Calisto MT"/>
          <w:color w:val="auto"/>
          <w:sz w:val="22"/>
          <w:lang w:eastAsia="zh-CN"/>
        </w:rPr>
        <w:t>5</w:t>
      </w:r>
      <w:r w:rsidRPr="0047084E">
        <w:rPr>
          <w:rFonts w:ascii="Calisto MT" w:eastAsia="SimSun" w:hAnsi="Calisto MT"/>
          <w:color w:val="auto"/>
          <w:sz w:val="22"/>
          <w:lang w:eastAsia="zh-CN"/>
        </w:rPr>
        <w:t>.</w:t>
      </w:r>
      <w:r>
        <w:rPr>
          <w:rFonts w:ascii="Calisto MT" w:eastAsia="SimSun" w:hAnsi="Calisto MT"/>
          <w:color w:val="auto"/>
          <w:sz w:val="22"/>
          <w:lang w:eastAsia="zh-CN"/>
        </w:rPr>
        <w:t xml:space="preserve"> </w:t>
      </w:r>
      <w:r w:rsidRPr="0047084E">
        <w:rPr>
          <w:rFonts w:ascii="Calisto MT" w:eastAsia="SimSun" w:hAnsi="Calisto MT"/>
          <w:color w:val="auto"/>
          <w:sz w:val="22"/>
          <w:lang w:eastAsia="zh-CN"/>
        </w:rPr>
        <w:t>Take foods rich in fiber every day.</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Dietary fiber is a plant material that humans cannot digest. Fiber increases the amount of    stool in your intestine. The most </w:t>
      </w:r>
      <w:proofErr w:type="spellStart"/>
      <w:r w:rsidRPr="0047084E">
        <w:rPr>
          <w:rFonts w:ascii="Calisto MT" w:eastAsia="SimSun" w:hAnsi="Calisto MT"/>
          <w:color w:val="auto"/>
          <w:sz w:val="22"/>
          <w:lang w:eastAsia="zh-CN"/>
        </w:rPr>
        <w:t>well known</w:t>
      </w:r>
      <w:proofErr w:type="spellEnd"/>
      <w:r w:rsidRPr="0047084E">
        <w:rPr>
          <w:rFonts w:ascii="Calisto MT" w:eastAsia="SimSun" w:hAnsi="Calisto MT"/>
          <w:color w:val="auto"/>
          <w:sz w:val="22"/>
          <w:lang w:eastAsia="zh-CN"/>
        </w:rPr>
        <w:t xml:space="preserve"> fiber is bran.</w:t>
      </w:r>
    </w:p>
    <w:p w:rsidR="00D27DDF" w:rsidRPr="0047084E" w:rsidRDefault="00D27DDF" w:rsidP="009B2627">
      <w:pPr>
        <w:spacing w:after="0" w:line="360" w:lineRule="auto"/>
        <w:ind w:left="0" w:firstLine="0"/>
        <w:rPr>
          <w:rFonts w:ascii="Calisto MT" w:hAnsi="Calisto MT"/>
        </w:rPr>
      </w:pPr>
      <w:r w:rsidRPr="0047084E">
        <w:rPr>
          <w:rFonts w:ascii="Calisto MT" w:eastAsia="SimSun" w:hAnsi="Calisto MT"/>
          <w:color w:val="auto"/>
          <w:sz w:val="22"/>
          <w:lang w:eastAsia="zh-CN"/>
        </w:rPr>
        <w:t xml:space="preserve">In addition to lowering cholesterol and blood sugar levels, some studies have shown </w:t>
      </w:r>
      <w:proofErr w:type="gramStart"/>
      <w:r w:rsidRPr="0047084E">
        <w:rPr>
          <w:rFonts w:ascii="Calisto MT" w:eastAsia="SimSun" w:hAnsi="Calisto MT"/>
          <w:color w:val="auto"/>
          <w:sz w:val="22"/>
          <w:lang w:eastAsia="zh-CN"/>
        </w:rPr>
        <w:t>that  people</w:t>
      </w:r>
      <w:proofErr w:type="gramEnd"/>
      <w:r w:rsidRPr="0047084E">
        <w:rPr>
          <w:rFonts w:ascii="Calisto MT" w:eastAsia="SimSun" w:hAnsi="Calisto MT"/>
          <w:color w:val="auto"/>
          <w:sz w:val="22"/>
          <w:lang w:eastAsia="zh-CN"/>
        </w:rPr>
        <w:t xml:space="preserve"> with hypertension who increase fiber in the die</w:t>
      </w:r>
      <w:r>
        <w:rPr>
          <w:rFonts w:ascii="Calisto MT" w:eastAsia="SimSun" w:hAnsi="Calisto MT"/>
          <w:color w:val="auto"/>
          <w:sz w:val="22"/>
          <w:lang w:eastAsia="zh-CN"/>
        </w:rPr>
        <w:t xml:space="preserve">t for at least 8 weeks can significantly </w:t>
      </w:r>
      <w:r w:rsidRPr="0047084E">
        <w:rPr>
          <w:rFonts w:ascii="Calisto MT" w:eastAsia="SimSun" w:hAnsi="Calisto MT"/>
          <w:color w:val="auto"/>
          <w:sz w:val="22"/>
          <w:lang w:eastAsia="zh-CN"/>
        </w:rPr>
        <w:t xml:space="preserve">lower their blood pressure. As an added benefit, high fiber </w:t>
      </w:r>
      <w:r>
        <w:rPr>
          <w:rFonts w:ascii="Calisto MT" w:eastAsia="SimSun" w:hAnsi="Calisto MT"/>
          <w:color w:val="auto"/>
          <w:sz w:val="22"/>
          <w:lang w:eastAsia="zh-CN"/>
        </w:rPr>
        <w:t>foods usually contain important</w:t>
      </w:r>
      <w:r w:rsidRPr="0047084E">
        <w:rPr>
          <w:rFonts w:ascii="Calisto MT" w:eastAsia="SimSun" w:hAnsi="Calisto MT"/>
          <w:color w:val="auto"/>
          <w:sz w:val="22"/>
          <w:lang w:eastAsia="zh-CN"/>
        </w:rPr>
        <w:t xml:space="preserve"> vitamins and minerals.</w:t>
      </w:r>
    </w:p>
    <w:p w:rsidR="00D27DDF" w:rsidRDefault="00D27DDF" w:rsidP="009B2627">
      <w:pPr>
        <w:spacing w:after="0" w:line="360" w:lineRule="auto"/>
        <w:ind w:left="0" w:firstLine="0"/>
        <w:rPr>
          <w:rFonts w:ascii="Calisto MT" w:eastAsia="SimSun" w:hAnsi="Calisto MT"/>
          <w:color w:val="auto"/>
          <w:sz w:val="22"/>
          <w:lang w:eastAsia="zh-CN"/>
        </w:rPr>
      </w:pPr>
      <w:r w:rsidRPr="008932B8">
        <w:rPr>
          <w:rFonts w:ascii="Calisto MT" w:eastAsia="SimSun" w:hAnsi="Calisto MT"/>
          <w:color w:val="auto"/>
          <w:sz w:val="22"/>
          <w:lang w:eastAsia="zh-CN"/>
        </w:rPr>
        <w:t xml:space="preserve">Fiber comes in 2 forms, based on whether it will dissolve in </w:t>
      </w:r>
      <w:proofErr w:type="gramStart"/>
      <w:r w:rsidRPr="008932B8">
        <w:rPr>
          <w:rFonts w:ascii="Calisto MT" w:eastAsia="SimSun" w:hAnsi="Calisto MT"/>
          <w:color w:val="auto"/>
          <w:sz w:val="22"/>
          <w:lang w:eastAsia="zh-CN"/>
        </w:rPr>
        <w:t>water :</w:t>
      </w:r>
      <w:proofErr w:type="gramEnd"/>
      <w:r w:rsidRPr="008932B8">
        <w:rPr>
          <w:rFonts w:ascii="Calisto MT" w:eastAsia="SimSun" w:hAnsi="Calisto MT"/>
          <w:color w:val="auto"/>
          <w:sz w:val="22"/>
          <w:lang w:eastAsia="zh-CN"/>
        </w:rPr>
        <w:t xml:space="preserve"> soluble and insoluble.</w:t>
      </w:r>
      <w:r>
        <w:rPr>
          <w:rFonts w:ascii="Calisto MT" w:eastAsia="SimSun" w:hAnsi="Calisto MT"/>
          <w:color w:val="auto"/>
          <w:sz w:val="22"/>
          <w:lang w:eastAsia="zh-CN"/>
        </w:rPr>
        <w:t xml:space="preserve"> </w:t>
      </w:r>
      <w:r w:rsidRPr="008932B8">
        <w:rPr>
          <w:rFonts w:ascii="Calisto MT" w:eastAsia="SimSun" w:hAnsi="Calisto MT"/>
          <w:color w:val="auto"/>
          <w:sz w:val="22"/>
          <w:lang w:eastAsia="zh-CN"/>
        </w:rPr>
        <w:t xml:space="preserve">Most </w:t>
      </w:r>
      <w:r w:rsidRPr="0047084E">
        <w:rPr>
          <w:rFonts w:ascii="Calisto MT" w:eastAsia="SimSun" w:hAnsi="Calisto MT"/>
          <w:color w:val="auto"/>
          <w:sz w:val="22"/>
          <w:lang w:eastAsia="zh-CN"/>
        </w:rPr>
        <w:t>experts believe that about ¾ of fiber intake should be in the form o</w:t>
      </w:r>
      <w:r>
        <w:rPr>
          <w:rFonts w:ascii="Calisto MT" w:eastAsia="SimSun" w:hAnsi="Calisto MT"/>
          <w:color w:val="auto"/>
          <w:sz w:val="22"/>
          <w:lang w:eastAsia="zh-CN"/>
        </w:rPr>
        <w:t xml:space="preserve">f insoluble fiber. </w:t>
      </w:r>
    </w:p>
    <w:p w:rsidR="00D27DDF" w:rsidRPr="00FF03B9" w:rsidRDefault="00D27DDF" w:rsidP="009B2627">
      <w:pPr>
        <w:spacing w:after="0" w:line="360" w:lineRule="auto"/>
        <w:ind w:left="0" w:firstLine="0"/>
        <w:rPr>
          <w:rFonts w:ascii="Calisto MT" w:eastAsia="SimSun" w:hAnsi="Calisto MT"/>
          <w:color w:val="auto"/>
          <w:sz w:val="22"/>
          <w:lang w:eastAsia="zh-CN"/>
        </w:rPr>
      </w:pPr>
      <w:r>
        <w:rPr>
          <w:rFonts w:ascii="Calisto MT" w:eastAsia="SimSun" w:hAnsi="Calisto MT"/>
          <w:color w:val="auto"/>
          <w:sz w:val="22"/>
          <w:lang w:eastAsia="zh-CN"/>
        </w:rPr>
        <w:t xml:space="preserve">           </w:t>
      </w:r>
      <w:proofErr w:type="gramStart"/>
      <w:r w:rsidRPr="0047084E">
        <w:rPr>
          <w:rFonts w:ascii="Calisto MT" w:eastAsia="SimSun" w:hAnsi="Calisto MT"/>
          <w:color w:val="auto"/>
          <w:sz w:val="22"/>
          <w:lang w:eastAsia="zh-CN"/>
        </w:rPr>
        <w:t>Water Soluble</w:t>
      </w:r>
      <w:r>
        <w:rPr>
          <w:rFonts w:ascii="Calisto MT" w:eastAsia="SimSun" w:hAnsi="Calisto MT"/>
          <w:color w:val="auto"/>
          <w:sz w:val="22"/>
          <w:lang w:eastAsia="zh-CN"/>
        </w:rPr>
        <w:t xml:space="preserve">, Fiber sources, </w:t>
      </w:r>
      <w:r w:rsidRPr="0047084E">
        <w:rPr>
          <w:rFonts w:ascii="Calisto MT" w:eastAsia="SimSun" w:hAnsi="Calisto MT"/>
          <w:color w:val="auto"/>
          <w:sz w:val="22"/>
          <w:lang w:eastAsia="zh-CN"/>
        </w:rPr>
        <w:t>fresh fruits, dried fruits, vegetables, green leafy vegetables, oats, barley, legumes.</w:t>
      </w:r>
      <w:proofErr w:type="gramEnd"/>
    </w:p>
    <w:p w:rsidR="00D27DDF" w:rsidRDefault="00D27DDF" w:rsidP="009B2627">
      <w:pPr>
        <w:spacing w:after="0" w:line="360" w:lineRule="auto"/>
        <w:rPr>
          <w:rFonts w:ascii="Calisto MT" w:eastAsia="SimSun" w:hAnsi="Calisto MT"/>
          <w:color w:val="auto"/>
          <w:sz w:val="22"/>
          <w:lang w:eastAsia="zh-CN"/>
        </w:rPr>
      </w:pPr>
      <w:r w:rsidRPr="0047084E">
        <w:rPr>
          <w:rFonts w:ascii="Calisto MT" w:eastAsia="SimSun" w:hAnsi="Calisto MT"/>
          <w:color w:val="auto"/>
          <w:sz w:val="22"/>
          <w:lang w:eastAsia="zh-CN"/>
        </w:rPr>
        <w:t xml:space="preserve">         </w:t>
      </w:r>
      <w:r>
        <w:rPr>
          <w:rFonts w:ascii="Calisto MT" w:eastAsia="SimSun" w:hAnsi="Calisto MT"/>
          <w:color w:val="auto"/>
          <w:sz w:val="22"/>
          <w:lang w:eastAsia="zh-CN"/>
        </w:rPr>
        <w:t xml:space="preserve">   </w:t>
      </w:r>
      <w:r w:rsidRPr="0047084E">
        <w:rPr>
          <w:rFonts w:ascii="Calisto MT" w:eastAsia="SimSun" w:hAnsi="Calisto MT"/>
          <w:color w:val="auto"/>
          <w:sz w:val="22"/>
          <w:lang w:eastAsia="zh-CN"/>
        </w:rPr>
        <w:t xml:space="preserve">Insoluble Fiber </w:t>
      </w:r>
      <w:proofErr w:type="gramStart"/>
      <w:r w:rsidRPr="0047084E">
        <w:rPr>
          <w:rFonts w:ascii="Calisto MT" w:eastAsia="SimSun" w:hAnsi="Calisto MT"/>
          <w:color w:val="auto"/>
          <w:sz w:val="22"/>
          <w:lang w:eastAsia="zh-CN"/>
        </w:rPr>
        <w:t>sources :</w:t>
      </w:r>
      <w:proofErr w:type="gramEnd"/>
      <w:r w:rsidRPr="0047084E">
        <w:rPr>
          <w:rFonts w:ascii="Calisto MT" w:eastAsia="SimSun" w:hAnsi="Calisto MT"/>
          <w:color w:val="auto"/>
          <w:sz w:val="22"/>
          <w:lang w:eastAsia="zh-CN"/>
        </w:rPr>
        <w:t xml:space="preserve"> vegetables, whole wheat</w:t>
      </w:r>
      <w:r>
        <w:rPr>
          <w:rFonts w:ascii="Calisto MT" w:eastAsia="SimSun" w:hAnsi="Calisto MT"/>
          <w:color w:val="auto"/>
          <w:sz w:val="22"/>
          <w:lang w:eastAsia="zh-CN"/>
        </w:rPr>
        <w:t>, bran, whole grain brown bread.</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Raw foods tend to have more fiber than cooked, canned or pure</w:t>
      </w:r>
      <w:r>
        <w:rPr>
          <w:rFonts w:ascii="Calisto MT" w:eastAsia="SimSun" w:hAnsi="Calisto MT"/>
          <w:color w:val="auto"/>
          <w:sz w:val="22"/>
          <w:lang w:eastAsia="zh-CN"/>
        </w:rPr>
        <w:t xml:space="preserve">ed items. Even chopping and </w:t>
      </w:r>
      <w:r w:rsidRPr="0047084E">
        <w:rPr>
          <w:rFonts w:ascii="Calisto MT" w:eastAsia="SimSun" w:hAnsi="Calisto MT"/>
          <w:color w:val="auto"/>
          <w:sz w:val="22"/>
          <w:lang w:eastAsia="zh-CN"/>
        </w:rPr>
        <w:t>peeling skins removes some fiber.</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Fiber can also be taken in common fiber supplements like </w:t>
      </w:r>
      <w:r>
        <w:rPr>
          <w:rFonts w:ascii="Calisto MT" w:eastAsia="SimSun" w:hAnsi="Calisto MT"/>
          <w:color w:val="auto"/>
          <w:sz w:val="22"/>
          <w:lang w:eastAsia="zh-CN"/>
        </w:rPr>
        <w:t xml:space="preserve">Metamucil, or whole wheat bran </w:t>
      </w:r>
      <w:r w:rsidRPr="0047084E">
        <w:rPr>
          <w:rFonts w:ascii="Calisto MT" w:eastAsia="SimSun" w:hAnsi="Calisto MT"/>
          <w:color w:val="auto"/>
          <w:sz w:val="22"/>
          <w:lang w:eastAsia="zh-CN"/>
        </w:rPr>
        <w:t xml:space="preserve">can be purchased very inexpensively from a miller. Use 2-3 teaspoons of bran in many cooked </w:t>
      </w:r>
      <w:r>
        <w:rPr>
          <w:rFonts w:ascii="Calisto MT" w:eastAsia="SimSun" w:hAnsi="Calisto MT"/>
          <w:color w:val="auto"/>
          <w:sz w:val="22"/>
          <w:lang w:eastAsia="zh-CN"/>
        </w:rPr>
        <w:t>dishes.</w:t>
      </w:r>
    </w:p>
    <w:p w:rsidR="00D27DDF" w:rsidRPr="00141F77" w:rsidRDefault="00D27DDF" w:rsidP="009B2627">
      <w:pPr>
        <w:spacing w:after="0" w:line="360" w:lineRule="auto"/>
        <w:rPr>
          <w:rFonts w:ascii="Calisto MT" w:hAnsi="Calisto MT"/>
        </w:rPr>
      </w:pPr>
      <w:r w:rsidRPr="0047084E">
        <w:rPr>
          <w:rFonts w:ascii="Calisto MT" w:eastAsia="SimSun" w:hAnsi="Calisto MT"/>
          <w:color w:val="auto"/>
          <w:sz w:val="22"/>
          <w:lang w:eastAsia="zh-CN"/>
        </w:rPr>
        <w:t>When taking high fiber foods, be sure to take at least 2 liters of water or other fluids every day. Fiber tends to bind water, which leads to softer stools and a more rapid transit of material throug</w:t>
      </w:r>
      <w:r>
        <w:rPr>
          <w:rFonts w:ascii="Calisto MT" w:eastAsia="SimSun" w:hAnsi="Calisto MT"/>
          <w:color w:val="auto"/>
          <w:sz w:val="22"/>
          <w:lang w:eastAsia="zh-CN"/>
        </w:rPr>
        <w:t>h the intestines.             •</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Examples of a high – fiber diet</w:t>
      </w:r>
    </w:p>
    <w:p w:rsidR="00D27DDF" w:rsidRDefault="00D27DDF" w:rsidP="009B2627">
      <w:pPr>
        <w:spacing w:after="0" w:line="360" w:lineRule="auto"/>
        <w:rPr>
          <w:rFonts w:ascii="Calisto MT" w:eastAsia="SimSun" w:hAnsi="Calisto MT"/>
          <w:color w:val="auto"/>
          <w:sz w:val="22"/>
          <w:lang w:eastAsia="zh-CN"/>
        </w:rPr>
      </w:pPr>
      <w:r w:rsidRPr="0047084E">
        <w:rPr>
          <w:rFonts w:ascii="Calisto MT" w:eastAsia="SimSun" w:hAnsi="Calisto MT"/>
          <w:b/>
          <w:bCs/>
          <w:color w:val="auto"/>
          <w:sz w:val="22"/>
          <w:lang w:eastAsia="zh-CN"/>
        </w:rPr>
        <w:lastRenderedPageBreak/>
        <w:t xml:space="preserve">Breads and </w:t>
      </w:r>
      <w:proofErr w:type="gramStart"/>
      <w:r w:rsidRPr="0047084E">
        <w:rPr>
          <w:rFonts w:ascii="Calisto MT" w:eastAsia="SimSun" w:hAnsi="Calisto MT"/>
          <w:b/>
          <w:bCs/>
          <w:color w:val="auto"/>
          <w:sz w:val="22"/>
          <w:lang w:eastAsia="zh-CN"/>
        </w:rPr>
        <w:t>grains :</w:t>
      </w:r>
      <w:proofErr w:type="gramEnd"/>
      <w:r w:rsidRPr="0047084E">
        <w:rPr>
          <w:rFonts w:ascii="Calisto MT" w:eastAsia="SimSun" w:hAnsi="Calisto MT"/>
          <w:b/>
          <w:bCs/>
          <w:color w:val="auto"/>
          <w:sz w:val="22"/>
          <w:lang w:eastAsia="zh-CN"/>
        </w:rPr>
        <w:t xml:space="preserve"> </w:t>
      </w:r>
      <w:r w:rsidRPr="0047084E">
        <w:rPr>
          <w:rFonts w:ascii="Calisto MT" w:eastAsia="SimSun" w:hAnsi="Calisto MT"/>
          <w:color w:val="auto"/>
          <w:sz w:val="22"/>
          <w:lang w:eastAsia="zh-CN"/>
        </w:rPr>
        <w:t xml:space="preserve">e.g. Barley, whole grain breads , whole grain baked pastries and muffins.                </w:t>
      </w:r>
    </w:p>
    <w:p w:rsidR="00D27DDF" w:rsidRDefault="00D27DDF" w:rsidP="009B2627">
      <w:pPr>
        <w:spacing w:after="0" w:line="360" w:lineRule="auto"/>
        <w:rPr>
          <w:rFonts w:ascii="Calisto MT" w:eastAsia="SimSun" w:hAnsi="Calisto MT"/>
          <w:color w:val="auto"/>
          <w:sz w:val="22"/>
          <w:lang w:eastAsia="zh-CN"/>
        </w:rPr>
      </w:pPr>
      <w:proofErr w:type="gramStart"/>
      <w:r w:rsidRPr="0047084E">
        <w:rPr>
          <w:rFonts w:ascii="Calisto MT" w:eastAsia="SimSun" w:hAnsi="Calisto MT"/>
          <w:b/>
          <w:bCs/>
          <w:color w:val="auto"/>
          <w:sz w:val="22"/>
          <w:lang w:eastAsia="zh-CN"/>
        </w:rPr>
        <w:t>Fruit :</w:t>
      </w:r>
      <w:proofErr w:type="gramEnd"/>
      <w:r w:rsidRPr="0047084E">
        <w:rPr>
          <w:rFonts w:ascii="Calisto MT" w:eastAsia="SimSun" w:hAnsi="Calisto MT"/>
          <w:b/>
          <w:bCs/>
          <w:color w:val="auto"/>
          <w:sz w:val="22"/>
          <w:lang w:eastAsia="zh-CN"/>
        </w:rPr>
        <w:t xml:space="preserve"> </w:t>
      </w:r>
      <w:r w:rsidRPr="0047084E">
        <w:rPr>
          <w:rFonts w:ascii="Calisto MT" w:eastAsia="SimSun" w:hAnsi="Calisto MT"/>
          <w:color w:val="auto"/>
          <w:sz w:val="22"/>
          <w:lang w:eastAsia="zh-CN"/>
        </w:rPr>
        <w:t xml:space="preserve">Apple, orange, banana, dates, peach, pear.                </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 xml:space="preserve">Vegetables: </w:t>
      </w:r>
      <w:r w:rsidRPr="0047084E">
        <w:rPr>
          <w:rFonts w:ascii="Calisto MT" w:eastAsia="SimSun" w:hAnsi="Calisto MT"/>
          <w:color w:val="auto"/>
          <w:sz w:val="22"/>
          <w:lang w:eastAsia="zh-CN"/>
        </w:rPr>
        <w:t>Carrots, spinach, tomato, potatoes, cabbage, zucchini.</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Substitutes for meats:</w:t>
      </w:r>
      <w:r w:rsidRPr="0047084E">
        <w:rPr>
          <w:rFonts w:ascii="Calisto MT" w:eastAsia="SimSun" w:hAnsi="Calisto MT"/>
          <w:color w:val="auto"/>
          <w:sz w:val="22"/>
          <w:lang w:eastAsia="zh-CN"/>
        </w:rPr>
        <w:t xml:space="preserve"> Meat has no fiber and contains various amounts of cholesterol </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proofErr w:type="gramStart"/>
      <w:r w:rsidRPr="0047084E">
        <w:rPr>
          <w:rFonts w:ascii="Calisto MT" w:eastAsia="SimSun" w:hAnsi="Calisto MT"/>
          <w:color w:val="auto"/>
          <w:sz w:val="22"/>
          <w:lang w:eastAsia="zh-CN"/>
        </w:rPr>
        <w:t>and</w:t>
      </w:r>
      <w:proofErr w:type="gramEnd"/>
      <w:r w:rsidRPr="0047084E">
        <w:rPr>
          <w:rFonts w:ascii="Calisto MT" w:eastAsia="SimSun" w:hAnsi="Calisto MT"/>
          <w:color w:val="auto"/>
          <w:sz w:val="22"/>
          <w:lang w:eastAsia="zh-CN"/>
        </w:rPr>
        <w:t xml:space="preserve"> saturated fats. There are many high-fiber foods that can help replace meat protein                   in the diet, such as almonds, kidney beans, peanuts, sesame seeds, sunflower seeds.</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PREVENTION</w:t>
      </w:r>
      <w:r w:rsidRPr="0047084E">
        <w:rPr>
          <w:rFonts w:ascii="Calisto MT" w:eastAsia="SimSun" w:hAnsi="Calisto MT"/>
          <w:color w:val="auto"/>
          <w:sz w:val="22"/>
          <w:lang w:eastAsia="zh-CN"/>
        </w:rPr>
        <w:t>:</w:t>
      </w:r>
      <w:r w:rsidRPr="0047084E">
        <w:rPr>
          <w:rFonts w:ascii="Calisto MT" w:hAnsi="Calisto MT"/>
        </w:rPr>
        <w:tab/>
      </w:r>
      <w:r w:rsidRPr="0047084E">
        <w:rPr>
          <w:rFonts w:ascii="Calisto MT" w:eastAsia="SimSun" w:hAnsi="Calisto MT"/>
          <w:color w:val="auto"/>
          <w:sz w:val="22"/>
          <w:lang w:eastAsia="zh-CN"/>
        </w:rPr>
        <w:t xml:space="preserve"> </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High blood pressure is preventable and treatable and because hypertension is a major risk </w:t>
      </w:r>
    </w:p>
    <w:p w:rsidR="00D27DDF" w:rsidRPr="0047084E" w:rsidRDefault="00D27DDF" w:rsidP="009B2627">
      <w:pPr>
        <w:spacing w:after="0" w:line="360" w:lineRule="auto"/>
        <w:rPr>
          <w:rFonts w:ascii="Calisto MT" w:hAnsi="Calisto MT"/>
        </w:rPr>
      </w:pPr>
      <w:proofErr w:type="gramStart"/>
      <w:r w:rsidRPr="0047084E">
        <w:rPr>
          <w:rFonts w:ascii="Calisto MT" w:eastAsia="SimSun" w:hAnsi="Calisto MT"/>
          <w:color w:val="auto"/>
          <w:sz w:val="22"/>
          <w:lang w:eastAsia="zh-CN"/>
        </w:rPr>
        <w:t>factor</w:t>
      </w:r>
      <w:proofErr w:type="gramEnd"/>
      <w:r w:rsidRPr="0047084E">
        <w:rPr>
          <w:rFonts w:ascii="Calisto MT" w:eastAsia="SimSun" w:hAnsi="Calisto MT"/>
          <w:color w:val="auto"/>
          <w:sz w:val="22"/>
          <w:lang w:eastAsia="zh-CN"/>
        </w:rPr>
        <w:t xml:space="preserve"> for cardiovascular disease. Many deaths can be prevented if hypertension is prevented from developing or is detected early and managed properly.</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Primary prevention:</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This refers to actions that can be taken prior to the onset of hypertension through lifestyle modification.</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Actions:</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 Maintain normal body weight (BMI &lt;25 kg/m2) </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Avoid high salt diet (add no salt to food either in cooking or at the table, avoid canned and processed foods).</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Engage in regular aerobic activity</w:t>
      </w:r>
      <w:proofErr w:type="gramStart"/>
      <w:r w:rsidRPr="0047084E">
        <w:rPr>
          <w:rFonts w:ascii="Calisto MT" w:eastAsia="SimSun" w:hAnsi="Calisto MT"/>
          <w:color w:val="auto"/>
          <w:sz w:val="22"/>
          <w:lang w:eastAsia="zh-CN"/>
        </w:rPr>
        <w:t>.•</w:t>
      </w:r>
      <w:proofErr w:type="gramEnd"/>
      <w:r w:rsidRPr="0047084E">
        <w:rPr>
          <w:rFonts w:ascii="Calisto MT" w:eastAsia="SimSun" w:hAnsi="Calisto MT"/>
          <w:color w:val="auto"/>
          <w:sz w:val="22"/>
          <w:lang w:eastAsia="zh-CN"/>
        </w:rPr>
        <w:t xml:space="preserve"> Limit alcohol consumption.</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Consume diet rich in fresh fruits and vegetables.</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Replace saturated fat with polyunsaturated fats.</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Stop smoking.</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Secondary prevention:</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This refers to actions which halt the progress of hypertension at its incipient stage and prevents complications through early detection and proper management.</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Actions</w:t>
      </w:r>
      <w:r w:rsidRPr="0047084E">
        <w:rPr>
          <w:rFonts w:ascii="Calisto MT" w:eastAsia="SimSun" w:hAnsi="Calisto MT"/>
          <w:color w:val="auto"/>
          <w:sz w:val="22"/>
          <w:lang w:eastAsia="zh-CN"/>
        </w:rPr>
        <w:t>:</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Regular blood pressure screening.</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Lifestyle modification.</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Early initiation of treatment and assurance of compliance</w:t>
      </w:r>
      <w:proofErr w:type="gramStart"/>
      <w:r w:rsidRPr="0047084E">
        <w:rPr>
          <w:rFonts w:ascii="Calisto MT" w:eastAsia="SimSun" w:hAnsi="Calisto MT"/>
          <w:color w:val="auto"/>
          <w:sz w:val="22"/>
          <w:lang w:eastAsia="zh-CN"/>
        </w:rPr>
        <w:t>..</w:t>
      </w:r>
      <w:proofErr w:type="gramEnd"/>
    </w:p>
    <w:p w:rsidR="00D27DDF" w:rsidRDefault="00D27DDF" w:rsidP="009B2627">
      <w:pPr>
        <w:spacing w:after="0" w:line="360" w:lineRule="auto"/>
        <w:ind w:left="0" w:firstLine="0"/>
        <w:rPr>
          <w:rFonts w:ascii="Calisto MT" w:hAnsi="Calisto MT"/>
        </w:rPr>
      </w:pPr>
    </w:p>
    <w:p w:rsidR="00D27DDF" w:rsidRPr="0047084E" w:rsidRDefault="00D27DDF" w:rsidP="009B2627">
      <w:pPr>
        <w:spacing w:after="0" w:line="360" w:lineRule="auto"/>
        <w:ind w:left="0" w:firstLine="0"/>
        <w:rPr>
          <w:rFonts w:ascii="Calisto MT" w:hAnsi="Calisto MT"/>
        </w:rPr>
      </w:pPr>
      <w:r w:rsidRPr="0047084E">
        <w:rPr>
          <w:rFonts w:ascii="Calisto MT" w:eastAsia="SimSun" w:hAnsi="Calisto MT"/>
          <w:b/>
          <w:bCs/>
          <w:color w:val="auto"/>
          <w:sz w:val="22"/>
          <w:lang w:eastAsia="zh-CN"/>
        </w:rPr>
        <w:t>Tertiary prevention:</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Refers to Measures used late in the stage of the disease to limit disease progression and </w:t>
      </w:r>
    </w:p>
    <w:p w:rsidR="00D27DDF" w:rsidRPr="0047084E" w:rsidRDefault="00D27DDF" w:rsidP="009B2627">
      <w:pPr>
        <w:spacing w:after="0" w:line="360" w:lineRule="auto"/>
        <w:rPr>
          <w:rFonts w:ascii="Calisto MT" w:hAnsi="Calisto MT"/>
        </w:rPr>
      </w:pPr>
      <w:proofErr w:type="gramStart"/>
      <w:r w:rsidRPr="0047084E">
        <w:rPr>
          <w:rFonts w:ascii="Calisto MT" w:eastAsia="SimSun" w:hAnsi="Calisto MT"/>
          <w:color w:val="auto"/>
          <w:sz w:val="22"/>
          <w:lang w:eastAsia="zh-CN"/>
        </w:rPr>
        <w:t>clinical</w:t>
      </w:r>
      <w:proofErr w:type="gramEnd"/>
      <w:r w:rsidRPr="0047084E">
        <w:rPr>
          <w:rFonts w:ascii="Calisto MT" w:eastAsia="SimSun" w:hAnsi="Calisto MT"/>
          <w:color w:val="auto"/>
          <w:sz w:val="22"/>
          <w:lang w:eastAsia="zh-CN"/>
        </w:rPr>
        <w:t xml:space="preserve"> disease complication after overt clinical hypertension manifest.</w:t>
      </w:r>
    </w:p>
    <w:p w:rsidR="00D27DDF" w:rsidRPr="0047084E" w:rsidRDefault="00D27DDF" w:rsidP="009B2627">
      <w:pPr>
        <w:spacing w:after="0" w:line="360" w:lineRule="auto"/>
        <w:rPr>
          <w:rFonts w:ascii="Calisto MT" w:hAnsi="Calisto MT"/>
        </w:rPr>
      </w:pPr>
      <w:r w:rsidRPr="0047084E">
        <w:rPr>
          <w:rFonts w:ascii="Calisto MT" w:eastAsia="SimSun" w:hAnsi="Calisto MT"/>
          <w:b/>
          <w:bCs/>
          <w:color w:val="auto"/>
          <w:sz w:val="22"/>
          <w:lang w:eastAsia="zh-CN"/>
        </w:rPr>
        <w:t>Actions:</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lastRenderedPageBreak/>
        <w:t xml:space="preserve">• Lifestyle modifications </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xml:space="preserve">• Treatment of hypertension and any target organ damage with consideration of </w:t>
      </w:r>
    </w:p>
    <w:p w:rsidR="00D27DDF" w:rsidRPr="0047084E" w:rsidRDefault="00D27DDF" w:rsidP="009B2627">
      <w:pPr>
        <w:spacing w:after="0" w:line="360" w:lineRule="auto"/>
        <w:rPr>
          <w:rFonts w:ascii="Calisto MT" w:hAnsi="Calisto MT"/>
        </w:rPr>
      </w:pPr>
      <w:proofErr w:type="gramStart"/>
      <w:r w:rsidRPr="0047084E">
        <w:rPr>
          <w:rFonts w:ascii="Calisto MT" w:eastAsia="SimSun" w:hAnsi="Calisto MT"/>
          <w:color w:val="auto"/>
          <w:sz w:val="22"/>
          <w:lang w:eastAsia="zh-CN"/>
        </w:rPr>
        <w:t>compliance</w:t>
      </w:r>
      <w:proofErr w:type="gramEnd"/>
      <w:r w:rsidRPr="0047084E">
        <w:rPr>
          <w:rFonts w:ascii="Calisto MT" w:eastAsia="SimSun" w:hAnsi="Calisto MT"/>
          <w:color w:val="auto"/>
          <w:sz w:val="22"/>
          <w:lang w:eastAsia="zh-CN"/>
        </w:rPr>
        <w:t>, adherence, and concordance.</w:t>
      </w:r>
    </w:p>
    <w:p w:rsidR="00D27DDF" w:rsidRPr="0047084E" w:rsidRDefault="00D27DDF" w:rsidP="009B2627">
      <w:pPr>
        <w:spacing w:after="0" w:line="360" w:lineRule="auto"/>
        <w:rPr>
          <w:rFonts w:ascii="Calisto MT" w:hAnsi="Calisto MT"/>
        </w:rPr>
      </w:pPr>
      <w:r w:rsidRPr="0047084E">
        <w:rPr>
          <w:rFonts w:ascii="Calisto MT" w:eastAsia="SimSun" w:hAnsi="Calisto MT"/>
          <w:color w:val="auto"/>
          <w:sz w:val="22"/>
          <w:lang w:eastAsia="zh-CN"/>
        </w:rPr>
        <w:t>• Concomitant treatment of diseases developed secondary to hypertension.</w:t>
      </w:r>
    </w:p>
    <w:p w:rsidR="00D27DDF" w:rsidRPr="0047084E" w:rsidRDefault="00D27DDF" w:rsidP="009B2627">
      <w:pPr>
        <w:spacing w:after="0" w:line="360" w:lineRule="auto"/>
        <w:rPr>
          <w:rFonts w:ascii="Calisto MT" w:hAnsi="Calisto MT"/>
        </w:rPr>
      </w:pPr>
    </w:p>
    <w:p w:rsidR="00D27DDF" w:rsidRPr="0047084E" w:rsidRDefault="00D27DDF" w:rsidP="009B2627">
      <w:pPr>
        <w:spacing w:after="0" w:line="360" w:lineRule="auto"/>
        <w:ind w:left="0" w:firstLine="0"/>
        <w:rPr>
          <w:rFonts w:ascii="Calisto MT" w:hAnsi="Calisto MT"/>
        </w:rPr>
      </w:pPr>
    </w:p>
    <w:p w:rsidR="00D27DDF" w:rsidRDefault="00D27DDF" w:rsidP="00E84E0C">
      <w:pPr>
        <w:pStyle w:val="ListParagraph"/>
        <w:numPr>
          <w:ilvl w:val="0"/>
          <w:numId w:val="59"/>
        </w:numPr>
        <w:spacing w:after="0" w:line="360" w:lineRule="auto"/>
        <w:rPr>
          <w:rFonts w:ascii="Calisto MT" w:hAnsi="Calisto MT"/>
        </w:rPr>
      </w:pPr>
      <w:r w:rsidRPr="00862F14">
        <w:rPr>
          <w:rFonts w:ascii="Calisto MT" w:hAnsi="Calisto MT"/>
        </w:rPr>
        <w:t xml:space="preserve">I participated in the World Breastfeeding Day </w:t>
      </w:r>
      <w:proofErr w:type="spellStart"/>
      <w:r w:rsidRPr="00862F14">
        <w:rPr>
          <w:rFonts w:ascii="Calisto MT" w:hAnsi="Calisto MT"/>
        </w:rPr>
        <w:t>programme</w:t>
      </w:r>
      <w:proofErr w:type="spellEnd"/>
      <w:r w:rsidRPr="00862F14">
        <w:rPr>
          <w:rFonts w:ascii="Calisto MT" w:hAnsi="Calisto MT"/>
        </w:rPr>
        <w:t>, where health education was provided to mothers in the hospital on the importance and benefits of breastfeeding.</w:t>
      </w:r>
    </w:p>
    <w:p w:rsidR="00D27DDF" w:rsidRPr="00862F14" w:rsidRDefault="00D27DDF" w:rsidP="009B2627">
      <w:pPr>
        <w:pStyle w:val="ListParagraph"/>
        <w:spacing w:after="0" w:line="360" w:lineRule="auto"/>
        <w:ind w:left="1080" w:firstLine="0"/>
        <w:rPr>
          <w:rFonts w:ascii="Calisto MT" w:hAnsi="Calisto MT"/>
        </w:rPr>
      </w:pPr>
    </w:p>
    <w:p w:rsidR="00D27DDF" w:rsidRDefault="00D27DDF" w:rsidP="009B2627">
      <w:pPr>
        <w:pStyle w:val="Heading2"/>
        <w:spacing w:after="0" w:line="360" w:lineRule="auto"/>
        <w:rPr>
          <w:rFonts w:ascii="Calisto MT" w:hAnsi="Calisto MT"/>
        </w:rPr>
      </w:pPr>
      <w:r w:rsidRPr="0047084E">
        <w:rPr>
          <w:rFonts w:ascii="Calisto MT" w:hAnsi="Calisto MT"/>
        </w:rPr>
        <w:t xml:space="preserve">BREASTFEEDING </w:t>
      </w:r>
    </w:p>
    <w:p w:rsidR="009B2627" w:rsidRDefault="009B2627" w:rsidP="009B2627">
      <w:pPr>
        <w:ind w:left="0" w:firstLine="0"/>
        <w:rPr>
          <w:b/>
          <w:bCs/>
        </w:rPr>
      </w:pPr>
      <w:r>
        <w:rPr>
          <w:b/>
          <w:bCs/>
        </w:rPr>
        <w:t>INTRODUCTION</w:t>
      </w:r>
    </w:p>
    <w:p w:rsidR="009B2627" w:rsidRDefault="009B2627" w:rsidP="009B2627">
      <w:r>
        <w:t>Breast milk is wholesome food for the baby. Breastfeeding is the most effective way to provide baby with a caring environment &amp; complete nutrition. It meets the nutritional needs of the baby. UNICEF &amp; WHO recommends exclusive Breastfeeding to babies until 6 month of age.</w:t>
      </w:r>
    </w:p>
    <w:p w:rsidR="009B2627" w:rsidRDefault="009B2627" w:rsidP="009B2627">
      <w:r>
        <w:t>A healthy mother may produce to 500-800 ml of milk a day to feed her infant about 500kcal/day.</w:t>
      </w:r>
    </w:p>
    <w:p w:rsidR="009B2627" w:rsidRDefault="009B2627" w:rsidP="009B2627">
      <w:pPr>
        <w:rPr>
          <w:b/>
          <w:bCs/>
        </w:rPr>
      </w:pPr>
      <w:r>
        <w:rPr>
          <w:b/>
          <w:bCs/>
        </w:rPr>
        <w:t>DEFINITION:-</w:t>
      </w:r>
    </w:p>
    <w:p w:rsidR="009B2627" w:rsidRDefault="009B2627" w:rsidP="009B2627">
      <w:r>
        <w:t xml:space="preserve">Breastfeeding is the feeding of an infant or young child with breast milk directly from female human breast </w:t>
      </w:r>
      <w:proofErr w:type="gramStart"/>
      <w:r>
        <w:t>( via</w:t>
      </w:r>
      <w:proofErr w:type="gramEnd"/>
      <w:r>
        <w:t xml:space="preserve"> lactation) not from a baby bottle or other container.</w:t>
      </w:r>
    </w:p>
    <w:p w:rsidR="009B2627" w:rsidRDefault="009B2627" w:rsidP="009B2627">
      <w:pPr>
        <w:rPr>
          <w:b/>
          <w:bCs/>
        </w:rPr>
      </w:pPr>
      <w:r>
        <w:rPr>
          <w:b/>
          <w:bCs/>
        </w:rPr>
        <w:t>TYPES OF BREAST MILK:-</w:t>
      </w:r>
    </w:p>
    <w:p w:rsidR="009B2627" w:rsidRDefault="009B2627" w:rsidP="009B2627">
      <w:r>
        <w:t>The composition of breast milk varies at different stages of post natal period to suit the needs of the baby.</w:t>
      </w:r>
    </w:p>
    <w:p w:rsidR="009B2627" w:rsidRDefault="009B2627" w:rsidP="009B2627">
      <w:r w:rsidRPr="008B0C5B">
        <w:rPr>
          <w:b/>
        </w:rPr>
        <w:t>Colostrum</w:t>
      </w:r>
      <w:proofErr w:type="gramStart"/>
      <w:r>
        <w:t>:-</w:t>
      </w:r>
      <w:proofErr w:type="gramEnd"/>
      <w:r>
        <w:t xml:space="preserve"> it is the milk secreted during the first three days after delivery. It is thick and yellow in </w:t>
      </w:r>
      <w:proofErr w:type="spellStart"/>
      <w:r>
        <w:t>colour</w:t>
      </w:r>
      <w:proofErr w:type="spellEnd"/>
      <w:r>
        <w:t xml:space="preserve"> and rich in antibodies and vitamin A</w:t>
      </w:r>
      <w:proofErr w:type="gramStart"/>
      <w:r>
        <w:t>,D,E</w:t>
      </w:r>
      <w:proofErr w:type="gramEnd"/>
      <w:r>
        <w:t xml:space="preserve"> &amp; K.</w:t>
      </w:r>
    </w:p>
    <w:p w:rsidR="009B2627" w:rsidRDefault="009B2627" w:rsidP="009B2627">
      <w:r w:rsidRPr="008B0C5B">
        <w:rPr>
          <w:b/>
        </w:rPr>
        <w:t>Transitional milk</w:t>
      </w:r>
      <w:proofErr w:type="gramStart"/>
      <w:r>
        <w:t>:-</w:t>
      </w:r>
      <w:proofErr w:type="gramEnd"/>
      <w:r>
        <w:t xml:space="preserve"> it is the milk secreted during the next two weeks. The immunoglobulin and protein content decrease while fat and sugar increases.</w:t>
      </w:r>
    </w:p>
    <w:p w:rsidR="009B2627" w:rsidRDefault="009B2627" w:rsidP="009B2627">
      <w:r w:rsidRPr="008B0C5B">
        <w:rPr>
          <w:b/>
        </w:rPr>
        <w:t>Mature milk</w:t>
      </w:r>
      <w:proofErr w:type="gramStart"/>
      <w:r w:rsidRPr="008B0C5B">
        <w:rPr>
          <w:b/>
        </w:rPr>
        <w:t>:-</w:t>
      </w:r>
      <w:proofErr w:type="gramEnd"/>
      <w:r>
        <w:t xml:space="preserve"> it follows transitional milk. It is thinner and watery but has all nutrients for optimum growth of baby.</w:t>
      </w:r>
    </w:p>
    <w:p w:rsidR="009B2627" w:rsidRDefault="009B2627" w:rsidP="009B2627">
      <w:r w:rsidRPr="008B0C5B">
        <w:rPr>
          <w:b/>
        </w:rPr>
        <w:t>Fore milk</w:t>
      </w:r>
      <w:proofErr w:type="gramStart"/>
      <w:r w:rsidRPr="008B0C5B">
        <w:rPr>
          <w:b/>
        </w:rPr>
        <w:t>:-</w:t>
      </w:r>
      <w:proofErr w:type="gramEnd"/>
      <w:r>
        <w:t xml:space="preserve"> it is the milk secreted at the start of a feed. It is </w:t>
      </w:r>
      <w:proofErr w:type="spellStart"/>
      <w:r>
        <w:t>s</w:t>
      </w:r>
      <w:proofErr w:type="spellEnd"/>
      <w:r>
        <w:t xml:space="preserve"> rich in protein, sugar, </w:t>
      </w:r>
      <w:proofErr w:type="spellStart"/>
      <w:r>
        <w:t>vit</w:t>
      </w:r>
      <w:proofErr w:type="spellEnd"/>
      <w:r>
        <w:t>. And water.</w:t>
      </w:r>
    </w:p>
    <w:p w:rsidR="009B2627" w:rsidRDefault="009B2627" w:rsidP="009B2627">
      <w:r w:rsidRPr="008B0C5B">
        <w:rPr>
          <w:b/>
        </w:rPr>
        <w:lastRenderedPageBreak/>
        <w:t>Hind milk</w:t>
      </w:r>
      <w:proofErr w:type="gramStart"/>
      <w:r w:rsidRPr="008B0C5B">
        <w:rPr>
          <w:b/>
        </w:rPr>
        <w:t>:-</w:t>
      </w:r>
      <w:proofErr w:type="gramEnd"/>
      <w:r>
        <w:t xml:space="preserve"> it comes later, towards the end of a feed and is rich in fat and energy and satisfies the baby's hunger.</w:t>
      </w:r>
    </w:p>
    <w:p w:rsidR="009B2627" w:rsidRDefault="009B2627" w:rsidP="009B2627">
      <w:pPr>
        <w:rPr>
          <w:b/>
          <w:bCs/>
        </w:rPr>
      </w:pPr>
      <w:r>
        <w:rPr>
          <w:b/>
          <w:bCs/>
        </w:rPr>
        <w:t>INITIATION OF BREASTFEEDING:-</w:t>
      </w:r>
    </w:p>
    <w:p w:rsidR="009B2627" w:rsidRDefault="009B2627" w:rsidP="009B2627">
      <w:r>
        <w:t>Breastfeeding should be started within first half an hour to one hour of birth or as soon as possible after normal delivery, with in 4hours.</w:t>
      </w:r>
    </w:p>
    <w:p w:rsidR="009B2627" w:rsidRDefault="009B2627" w:rsidP="009B2627">
      <w:r>
        <w:t>Rooming-in &amp; bedding-in should be done with mother &amp;baby to prevent separation &amp; promote Breastfeeding.</w:t>
      </w:r>
    </w:p>
    <w:p w:rsidR="009B2627" w:rsidRDefault="009B2627" w:rsidP="009B2627">
      <w:pPr>
        <w:rPr>
          <w:b/>
          <w:bCs/>
        </w:rPr>
      </w:pPr>
      <w:r>
        <w:rPr>
          <w:b/>
          <w:bCs/>
        </w:rPr>
        <w:t>TECHNIQUES OF BREASTFEEDING:-</w:t>
      </w:r>
    </w:p>
    <w:p w:rsidR="009B2627" w:rsidRDefault="009B2627" w:rsidP="00E84E0C">
      <w:pPr>
        <w:pStyle w:val="ListParagraph"/>
        <w:numPr>
          <w:ilvl w:val="0"/>
          <w:numId w:val="172"/>
        </w:numPr>
      </w:pPr>
      <w:r>
        <w:t>Wash hands before Breastfeeding.</w:t>
      </w:r>
    </w:p>
    <w:p w:rsidR="009B2627" w:rsidRDefault="009B2627" w:rsidP="00E84E0C">
      <w:pPr>
        <w:pStyle w:val="ListParagraph"/>
        <w:numPr>
          <w:ilvl w:val="0"/>
          <w:numId w:val="172"/>
        </w:numPr>
      </w:pPr>
      <w:r>
        <w:t>Support mother's body</w:t>
      </w:r>
      <w:proofErr w:type="gramStart"/>
      <w:r>
        <w:t>:-</w:t>
      </w:r>
      <w:proofErr w:type="gramEnd"/>
      <w:r>
        <w:t xml:space="preserve"> Help the mother to get into a comfortable and relaxed position ( sitting or lying down). Use the back well by pillow, cushion or footstool to provide comfort.</w:t>
      </w:r>
    </w:p>
    <w:p w:rsidR="009B2627" w:rsidRDefault="009B2627" w:rsidP="00E84E0C">
      <w:pPr>
        <w:pStyle w:val="ListParagraph"/>
        <w:numPr>
          <w:ilvl w:val="0"/>
          <w:numId w:val="172"/>
        </w:numPr>
      </w:pPr>
      <w:r>
        <w:t>Holds the baby</w:t>
      </w:r>
      <w:proofErr w:type="gramStart"/>
      <w:r>
        <w:t>:-</w:t>
      </w:r>
      <w:proofErr w:type="gramEnd"/>
      <w:r>
        <w:t xml:space="preserve"> Explain the mother to hold the baby keeping in mind the 4 key points.</w:t>
      </w:r>
    </w:p>
    <w:p w:rsidR="009B2627" w:rsidRDefault="009B2627" w:rsidP="008B0C5B">
      <w:pPr>
        <w:spacing w:after="0" w:line="240" w:lineRule="auto"/>
      </w:pPr>
      <w:r>
        <w:t>• Head and body of baby should be straight.</w:t>
      </w:r>
    </w:p>
    <w:p w:rsidR="009B2627" w:rsidRDefault="009B2627" w:rsidP="008B0C5B">
      <w:pPr>
        <w:spacing w:after="0" w:line="240" w:lineRule="auto"/>
      </w:pPr>
      <w:r>
        <w:t>• Baby nose should be opposite to the nipple.</w:t>
      </w:r>
    </w:p>
    <w:p w:rsidR="009B2627" w:rsidRDefault="009B2627" w:rsidP="008B0C5B">
      <w:pPr>
        <w:spacing w:after="0" w:line="240" w:lineRule="auto"/>
      </w:pPr>
      <w:r>
        <w:t>• Baby’s body should be close to her body.</w:t>
      </w:r>
    </w:p>
    <w:p w:rsidR="009B2627" w:rsidRDefault="009B2627" w:rsidP="008B0C5B">
      <w:pPr>
        <w:spacing w:after="0" w:line="240" w:lineRule="auto"/>
      </w:pPr>
      <w:r>
        <w:t>• Whole body of the baby must be supported.</w:t>
      </w:r>
    </w:p>
    <w:p w:rsidR="008B0C5B" w:rsidRDefault="008B0C5B" w:rsidP="008B0C5B">
      <w:pPr>
        <w:spacing w:after="0" w:line="240" w:lineRule="auto"/>
      </w:pPr>
    </w:p>
    <w:p w:rsidR="009B2627" w:rsidRDefault="009B2627" w:rsidP="00E84E0C">
      <w:pPr>
        <w:pStyle w:val="ListParagraph"/>
        <w:numPr>
          <w:ilvl w:val="0"/>
          <w:numId w:val="172"/>
        </w:numPr>
      </w:pPr>
      <w:r>
        <w:t>Support the breast</w:t>
      </w:r>
      <w:proofErr w:type="gramStart"/>
      <w:r>
        <w:t>:-</w:t>
      </w:r>
      <w:proofErr w:type="gramEnd"/>
      <w:r>
        <w:t xml:space="preserve"> Mother should than support her breast with her fingers flat against her chest wall under her breast.</w:t>
      </w:r>
    </w:p>
    <w:p w:rsidR="009B2627" w:rsidRDefault="009B2627" w:rsidP="00E84E0C">
      <w:pPr>
        <w:pStyle w:val="ListParagraph"/>
        <w:numPr>
          <w:ilvl w:val="0"/>
          <w:numId w:val="172"/>
        </w:numPr>
      </w:pPr>
      <w:r>
        <w:t>Latching or attachment of baby to the breast</w:t>
      </w:r>
      <w:proofErr w:type="gramStart"/>
      <w:r>
        <w:t>:-</w:t>
      </w:r>
      <w:proofErr w:type="gramEnd"/>
      <w:r>
        <w:t xml:space="preserve"> After proper positioning, the baby’s cheek is touched with the nipple. Due to rooting reflex, baby quickly turns his face towards the breast &amp; starts sucking.</w:t>
      </w:r>
    </w:p>
    <w:p w:rsidR="008B0C5B" w:rsidRDefault="008B0C5B" w:rsidP="008B0C5B">
      <w:pPr>
        <w:pStyle w:val="ListParagraph"/>
        <w:ind w:left="347" w:firstLine="0"/>
      </w:pPr>
    </w:p>
    <w:p w:rsidR="009B2627" w:rsidRPr="008B0C5B" w:rsidRDefault="009B2627" w:rsidP="008B0C5B">
      <w:pPr>
        <w:ind w:left="0" w:firstLine="0"/>
        <w:rPr>
          <w:b/>
          <w:bCs/>
        </w:rPr>
      </w:pPr>
      <w:r w:rsidRPr="008B0C5B">
        <w:rPr>
          <w:b/>
          <w:bCs/>
        </w:rPr>
        <w:t>Sign of Good attachment:-</w:t>
      </w:r>
    </w:p>
    <w:p w:rsidR="00D27DDF" w:rsidRPr="0047084E" w:rsidRDefault="00D27DDF" w:rsidP="00E84E0C">
      <w:pPr>
        <w:pStyle w:val="ListParagraph"/>
        <w:numPr>
          <w:ilvl w:val="0"/>
          <w:numId w:val="45"/>
        </w:numPr>
        <w:spacing w:after="0" w:line="240" w:lineRule="auto"/>
        <w:rPr>
          <w:rFonts w:ascii="Calisto MT" w:hAnsi="Calisto MT"/>
        </w:rPr>
      </w:pPr>
      <w:r w:rsidRPr="0047084E">
        <w:rPr>
          <w:rFonts w:ascii="Calisto MT" w:hAnsi="Calisto MT"/>
        </w:rPr>
        <w:t>Baby’s mouth is wide open.</w:t>
      </w:r>
    </w:p>
    <w:p w:rsidR="00D27DDF" w:rsidRPr="0047084E" w:rsidRDefault="00D27DDF" w:rsidP="00E84E0C">
      <w:pPr>
        <w:pStyle w:val="ListParagraph"/>
        <w:numPr>
          <w:ilvl w:val="0"/>
          <w:numId w:val="46"/>
        </w:numPr>
        <w:spacing w:after="0" w:line="240" w:lineRule="auto"/>
        <w:rPr>
          <w:rFonts w:ascii="Calisto MT" w:hAnsi="Calisto MT"/>
        </w:rPr>
      </w:pPr>
      <w:r w:rsidRPr="0047084E">
        <w:rPr>
          <w:rFonts w:ascii="Calisto MT" w:hAnsi="Calisto MT"/>
        </w:rPr>
        <w:t>Baby’s chin touches the breast.</w:t>
      </w:r>
    </w:p>
    <w:p w:rsidR="00D27DDF" w:rsidRPr="0047084E" w:rsidRDefault="00D27DDF" w:rsidP="00E84E0C">
      <w:pPr>
        <w:pStyle w:val="ListParagraph"/>
        <w:numPr>
          <w:ilvl w:val="0"/>
          <w:numId w:val="47"/>
        </w:numPr>
        <w:spacing w:after="0" w:line="240" w:lineRule="auto"/>
        <w:rPr>
          <w:rFonts w:ascii="Calisto MT" w:hAnsi="Calisto MT"/>
        </w:rPr>
      </w:pPr>
      <w:r w:rsidRPr="0047084E">
        <w:rPr>
          <w:rFonts w:ascii="Calisto MT" w:hAnsi="Calisto MT"/>
        </w:rPr>
        <w:t>Much of the areola is not visible as it is in the baby’s mouth.</w:t>
      </w:r>
    </w:p>
    <w:p w:rsidR="00D27DDF" w:rsidRPr="0047084E" w:rsidRDefault="00D27DDF" w:rsidP="00E84E0C">
      <w:pPr>
        <w:pStyle w:val="ListParagraph"/>
        <w:numPr>
          <w:ilvl w:val="0"/>
          <w:numId w:val="48"/>
        </w:numPr>
        <w:spacing w:after="0" w:line="240" w:lineRule="auto"/>
        <w:rPr>
          <w:rFonts w:ascii="Calisto MT" w:hAnsi="Calisto MT"/>
        </w:rPr>
      </w:pPr>
      <w:r w:rsidRPr="0047084E">
        <w:rPr>
          <w:rFonts w:ascii="Calisto MT" w:hAnsi="Calisto MT"/>
        </w:rPr>
        <w:t>Baby’s cheeks are full and not hollow.</w:t>
      </w:r>
    </w:p>
    <w:p w:rsidR="00D27DDF" w:rsidRPr="0047084E" w:rsidRDefault="00D27DDF" w:rsidP="009B2627">
      <w:pPr>
        <w:pStyle w:val="ListParagraph"/>
        <w:spacing w:after="0" w:line="360" w:lineRule="auto"/>
        <w:ind w:left="345" w:firstLine="0"/>
        <w:rPr>
          <w:rFonts w:ascii="Calisto MT" w:hAnsi="Calisto MT"/>
        </w:rPr>
      </w:pPr>
    </w:p>
    <w:p w:rsidR="00D27DDF" w:rsidRDefault="00D27DDF" w:rsidP="009B2627">
      <w:pPr>
        <w:spacing w:after="0" w:line="360" w:lineRule="auto"/>
        <w:ind w:firstLine="0"/>
        <w:rPr>
          <w:rFonts w:ascii="Calisto MT" w:hAnsi="Calisto MT"/>
          <w:b/>
          <w:bCs/>
        </w:rPr>
      </w:pPr>
    </w:p>
    <w:p w:rsidR="00D27DDF" w:rsidRPr="0047084E" w:rsidRDefault="00D27DDF" w:rsidP="009B2627">
      <w:pPr>
        <w:spacing w:after="0" w:line="360" w:lineRule="auto"/>
        <w:ind w:firstLine="0"/>
        <w:rPr>
          <w:rFonts w:ascii="Calisto MT" w:hAnsi="Calisto MT"/>
        </w:rPr>
      </w:pPr>
      <w:r w:rsidRPr="0047084E">
        <w:rPr>
          <w:rFonts w:ascii="Calisto MT" w:hAnsi="Calisto MT"/>
          <w:b/>
          <w:bCs/>
        </w:rPr>
        <w:t>Sign of poor attachment:-</w:t>
      </w:r>
    </w:p>
    <w:p w:rsidR="00D27DDF" w:rsidRPr="0047084E" w:rsidRDefault="00D27DDF" w:rsidP="00E84E0C">
      <w:pPr>
        <w:pStyle w:val="ListParagraph"/>
        <w:numPr>
          <w:ilvl w:val="0"/>
          <w:numId w:val="38"/>
        </w:numPr>
        <w:spacing w:after="0" w:line="240" w:lineRule="auto"/>
        <w:rPr>
          <w:rFonts w:ascii="Calisto MT" w:hAnsi="Calisto MT"/>
        </w:rPr>
      </w:pPr>
      <w:r w:rsidRPr="0047084E">
        <w:rPr>
          <w:rFonts w:ascii="Calisto MT" w:hAnsi="Calisto MT"/>
        </w:rPr>
        <w:t>Only the nipple is in the baby’s mouth not the areola.</w:t>
      </w:r>
    </w:p>
    <w:p w:rsidR="00D27DDF" w:rsidRPr="0047084E" w:rsidRDefault="00D27DDF" w:rsidP="00E84E0C">
      <w:pPr>
        <w:pStyle w:val="ListParagraph"/>
        <w:numPr>
          <w:ilvl w:val="0"/>
          <w:numId w:val="39"/>
        </w:numPr>
        <w:spacing w:after="0" w:line="240" w:lineRule="auto"/>
        <w:rPr>
          <w:rFonts w:ascii="Calisto MT" w:hAnsi="Calisto MT"/>
        </w:rPr>
      </w:pPr>
      <w:r w:rsidRPr="0047084E">
        <w:rPr>
          <w:rFonts w:ascii="Calisto MT" w:hAnsi="Calisto MT"/>
        </w:rPr>
        <w:t>The baby’s tongue is back inside his mouth and can’t reach the ducts to press them.</w:t>
      </w:r>
    </w:p>
    <w:p w:rsidR="00D27DDF" w:rsidRPr="0047084E" w:rsidRDefault="00D27DDF" w:rsidP="00E84E0C">
      <w:pPr>
        <w:pStyle w:val="ListParagraph"/>
        <w:numPr>
          <w:ilvl w:val="0"/>
          <w:numId w:val="40"/>
        </w:numPr>
        <w:spacing w:after="0" w:line="240" w:lineRule="auto"/>
        <w:rPr>
          <w:rFonts w:ascii="Calisto MT" w:hAnsi="Calisto MT"/>
        </w:rPr>
      </w:pPr>
      <w:r w:rsidRPr="0047084E">
        <w:rPr>
          <w:rFonts w:ascii="Calisto MT" w:hAnsi="Calisto MT"/>
        </w:rPr>
        <w:lastRenderedPageBreak/>
        <w:t xml:space="preserve"> Suckling with poor attachment may be uncomfortable or painful for the mother.</w:t>
      </w:r>
    </w:p>
    <w:p w:rsidR="00D27DDF" w:rsidRPr="0047084E" w:rsidRDefault="00D27DDF" w:rsidP="009B2627">
      <w:pPr>
        <w:spacing w:after="0" w:line="360" w:lineRule="auto"/>
        <w:ind w:firstLine="0"/>
        <w:rPr>
          <w:rFonts w:ascii="Calisto MT" w:hAnsi="Calisto MT"/>
        </w:rPr>
      </w:pPr>
    </w:p>
    <w:p w:rsidR="00D27DDF" w:rsidRPr="0047084E" w:rsidRDefault="00D27DDF" w:rsidP="009B2627">
      <w:pPr>
        <w:spacing w:after="0" w:line="360" w:lineRule="auto"/>
        <w:ind w:left="0" w:firstLine="0"/>
        <w:rPr>
          <w:rFonts w:ascii="Calisto MT" w:hAnsi="Calisto MT"/>
          <w:b/>
          <w:bCs/>
        </w:rPr>
      </w:pPr>
      <w:r w:rsidRPr="0047084E">
        <w:rPr>
          <w:rFonts w:ascii="Calisto MT" w:hAnsi="Calisto MT"/>
          <w:b/>
          <w:bCs/>
        </w:rPr>
        <w:t xml:space="preserve">BREASTFEEDING POSITION </w:t>
      </w:r>
    </w:p>
    <w:p w:rsidR="00D27DDF" w:rsidRPr="0047084E" w:rsidRDefault="00D27DDF" w:rsidP="00E84E0C">
      <w:pPr>
        <w:pStyle w:val="ListParagraph"/>
        <w:numPr>
          <w:ilvl w:val="0"/>
          <w:numId w:val="24"/>
        </w:numPr>
        <w:spacing w:after="0" w:line="360" w:lineRule="auto"/>
        <w:rPr>
          <w:rFonts w:ascii="Calisto MT" w:hAnsi="Calisto MT"/>
          <w:b/>
          <w:bCs/>
        </w:rPr>
      </w:pPr>
      <w:r w:rsidRPr="0047084E">
        <w:rPr>
          <w:rFonts w:ascii="Calisto MT" w:hAnsi="Calisto MT"/>
          <w:b/>
          <w:bCs/>
        </w:rPr>
        <w:t>Cradle hold position</w:t>
      </w:r>
      <w:proofErr w:type="gramStart"/>
      <w:r w:rsidRPr="0047084E">
        <w:rPr>
          <w:rFonts w:ascii="Calisto MT" w:hAnsi="Calisto MT"/>
          <w:b/>
          <w:bCs/>
        </w:rPr>
        <w:t>:-</w:t>
      </w:r>
      <w:proofErr w:type="gramEnd"/>
      <w:r w:rsidRPr="0047084E">
        <w:rPr>
          <w:rFonts w:ascii="Calisto MT" w:hAnsi="Calisto MT"/>
        </w:rPr>
        <w:t xml:space="preserve"> hold the baby horizontally facing the mother. When nursing from the right </w:t>
      </w:r>
      <w:proofErr w:type="gramStart"/>
      <w:r w:rsidRPr="0047084E">
        <w:rPr>
          <w:rFonts w:ascii="Calisto MT" w:hAnsi="Calisto MT"/>
        </w:rPr>
        <w:t>breast ,use</w:t>
      </w:r>
      <w:proofErr w:type="gramEnd"/>
      <w:r w:rsidRPr="0047084E">
        <w:rPr>
          <w:rFonts w:ascii="Calisto MT" w:hAnsi="Calisto MT"/>
        </w:rPr>
        <w:t xml:space="preserve"> the right arm to hold the baby. Let the </w:t>
      </w:r>
      <w:proofErr w:type="gramStart"/>
      <w:r w:rsidRPr="0047084E">
        <w:rPr>
          <w:rFonts w:ascii="Calisto MT" w:hAnsi="Calisto MT"/>
        </w:rPr>
        <w:t>baby ‘s</w:t>
      </w:r>
      <w:proofErr w:type="gramEnd"/>
      <w:r w:rsidRPr="0047084E">
        <w:rPr>
          <w:rFonts w:ascii="Calisto MT" w:hAnsi="Calisto MT"/>
        </w:rPr>
        <w:t xml:space="preserve"> head rest on the forearm while supporting his back with the same forearm &amp;holding his bottom with the hand. Make sure that the baby’s lower arm doesn’t get in the way. Support the breast with the left </w:t>
      </w:r>
      <w:proofErr w:type="gramStart"/>
      <w:r w:rsidRPr="0047084E">
        <w:rPr>
          <w:rFonts w:ascii="Calisto MT" w:hAnsi="Calisto MT"/>
        </w:rPr>
        <w:t>hand .</w:t>
      </w:r>
      <w:proofErr w:type="gramEnd"/>
      <w:r w:rsidRPr="0047084E">
        <w:rPr>
          <w:rFonts w:ascii="Calisto MT" w:hAnsi="Calisto MT"/>
        </w:rPr>
        <w:t xml:space="preserve"> This is the most common position to </w:t>
      </w:r>
      <w:proofErr w:type="spellStart"/>
      <w:proofErr w:type="gramStart"/>
      <w:r w:rsidRPr="0047084E">
        <w:rPr>
          <w:rFonts w:ascii="Calisto MT" w:hAnsi="Calisto MT"/>
        </w:rPr>
        <w:t>used</w:t>
      </w:r>
      <w:proofErr w:type="spellEnd"/>
      <w:proofErr w:type="gramEnd"/>
      <w:r w:rsidRPr="0047084E">
        <w:rPr>
          <w:rFonts w:ascii="Calisto MT" w:hAnsi="Calisto MT"/>
        </w:rPr>
        <w:t xml:space="preserve"> by mother.</w:t>
      </w:r>
    </w:p>
    <w:p w:rsidR="00D27DDF" w:rsidRPr="0047084E" w:rsidRDefault="00D27DDF" w:rsidP="00E84E0C">
      <w:pPr>
        <w:pStyle w:val="ListParagraph"/>
        <w:numPr>
          <w:ilvl w:val="0"/>
          <w:numId w:val="24"/>
        </w:numPr>
        <w:spacing w:after="0" w:line="360" w:lineRule="auto"/>
        <w:rPr>
          <w:rFonts w:ascii="Calisto MT" w:hAnsi="Calisto MT"/>
        </w:rPr>
      </w:pPr>
      <w:r w:rsidRPr="0047084E">
        <w:rPr>
          <w:rFonts w:ascii="Calisto MT" w:hAnsi="Calisto MT"/>
          <w:b/>
          <w:bCs/>
        </w:rPr>
        <w:t>Cross cradle position</w:t>
      </w:r>
      <w:proofErr w:type="gramStart"/>
      <w:r w:rsidRPr="0047084E">
        <w:rPr>
          <w:rFonts w:ascii="Calisto MT" w:hAnsi="Calisto MT"/>
          <w:b/>
          <w:bCs/>
        </w:rPr>
        <w:t>:-</w:t>
      </w:r>
      <w:proofErr w:type="gramEnd"/>
      <w:r w:rsidRPr="0047084E">
        <w:rPr>
          <w:rFonts w:ascii="Calisto MT" w:hAnsi="Calisto MT"/>
        </w:rPr>
        <w:t xml:space="preserve"> Hold the baby horizontally facing the mother. When nursing from the right breast use the left arm to hold the baby. Support his back with the left forearm while placing the thumb and fingers at the base of the baby’s </w:t>
      </w:r>
      <w:proofErr w:type="gramStart"/>
      <w:r w:rsidRPr="0047084E">
        <w:rPr>
          <w:rFonts w:ascii="Calisto MT" w:hAnsi="Calisto MT"/>
        </w:rPr>
        <w:t>head ,</w:t>
      </w:r>
      <w:proofErr w:type="gramEnd"/>
      <w:r w:rsidRPr="0047084E">
        <w:rPr>
          <w:rFonts w:ascii="Calisto MT" w:hAnsi="Calisto MT"/>
        </w:rPr>
        <w:t xml:space="preserve"> below his ears. Make sure that the baby’s lower arm doesn’t get in the way. Support the breast with the right hand.</w:t>
      </w:r>
    </w:p>
    <w:p w:rsidR="00D27DDF" w:rsidRPr="0047084E" w:rsidRDefault="00D27DDF" w:rsidP="00E84E0C">
      <w:pPr>
        <w:pStyle w:val="ListParagraph"/>
        <w:numPr>
          <w:ilvl w:val="0"/>
          <w:numId w:val="24"/>
        </w:numPr>
        <w:spacing w:after="0" w:line="360" w:lineRule="auto"/>
        <w:rPr>
          <w:rFonts w:ascii="Calisto MT" w:hAnsi="Calisto MT"/>
        </w:rPr>
      </w:pPr>
      <w:r w:rsidRPr="0047084E">
        <w:rPr>
          <w:rFonts w:ascii="Calisto MT" w:hAnsi="Calisto MT"/>
          <w:b/>
          <w:bCs/>
        </w:rPr>
        <w:t>Clutch (football position):</w:t>
      </w:r>
      <w:r w:rsidRPr="0047084E">
        <w:rPr>
          <w:rFonts w:ascii="Calisto MT" w:hAnsi="Calisto MT"/>
        </w:rPr>
        <w:t xml:space="preserve">- The baby is positioned at the mother’s side, with their body &amp; feet tucked under the mother’s arm. The baby’s head is under the mother's hand. The mother's arm may also rest on a pillow with this hold. This position may be advantageous for </w:t>
      </w:r>
      <w:proofErr w:type="spellStart"/>
      <w:r w:rsidRPr="0047084E">
        <w:rPr>
          <w:rFonts w:ascii="Calisto MT" w:hAnsi="Calisto MT"/>
        </w:rPr>
        <w:t>mother’s</w:t>
      </w:r>
      <w:proofErr w:type="spellEnd"/>
      <w:r w:rsidRPr="0047084E">
        <w:rPr>
          <w:rFonts w:ascii="Calisto MT" w:hAnsi="Calisto MT"/>
        </w:rPr>
        <w:t xml:space="preserve"> who undergone a cesarean section.</w:t>
      </w:r>
    </w:p>
    <w:p w:rsidR="00D27DDF" w:rsidRPr="0047084E" w:rsidRDefault="00D27DDF" w:rsidP="00E84E0C">
      <w:pPr>
        <w:pStyle w:val="ListParagraph"/>
        <w:numPr>
          <w:ilvl w:val="0"/>
          <w:numId w:val="24"/>
        </w:numPr>
        <w:spacing w:after="0" w:line="360" w:lineRule="auto"/>
        <w:rPr>
          <w:rFonts w:ascii="Calisto MT" w:hAnsi="Calisto MT"/>
        </w:rPr>
      </w:pPr>
      <w:r w:rsidRPr="0047084E">
        <w:rPr>
          <w:rFonts w:ascii="Calisto MT" w:hAnsi="Calisto MT"/>
          <w:b/>
          <w:bCs/>
        </w:rPr>
        <w:t>Side lying position</w:t>
      </w:r>
      <w:proofErr w:type="gramStart"/>
      <w:r w:rsidRPr="0047084E">
        <w:rPr>
          <w:rFonts w:ascii="Calisto MT" w:hAnsi="Calisto MT"/>
          <w:b/>
          <w:bCs/>
        </w:rPr>
        <w:t>:-</w:t>
      </w:r>
      <w:proofErr w:type="gramEnd"/>
      <w:r w:rsidRPr="0047084E">
        <w:rPr>
          <w:rFonts w:ascii="Calisto MT" w:hAnsi="Calisto MT"/>
        </w:rPr>
        <w:t xml:space="preserve"> Baby and mother lying on their sides facing each other. The mother should be relaxed with no muscles straining, while keeping her back and hip in a straight line. The </w:t>
      </w:r>
      <w:proofErr w:type="gramStart"/>
      <w:r w:rsidRPr="0047084E">
        <w:rPr>
          <w:rFonts w:ascii="Calisto MT" w:hAnsi="Calisto MT"/>
        </w:rPr>
        <w:t>baby need</w:t>
      </w:r>
      <w:proofErr w:type="gramEnd"/>
      <w:r w:rsidRPr="0047084E">
        <w:rPr>
          <w:rFonts w:ascii="Calisto MT" w:hAnsi="Calisto MT"/>
        </w:rPr>
        <w:t xml:space="preserve"> to be well supported &amp;secure. Adjust the baby’s distance from the lower breast by placing a folded blanket under his head.</w:t>
      </w:r>
    </w:p>
    <w:p w:rsidR="00D27DDF" w:rsidRPr="0047084E" w:rsidRDefault="00D27DDF" w:rsidP="00E84E0C">
      <w:pPr>
        <w:pStyle w:val="ListParagraph"/>
        <w:numPr>
          <w:ilvl w:val="0"/>
          <w:numId w:val="24"/>
        </w:numPr>
        <w:spacing w:after="0" w:line="360" w:lineRule="auto"/>
        <w:rPr>
          <w:rFonts w:ascii="Calisto MT" w:hAnsi="Calisto MT"/>
        </w:rPr>
      </w:pPr>
      <w:r w:rsidRPr="0047084E">
        <w:rPr>
          <w:rFonts w:ascii="Calisto MT" w:hAnsi="Calisto MT"/>
          <w:b/>
          <w:bCs/>
        </w:rPr>
        <w:t xml:space="preserve">Laid-back Breastfeeding </w:t>
      </w:r>
      <w:proofErr w:type="gramStart"/>
      <w:r w:rsidRPr="0047084E">
        <w:rPr>
          <w:rFonts w:ascii="Calisto MT" w:hAnsi="Calisto MT"/>
          <w:b/>
          <w:bCs/>
        </w:rPr>
        <w:t>position :-</w:t>
      </w:r>
      <w:proofErr w:type="gramEnd"/>
      <w:r w:rsidRPr="0047084E">
        <w:rPr>
          <w:rFonts w:ascii="Calisto MT" w:hAnsi="Calisto MT"/>
          <w:b/>
          <w:bCs/>
        </w:rPr>
        <w:t xml:space="preserve"> </w:t>
      </w:r>
      <w:r w:rsidRPr="0047084E">
        <w:rPr>
          <w:rFonts w:ascii="Calisto MT" w:hAnsi="Calisto MT"/>
        </w:rPr>
        <w:t>Place your baby tummy down on your stomach. Help baby find it for themselves. With this position there isn’t an exact way to do it.</w:t>
      </w:r>
    </w:p>
    <w:p w:rsidR="00D27DDF" w:rsidRPr="0047084E" w:rsidRDefault="00D27DDF" w:rsidP="009B2627">
      <w:pPr>
        <w:spacing w:after="0" w:line="360" w:lineRule="auto"/>
        <w:ind w:left="0" w:firstLine="0"/>
        <w:rPr>
          <w:rFonts w:ascii="Calisto MT" w:hAnsi="Calisto MT"/>
        </w:rPr>
      </w:pPr>
    </w:p>
    <w:p w:rsidR="00D27DDF" w:rsidRPr="0047084E" w:rsidRDefault="00D27DDF" w:rsidP="009B2627">
      <w:pPr>
        <w:spacing w:after="0" w:line="360" w:lineRule="auto"/>
        <w:ind w:left="0" w:firstLine="0"/>
        <w:rPr>
          <w:rFonts w:ascii="Calisto MT" w:hAnsi="Calisto MT"/>
        </w:rPr>
      </w:pPr>
      <w:r w:rsidRPr="0047084E">
        <w:rPr>
          <w:rFonts w:ascii="Calisto MT" w:hAnsi="Calisto MT"/>
          <w:b/>
          <w:bCs/>
        </w:rPr>
        <w:t xml:space="preserve">ADVANTAGES OF BREASTFEEDING </w:t>
      </w:r>
    </w:p>
    <w:p w:rsidR="00D27DDF" w:rsidRPr="0047084E" w:rsidRDefault="00D27DDF" w:rsidP="009B2627">
      <w:pPr>
        <w:spacing w:after="0" w:line="360" w:lineRule="auto"/>
        <w:ind w:firstLine="0"/>
        <w:rPr>
          <w:rFonts w:ascii="Calisto MT" w:hAnsi="Calisto MT"/>
        </w:rPr>
      </w:pPr>
      <w:r w:rsidRPr="0047084E">
        <w:rPr>
          <w:rFonts w:ascii="Calisto MT" w:hAnsi="Calisto MT"/>
        </w:rPr>
        <w:t>Breastfeeding is ideal for the neonates. It has several advantages both for the baby and mother.</w:t>
      </w:r>
    </w:p>
    <w:p w:rsidR="00D27DDF" w:rsidRPr="0047084E" w:rsidRDefault="00D27DDF" w:rsidP="009B2627">
      <w:pPr>
        <w:spacing w:after="0" w:line="360" w:lineRule="auto"/>
        <w:ind w:firstLine="0"/>
        <w:rPr>
          <w:rFonts w:ascii="Calisto MT" w:hAnsi="Calisto MT"/>
          <w:b/>
          <w:bCs/>
        </w:rPr>
      </w:pPr>
      <w:r w:rsidRPr="0047084E">
        <w:rPr>
          <w:rFonts w:ascii="Calisto MT" w:hAnsi="Calisto MT"/>
          <w:b/>
          <w:bCs/>
        </w:rPr>
        <w:t>Advantages for baby;-</w:t>
      </w:r>
    </w:p>
    <w:p w:rsidR="00D27DDF" w:rsidRPr="0047084E" w:rsidRDefault="00D27DDF" w:rsidP="00E84E0C">
      <w:pPr>
        <w:pStyle w:val="ListParagraph"/>
        <w:numPr>
          <w:ilvl w:val="0"/>
          <w:numId w:val="25"/>
        </w:numPr>
        <w:spacing w:after="0" w:line="360" w:lineRule="auto"/>
        <w:rPr>
          <w:rFonts w:ascii="Calisto MT" w:hAnsi="Calisto MT"/>
        </w:rPr>
      </w:pPr>
      <w:r w:rsidRPr="0047084E">
        <w:rPr>
          <w:rFonts w:ascii="Calisto MT" w:hAnsi="Calisto MT"/>
          <w:b/>
          <w:bCs/>
        </w:rPr>
        <w:lastRenderedPageBreak/>
        <w:t>Complete food</w:t>
      </w:r>
      <w:proofErr w:type="gramStart"/>
      <w:r w:rsidRPr="0047084E">
        <w:rPr>
          <w:rFonts w:ascii="Calisto MT" w:hAnsi="Calisto MT"/>
          <w:b/>
          <w:bCs/>
        </w:rPr>
        <w:t>:</w:t>
      </w:r>
      <w:r w:rsidRPr="0047084E">
        <w:rPr>
          <w:rFonts w:ascii="Calisto MT" w:hAnsi="Calisto MT"/>
        </w:rPr>
        <w:t>-</w:t>
      </w:r>
      <w:proofErr w:type="gramEnd"/>
      <w:r w:rsidRPr="0047084E">
        <w:rPr>
          <w:rFonts w:ascii="Calisto MT" w:hAnsi="Calisto MT"/>
        </w:rPr>
        <w:t xml:space="preserve"> It is a wholesome food for the baby as it contains all the nutrients that a baby needs in first 6 months of life for optimum growth and development.</w:t>
      </w:r>
    </w:p>
    <w:p w:rsidR="00D27DDF" w:rsidRPr="0047084E" w:rsidRDefault="00D27DDF" w:rsidP="00E84E0C">
      <w:pPr>
        <w:pStyle w:val="ListParagraph"/>
        <w:numPr>
          <w:ilvl w:val="0"/>
          <w:numId w:val="25"/>
        </w:numPr>
        <w:spacing w:after="0" w:line="360" w:lineRule="auto"/>
        <w:rPr>
          <w:rFonts w:ascii="Calisto MT" w:hAnsi="Calisto MT"/>
        </w:rPr>
      </w:pPr>
      <w:r w:rsidRPr="0047084E">
        <w:rPr>
          <w:rFonts w:ascii="Calisto MT" w:hAnsi="Calisto MT"/>
          <w:b/>
          <w:bCs/>
        </w:rPr>
        <w:t>Lower risk of infection</w:t>
      </w:r>
      <w:proofErr w:type="gramStart"/>
      <w:r w:rsidRPr="0047084E">
        <w:rPr>
          <w:rFonts w:ascii="Calisto MT" w:hAnsi="Calisto MT"/>
          <w:b/>
          <w:bCs/>
        </w:rPr>
        <w:t>:-</w:t>
      </w:r>
      <w:proofErr w:type="gramEnd"/>
      <w:r w:rsidRPr="0047084E">
        <w:rPr>
          <w:rFonts w:ascii="Calisto MT" w:hAnsi="Calisto MT"/>
          <w:b/>
          <w:bCs/>
        </w:rPr>
        <w:t xml:space="preserve"> </w:t>
      </w:r>
      <w:r w:rsidRPr="0047084E">
        <w:rPr>
          <w:rFonts w:ascii="Calisto MT" w:hAnsi="Calisto MT"/>
        </w:rPr>
        <w:t xml:space="preserve">Human milk contains high level of lysozyme and IgA which offers protection to the baby against several viral and bacterial diseases. Breast milk especially colostrum contains numerous host </w:t>
      </w:r>
      <w:proofErr w:type="spellStart"/>
      <w:r w:rsidRPr="0047084E">
        <w:rPr>
          <w:rFonts w:ascii="Calisto MT" w:hAnsi="Calisto MT"/>
        </w:rPr>
        <w:t>defence</w:t>
      </w:r>
      <w:proofErr w:type="spellEnd"/>
      <w:r w:rsidRPr="0047084E">
        <w:rPr>
          <w:rFonts w:ascii="Calisto MT" w:hAnsi="Calisto MT"/>
        </w:rPr>
        <w:t xml:space="preserve"> factors like macrophages, granulocytes, T and B lymphocytes. </w:t>
      </w:r>
      <w:proofErr w:type="spellStart"/>
      <w:r w:rsidRPr="0047084E">
        <w:rPr>
          <w:rFonts w:ascii="Calisto MT" w:hAnsi="Calisto MT"/>
        </w:rPr>
        <w:t>Lactoferrin</w:t>
      </w:r>
      <w:proofErr w:type="spellEnd"/>
      <w:r w:rsidRPr="0047084E">
        <w:rPr>
          <w:rFonts w:ascii="Calisto MT" w:hAnsi="Calisto MT"/>
        </w:rPr>
        <w:t xml:space="preserve"> present in breast milk protects the baby from enteric infection. Para-amino benzoic </w:t>
      </w:r>
      <w:proofErr w:type="gramStart"/>
      <w:r w:rsidRPr="0047084E">
        <w:rPr>
          <w:rFonts w:ascii="Calisto MT" w:hAnsi="Calisto MT"/>
        </w:rPr>
        <w:t>acid(</w:t>
      </w:r>
      <w:proofErr w:type="gramEnd"/>
      <w:r w:rsidRPr="0047084E">
        <w:rPr>
          <w:rFonts w:ascii="Calisto MT" w:hAnsi="Calisto MT"/>
        </w:rPr>
        <w:t xml:space="preserve"> PABA ) present in breast milk protects the baby from malaria.</w:t>
      </w:r>
    </w:p>
    <w:p w:rsidR="00D27DDF" w:rsidRPr="0047084E" w:rsidRDefault="00D27DDF" w:rsidP="00E84E0C">
      <w:pPr>
        <w:pStyle w:val="ListParagraph"/>
        <w:numPr>
          <w:ilvl w:val="0"/>
          <w:numId w:val="25"/>
        </w:numPr>
        <w:spacing w:after="0" w:line="360" w:lineRule="auto"/>
        <w:rPr>
          <w:rFonts w:ascii="Calisto MT" w:hAnsi="Calisto MT"/>
        </w:rPr>
      </w:pPr>
      <w:r w:rsidRPr="0047084E">
        <w:rPr>
          <w:rFonts w:ascii="Calisto MT" w:hAnsi="Calisto MT"/>
          <w:b/>
          <w:bCs/>
        </w:rPr>
        <w:t>Therapeutic effect</w:t>
      </w:r>
      <w:proofErr w:type="gramStart"/>
      <w:r w:rsidRPr="0047084E">
        <w:rPr>
          <w:rFonts w:ascii="Calisto MT" w:hAnsi="Calisto MT"/>
          <w:b/>
          <w:bCs/>
        </w:rPr>
        <w:t>:-</w:t>
      </w:r>
      <w:proofErr w:type="gramEnd"/>
      <w:r w:rsidRPr="0047084E">
        <w:rPr>
          <w:rFonts w:ascii="Calisto MT" w:hAnsi="Calisto MT"/>
        </w:rPr>
        <w:t xml:space="preserve"> Breastfeeding protect the baby from </w:t>
      </w:r>
      <w:proofErr w:type="spellStart"/>
      <w:r w:rsidRPr="0047084E">
        <w:rPr>
          <w:rFonts w:ascii="Calisto MT" w:hAnsi="Calisto MT"/>
        </w:rPr>
        <w:t>E.coli</w:t>
      </w:r>
      <w:proofErr w:type="spellEnd"/>
      <w:r w:rsidRPr="0047084E">
        <w:rPr>
          <w:rFonts w:ascii="Calisto MT" w:hAnsi="Calisto MT"/>
        </w:rPr>
        <w:t xml:space="preserve"> infection due to high level of </w:t>
      </w:r>
      <w:proofErr w:type="spellStart"/>
      <w:r w:rsidRPr="0047084E">
        <w:rPr>
          <w:rFonts w:ascii="Calisto MT" w:hAnsi="Calisto MT"/>
        </w:rPr>
        <w:t>bifidus</w:t>
      </w:r>
      <w:proofErr w:type="spellEnd"/>
      <w:r w:rsidRPr="0047084E">
        <w:rPr>
          <w:rFonts w:ascii="Calisto MT" w:hAnsi="Calisto MT"/>
        </w:rPr>
        <w:t xml:space="preserve"> factor in it. </w:t>
      </w:r>
      <w:proofErr w:type="spellStart"/>
      <w:r w:rsidRPr="0047084E">
        <w:rPr>
          <w:rFonts w:ascii="Calisto MT" w:hAnsi="Calisto MT"/>
        </w:rPr>
        <w:t>Lactoferrin</w:t>
      </w:r>
      <w:proofErr w:type="spellEnd"/>
      <w:r w:rsidRPr="0047084E">
        <w:rPr>
          <w:rFonts w:ascii="Calisto MT" w:hAnsi="Calisto MT"/>
        </w:rPr>
        <w:t xml:space="preserve"> protect the baby from neonatal hypocalcaemia and </w:t>
      </w:r>
      <w:proofErr w:type="spellStart"/>
      <w:r w:rsidRPr="0047084E">
        <w:rPr>
          <w:rFonts w:ascii="Calisto MT" w:hAnsi="Calisto MT"/>
        </w:rPr>
        <w:t>tetany</w:t>
      </w:r>
      <w:proofErr w:type="spellEnd"/>
      <w:r w:rsidRPr="0047084E">
        <w:rPr>
          <w:rFonts w:ascii="Calisto MT" w:hAnsi="Calisto MT"/>
        </w:rPr>
        <w:t>. Also, exclusively breast fed infants are at lower risk of developing diabetes mellitus, childhood lymphomas, liver diseases and bronchial asthma later in life.</w:t>
      </w:r>
    </w:p>
    <w:p w:rsidR="00D27DDF" w:rsidRPr="0047084E" w:rsidRDefault="00D27DDF" w:rsidP="00E84E0C">
      <w:pPr>
        <w:pStyle w:val="ListParagraph"/>
        <w:numPr>
          <w:ilvl w:val="0"/>
          <w:numId w:val="25"/>
        </w:numPr>
        <w:spacing w:after="0" w:line="360" w:lineRule="auto"/>
        <w:rPr>
          <w:rFonts w:ascii="Calisto MT" w:hAnsi="Calisto MT"/>
          <w:b/>
          <w:bCs/>
        </w:rPr>
      </w:pPr>
      <w:r w:rsidRPr="0047084E">
        <w:rPr>
          <w:rFonts w:ascii="Calisto MT" w:hAnsi="Calisto MT"/>
          <w:b/>
          <w:bCs/>
        </w:rPr>
        <w:t>Physiological adaptation</w:t>
      </w:r>
      <w:proofErr w:type="gramStart"/>
      <w:r w:rsidRPr="0047084E">
        <w:rPr>
          <w:rFonts w:ascii="Calisto MT" w:hAnsi="Calisto MT"/>
          <w:b/>
          <w:bCs/>
        </w:rPr>
        <w:t>:-</w:t>
      </w:r>
      <w:proofErr w:type="gramEnd"/>
      <w:r w:rsidRPr="0047084E">
        <w:rPr>
          <w:rFonts w:ascii="Calisto MT" w:hAnsi="Calisto MT"/>
          <w:b/>
          <w:bCs/>
        </w:rPr>
        <w:t xml:space="preserve"> </w:t>
      </w:r>
      <w:r w:rsidRPr="0047084E">
        <w:rPr>
          <w:rFonts w:ascii="Calisto MT" w:hAnsi="Calisto MT"/>
        </w:rPr>
        <w:t>Mother’s milk is very suitable for the baby. Milk of mother who has delivered a preterm baby is different from milk of term baby’s mother. Preterm mother’s milk contains more energy, protein, fat, sodium, zinc, anti-infective factors and macrophages and has lower lactose, calcium and phosphorus content.</w:t>
      </w:r>
    </w:p>
    <w:p w:rsidR="00D27DDF" w:rsidRPr="0047084E" w:rsidRDefault="00D27DDF" w:rsidP="00E84E0C">
      <w:pPr>
        <w:pStyle w:val="ListParagraph"/>
        <w:numPr>
          <w:ilvl w:val="0"/>
          <w:numId w:val="25"/>
        </w:numPr>
        <w:spacing w:after="0" w:line="360" w:lineRule="auto"/>
        <w:rPr>
          <w:rFonts w:ascii="Calisto MT" w:hAnsi="Calisto MT"/>
        </w:rPr>
      </w:pPr>
      <w:r w:rsidRPr="0047084E">
        <w:rPr>
          <w:rFonts w:ascii="Calisto MT" w:hAnsi="Calisto MT"/>
          <w:b/>
          <w:bCs/>
        </w:rPr>
        <w:t>Economic factors</w:t>
      </w:r>
      <w:proofErr w:type="gramStart"/>
      <w:r w:rsidRPr="0047084E">
        <w:rPr>
          <w:rFonts w:ascii="Calisto MT" w:hAnsi="Calisto MT"/>
          <w:b/>
          <w:bCs/>
        </w:rPr>
        <w:t>:-</w:t>
      </w:r>
      <w:proofErr w:type="gramEnd"/>
      <w:r w:rsidRPr="0047084E">
        <w:rPr>
          <w:rFonts w:ascii="Calisto MT" w:hAnsi="Calisto MT"/>
          <w:b/>
          <w:bCs/>
        </w:rPr>
        <w:t xml:space="preserve"> </w:t>
      </w:r>
      <w:r w:rsidRPr="0047084E">
        <w:rPr>
          <w:rFonts w:ascii="Calisto MT" w:hAnsi="Calisto MT"/>
        </w:rPr>
        <w:t>Breast milk is available free of cost for the baby. Also it is safe and free from any contamination so there is no risk of infection to the baby. This ultimately reduces the cost of hospitalization and economic burden of illness on family.</w:t>
      </w:r>
    </w:p>
    <w:p w:rsidR="00D27DDF" w:rsidRPr="0047084E" w:rsidRDefault="00D27DDF" w:rsidP="00E84E0C">
      <w:pPr>
        <w:pStyle w:val="ListParagraph"/>
        <w:numPr>
          <w:ilvl w:val="0"/>
          <w:numId w:val="25"/>
        </w:numPr>
        <w:spacing w:after="0" w:line="360" w:lineRule="auto"/>
        <w:rPr>
          <w:rFonts w:ascii="Calisto MT" w:hAnsi="Calisto MT"/>
          <w:b/>
          <w:bCs/>
        </w:rPr>
      </w:pPr>
      <w:r w:rsidRPr="0047084E">
        <w:rPr>
          <w:rFonts w:ascii="Calisto MT" w:hAnsi="Calisto MT"/>
          <w:b/>
          <w:bCs/>
        </w:rPr>
        <w:t>Emotional bonding</w:t>
      </w:r>
      <w:proofErr w:type="gramStart"/>
      <w:r w:rsidRPr="0047084E">
        <w:rPr>
          <w:rFonts w:ascii="Calisto MT" w:hAnsi="Calisto MT"/>
          <w:b/>
          <w:bCs/>
        </w:rPr>
        <w:t>:-</w:t>
      </w:r>
      <w:proofErr w:type="gramEnd"/>
      <w:r w:rsidRPr="0047084E">
        <w:rPr>
          <w:rFonts w:ascii="Calisto MT" w:hAnsi="Calisto MT"/>
          <w:b/>
          <w:bCs/>
        </w:rPr>
        <w:t xml:space="preserve"> </w:t>
      </w:r>
      <w:r w:rsidRPr="0047084E">
        <w:rPr>
          <w:rFonts w:ascii="Calisto MT" w:hAnsi="Calisto MT"/>
        </w:rPr>
        <w:t xml:space="preserve">Breastfeeding promotes emotional and physical bonding between the mother and the baby. This leads to better child and mother relationship and fewer </w:t>
      </w:r>
      <w:proofErr w:type="spellStart"/>
      <w:r w:rsidRPr="0047084E">
        <w:rPr>
          <w:rFonts w:ascii="Calisto MT" w:hAnsi="Calisto MT"/>
        </w:rPr>
        <w:t>behavioural</w:t>
      </w:r>
      <w:proofErr w:type="spellEnd"/>
      <w:r w:rsidRPr="0047084E">
        <w:rPr>
          <w:rFonts w:ascii="Calisto MT" w:hAnsi="Calisto MT"/>
        </w:rPr>
        <w:t xml:space="preserve"> problems in children.</w:t>
      </w:r>
    </w:p>
    <w:p w:rsidR="00D27DDF" w:rsidRPr="0047084E" w:rsidRDefault="00D27DDF" w:rsidP="009B2627">
      <w:pPr>
        <w:spacing w:after="0" w:line="360" w:lineRule="auto"/>
        <w:ind w:left="0" w:firstLine="0"/>
        <w:rPr>
          <w:rFonts w:ascii="Calisto MT" w:hAnsi="Calisto MT"/>
        </w:rPr>
      </w:pPr>
      <w:r w:rsidRPr="0047084E">
        <w:rPr>
          <w:rFonts w:ascii="Calisto MT" w:hAnsi="Calisto MT"/>
          <w:b/>
          <w:bCs/>
        </w:rPr>
        <w:t>Advantages of mother:</w:t>
      </w:r>
    </w:p>
    <w:p w:rsidR="00D27DDF" w:rsidRPr="0047084E" w:rsidRDefault="00D27DDF" w:rsidP="00E84E0C">
      <w:pPr>
        <w:pStyle w:val="ListParagraph"/>
        <w:numPr>
          <w:ilvl w:val="0"/>
          <w:numId w:val="35"/>
        </w:numPr>
        <w:spacing w:after="0" w:line="360" w:lineRule="auto"/>
        <w:rPr>
          <w:rFonts w:ascii="Calisto MT" w:hAnsi="Calisto MT"/>
        </w:rPr>
      </w:pPr>
      <w:r w:rsidRPr="0047084E">
        <w:rPr>
          <w:rFonts w:ascii="Calisto MT" w:hAnsi="Calisto MT"/>
        </w:rPr>
        <w:t xml:space="preserve">Lactation suppresses ovulation in mother who </w:t>
      </w:r>
      <w:proofErr w:type="gramStart"/>
      <w:r w:rsidRPr="0047084E">
        <w:rPr>
          <w:rFonts w:ascii="Calisto MT" w:hAnsi="Calisto MT"/>
        </w:rPr>
        <w:t>give</w:t>
      </w:r>
      <w:proofErr w:type="gramEnd"/>
      <w:r w:rsidRPr="0047084E">
        <w:rPr>
          <w:rFonts w:ascii="Calisto MT" w:hAnsi="Calisto MT"/>
        </w:rPr>
        <w:t xml:space="preserve"> exclusive breast feeding to their infants and serves as a natural contraceptive.</w:t>
      </w:r>
    </w:p>
    <w:p w:rsidR="00D27DDF" w:rsidRPr="0047084E" w:rsidRDefault="00D27DDF" w:rsidP="00E84E0C">
      <w:pPr>
        <w:pStyle w:val="ListParagraph"/>
        <w:numPr>
          <w:ilvl w:val="0"/>
          <w:numId w:val="35"/>
        </w:numPr>
        <w:spacing w:after="0" w:line="360" w:lineRule="auto"/>
        <w:rPr>
          <w:rFonts w:ascii="Calisto MT" w:hAnsi="Calisto MT"/>
        </w:rPr>
      </w:pPr>
      <w:r w:rsidRPr="0047084E">
        <w:rPr>
          <w:rFonts w:ascii="Calisto MT" w:hAnsi="Calisto MT"/>
        </w:rPr>
        <w:t>Breastfeeding lower the risk of ovarian and breast cancer.</w:t>
      </w:r>
    </w:p>
    <w:p w:rsidR="00D27DDF" w:rsidRPr="0047084E" w:rsidRDefault="00D27DDF" w:rsidP="00E84E0C">
      <w:pPr>
        <w:pStyle w:val="ListParagraph"/>
        <w:numPr>
          <w:ilvl w:val="0"/>
          <w:numId w:val="35"/>
        </w:numPr>
        <w:spacing w:after="0" w:line="360" w:lineRule="auto"/>
        <w:rPr>
          <w:rFonts w:ascii="Calisto MT" w:hAnsi="Calisto MT"/>
        </w:rPr>
      </w:pPr>
      <w:r w:rsidRPr="0047084E">
        <w:rPr>
          <w:rFonts w:ascii="Calisto MT" w:hAnsi="Calisto MT"/>
        </w:rPr>
        <w:t>Breastfeeding is convenient for the mother as she is not required to clean the bottle and prepare milk whenever she feeds the baby.</w:t>
      </w:r>
    </w:p>
    <w:p w:rsidR="00D27DDF" w:rsidRPr="0047084E" w:rsidRDefault="00D27DDF" w:rsidP="00E84E0C">
      <w:pPr>
        <w:pStyle w:val="ListParagraph"/>
        <w:numPr>
          <w:ilvl w:val="0"/>
          <w:numId w:val="35"/>
        </w:numPr>
        <w:spacing w:after="0" w:line="360" w:lineRule="auto"/>
        <w:rPr>
          <w:rFonts w:ascii="Calisto MT" w:hAnsi="Calisto MT"/>
        </w:rPr>
      </w:pPr>
      <w:r w:rsidRPr="0047084E">
        <w:rPr>
          <w:rFonts w:ascii="Calisto MT" w:hAnsi="Calisto MT"/>
        </w:rPr>
        <w:lastRenderedPageBreak/>
        <w:t>Breastfeeding the baby helps mother lode extra weight that she had put during pregnancy.</w:t>
      </w:r>
    </w:p>
    <w:p w:rsidR="00D27DDF" w:rsidRPr="0047084E" w:rsidRDefault="00D27DDF" w:rsidP="00E84E0C">
      <w:pPr>
        <w:pStyle w:val="ListParagraph"/>
        <w:numPr>
          <w:ilvl w:val="0"/>
          <w:numId w:val="35"/>
        </w:numPr>
        <w:spacing w:after="0" w:line="360" w:lineRule="auto"/>
        <w:rPr>
          <w:rFonts w:ascii="Calisto MT" w:hAnsi="Calisto MT"/>
        </w:rPr>
      </w:pPr>
      <w:r w:rsidRPr="0047084E">
        <w:rPr>
          <w:rFonts w:ascii="Calisto MT" w:hAnsi="Calisto MT"/>
        </w:rPr>
        <w:t>Breastfeeding promotes involution of uterus, thus brings back the mother in shape after delivery.</w:t>
      </w:r>
    </w:p>
    <w:p w:rsidR="00D27DDF" w:rsidRPr="0047084E" w:rsidRDefault="00D27DDF" w:rsidP="009B2627">
      <w:pPr>
        <w:spacing w:after="0" w:line="360" w:lineRule="auto"/>
        <w:ind w:firstLine="0"/>
        <w:rPr>
          <w:rFonts w:ascii="Calisto MT" w:hAnsi="Calisto MT"/>
        </w:rPr>
      </w:pPr>
    </w:p>
    <w:p w:rsidR="00D27DDF" w:rsidRPr="0047084E" w:rsidRDefault="00D27DDF" w:rsidP="009B2627">
      <w:pPr>
        <w:spacing w:after="0" w:line="360" w:lineRule="auto"/>
        <w:ind w:left="0" w:firstLine="0"/>
        <w:rPr>
          <w:rFonts w:ascii="Calisto MT" w:hAnsi="Calisto MT"/>
          <w:b/>
          <w:bCs/>
        </w:rPr>
      </w:pPr>
      <w:r w:rsidRPr="0047084E">
        <w:rPr>
          <w:rFonts w:ascii="Calisto MT" w:hAnsi="Calisto MT"/>
          <w:b/>
          <w:bCs/>
        </w:rPr>
        <w:t xml:space="preserve">EXCLUSIVE BREASTFEEDING </w:t>
      </w:r>
    </w:p>
    <w:p w:rsidR="00D27DDF" w:rsidRPr="0047084E" w:rsidRDefault="00D27DDF" w:rsidP="009B2627">
      <w:pPr>
        <w:spacing w:after="0" w:line="360" w:lineRule="auto"/>
        <w:ind w:firstLine="0"/>
        <w:rPr>
          <w:rFonts w:ascii="Calisto MT" w:hAnsi="Calisto MT"/>
        </w:rPr>
      </w:pPr>
      <w:r w:rsidRPr="0047084E">
        <w:rPr>
          <w:rFonts w:ascii="Calisto MT" w:hAnsi="Calisto MT"/>
        </w:rPr>
        <w:t xml:space="preserve">Exclusive Breastfeeding means feeding baby with breast milk soon after birth and continuing until 6 month without giving baby any other food. The baby is given only </w:t>
      </w:r>
      <w:proofErr w:type="spellStart"/>
      <w:r w:rsidRPr="0047084E">
        <w:rPr>
          <w:rFonts w:ascii="Calisto MT" w:hAnsi="Calisto MT"/>
        </w:rPr>
        <w:t>breastmilk</w:t>
      </w:r>
      <w:proofErr w:type="spellEnd"/>
      <w:r w:rsidRPr="0047084E">
        <w:rPr>
          <w:rFonts w:ascii="Calisto MT" w:hAnsi="Calisto MT"/>
        </w:rPr>
        <w:t xml:space="preserve"> and nothing else whenever the baby hungry.</w:t>
      </w:r>
    </w:p>
    <w:p w:rsidR="00D27DDF" w:rsidRPr="0047084E" w:rsidRDefault="00D27DDF" w:rsidP="009B2627">
      <w:pPr>
        <w:spacing w:after="0" w:line="360" w:lineRule="auto"/>
        <w:ind w:firstLine="0"/>
        <w:rPr>
          <w:rFonts w:ascii="Calisto MT" w:hAnsi="Calisto MT"/>
        </w:rPr>
      </w:pPr>
    </w:p>
    <w:p w:rsidR="00D27DDF" w:rsidRPr="0047084E" w:rsidRDefault="00D27DDF" w:rsidP="009B2627">
      <w:pPr>
        <w:spacing w:after="0" w:line="360" w:lineRule="auto"/>
        <w:ind w:firstLine="0"/>
        <w:rPr>
          <w:rFonts w:ascii="Calisto MT" w:hAnsi="Calisto MT"/>
          <w:b/>
          <w:bCs/>
        </w:rPr>
      </w:pPr>
      <w:r w:rsidRPr="0047084E">
        <w:rPr>
          <w:rFonts w:ascii="Calisto MT" w:hAnsi="Calisto MT"/>
          <w:b/>
          <w:bCs/>
        </w:rPr>
        <w:t>Frequency and Duration of Breastfeeding:-</w:t>
      </w:r>
    </w:p>
    <w:p w:rsidR="00D27DDF" w:rsidRPr="0047084E" w:rsidRDefault="00D27DDF" w:rsidP="009B2627">
      <w:pPr>
        <w:spacing w:after="0" w:line="360" w:lineRule="auto"/>
        <w:ind w:firstLine="0"/>
        <w:rPr>
          <w:rFonts w:ascii="Calisto MT" w:hAnsi="Calisto MT"/>
        </w:rPr>
      </w:pPr>
      <w:r w:rsidRPr="0047084E">
        <w:rPr>
          <w:rFonts w:ascii="Calisto MT" w:hAnsi="Calisto MT"/>
        </w:rPr>
        <w:t>Since the baby is only given breast milk, the frequency of feeding depends on the baby; feeding should be done as per the baby’s demand. This means that you will be feeding your baby at least 8 to 12 times a day. Night-time breastfeeding should be made possible by co-sleeping with the baby. The duration of breastfeeding again depends on the baby’s needs.</w:t>
      </w:r>
      <w:r>
        <w:rPr>
          <w:rFonts w:ascii="Calisto MT" w:hAnsi="Calisto MT"/>
        </w:rPr>
        <w:t xml:space="preserve"> </w:t>
      </w:r>
      <w:r w:rsidRPr="0047084E">
        <w:rPr>
          <w:rFonts w:ascii="Calisto MT" w:hAnsi="Calisto MT"/>
        </w:rPr>
        <w:t>Each session could last from 20 to 45 minutes. The baby should be satisfied feeding from one breast before another is offered.</w:t>
      </w:r>
    </w:p>
    <w:p w:rsidR="00D27DDF" w:rsidRPr="0047084E" w:rsidRDefault="00D27DDF" w:rsidP="009B2627">
      <w:pPr>
        <w:spacing w:after="0" w:line="360" w:lineRule="auto"/>
        <w:ind w:firstLine="0"/>
        <w:rPr>
          <w:rFonts w:ascii="Calisto MT" w:hAnsi="Calisto MT"/>
        </w:rPr>
      </w:pPr>
    </w:p>
    <w:p w:rsidR="00D27DDF" w:rsidRPr="0047084E" w:rsidRDefault="00D27DDF" w:rsidP="009B2627">
      <w:pPr>
        <w:spacing w:after="0" w:line="360" w:lineRule="auto"/>
        <w:ind w:firstLine="0"/>
        <w:rPr>
          <w:rFonts w:ascii="Calisto MT" w:hAnsi="Calisto MT"/>
          <w:b/>
          <w:bCs/>
        </w:rPr>
      </w:pPr>
      <w:r w:rsidRPr="0047084E">
        <w:rPr>
          <w:rFonts w:ascii="Calisto MT" w:hAnsi="Calisto MT"/>
          <w:b/>
          <w:bCs/>
        </w:rPr>
        <w:t xml:space="preserve">FACTORS INHIBITING BREASTFEEDING </w:t>
      </w:r>
    </w:p>
    <w:p w:rsidR="00D27DDF" w:rsidRPr="0047084E" w:rsidRDefault="00D27DDF" w:rsidP="009B2627">
      <w:pPr>
        <w:spacing w:after="0" w:line="360" w:lineRule="auto"/>
        <w:ind w:firstLine="0"/>
        <w:rPr>
          <w:rFonts w:ascii="Calisto MT" w:hAnsi="Calisto MT"/>
        </w:rPr>
      </w:pPr>
      <w:r w:rsidRPr="0047084E">
        <w:rPr>
          <w:rFonts w:ascii="Calisto MT" w:hAnsi="Calisto MT"/>
          <w:b/>
          <w:bCs/>
        </w:rPr>
        <w:t>Maternal factors:</w:t>
      </w:r>
    </w:p>
    <w:p w:rsidR="00D27DDF" w:rsidRPr="0047084E" w:rsidRDefault="00D27DDF" w:rsidP="00E84E0C">
      <w:pPr>
        <w:pStyle w:val="ListParagraph"/>
        <w:numPr>
          <w:ilvl w:val="0"/>
          <w:numId w:val="34"/>
        </w:numPr>
        <w:spacing w:after="0" w:line="240" w:lineRule="auto"/>
        <w:rPr>
          <w:rFonts w:ascii="Calisto MT" w:hAnsi="Calisto MT"/>
        </w:rPr>
      </w:pPr>
      <w:r w:rsidRPr="0047084E">
        <w:rPr>
          <w:rFonts w:ascii="Calisto MT" w:hAnsi="Calisto MT"/>
        </w:rPr>
        <w:t>Stress / Anxiety (may decrease production and milk ejection reflex);</w:t>
      </w:r>
    </w:p>
    <w:p w:rsidR="00D27DDF" w:rsidRPr="0047084E" w:rsidRDefault="00D27DDF" w:rsidP="00E84E0C">
      <w:pPr>
        <w:pStyle w:val="ListParagraph"/>
        <w:numPr>
          <w:ilvl w:val="0"/>
          <w:numId w:val="34"/>
        </w:numPr>
        <w:spacing w:after="0" w:line="240" w:lineRule="auto"/>
        <w:rPr>
          <w:rFonts w:ascii="Calisto MT" w:hAnsi="Calisto MT"/>
        </w:rPr>
      </w:pPr>
      <w:r w:rsidRPr="0047084E">
        <w:rPr>
          <w:rFonts w:ascii="Calisto MT" w:hAnsi="Calisto MT"/>
        </w:rPr>
        <w:t>Separation of mother and child (e.g., return to work, school);</w:t>
      </w:r>
    </w:p>
    <w:p w:rsidR="00D27DDF" w:rsidRPr="0047084E" w:rsidRDefault="00D27DDF" w:rsidP="00E84E0C">
      <w:pPr>
        <w:pStyle w:val="ListParagraph"/>
        <w:numPr>
          <w:ilvl w:val="0"/>
          <w:numId w:val="32"/>
        </w:numPr>
        <w:spacing w:after="0" w:line="240" w:lineRule="auto"/>
        <w:rPr>
          <w:rFonts w:ascii="Calisto MT" w:hAnsi="Calisto MT"/>
        </w:rPr>
      </w:pPr>
      <w:r w:rsidRPr="0047084E">
        <w:rPr>
          <w:rFonts w:ascii="Calisto MT" w:hAnsi="Calisto MT"/>
        </w:rPr>
        <w:t>Hormonal imbalance (thyroid gland, polycystic ovary syndrome, diabetes type 1 or 2);</w:t>
      </w:r>
    </w:p>
    <w:p w:rsidR="00D27DDF" w:rsidRPr="0047084E" w:rsidRDefault="00D27DDF" w:rsidP="00E84E0C">
      <w:pPr>
        <w:pStyle w:val="ListParagraph"/>
        <w:numPr>
          <w:ilvl w:val="0"/>
          <w:numId w:val="32"/>
        </w:numPr>
        <w:spacing w:after="0" w:line="240" w:lineRule="auto"/>
        <w:rPr>
          <w:rFonts w:ascii="Calisto MT" w:hAnsi="Calisto MT"/>
        </w:rPr>
      </w:pPr>
      <w:r w:rsidRPr="0047084E">
        <w:rPr>
          <w:rFonts w:ascii="Calisto MT" w:hAnsi="Calisto MT"/>
        </w:rPr>
        <w:t xml:space="preserve"> New pregnancy.</w:t>
      </w:r>
    </w:p>
    <w:p w:rsidR="00D27DDF" w:rsidRPr="0047084E" w:rsidRDefault="00D27DDF" w:rsidP="00E84E0C">
      <w:pPr>
        <w:pStyle w:val="ListParagraph"/>
        <w:numPr>
          <w:ilvl w:val="0"/>
          <w:numId w:val="33"/>
        </w:numPr>
        <w:spacing w:after="0" w:line="240" w:lineRule="auto"/>
        <w:rPr>
          <w:rFonts w:ascii="Calisto MT" w:hAnsi="Calisto MT"/>
        </w:rPr>
      </w:pPr>
      <w:r w:rsidRPr="0047084E">
        <w:rPr>
          <w:rFonts w:ascii="Calisto MT" w:hAnsi="Calisto MT"/>
        </w:rPr>
        <w:t>Insufficient breast tissue (tube-shaped breasts);</w:t>
      </w:r>
    </w:p>
    <w:p w:rsidR="00D27DDF" w:rsidRPr="0047084E" w:rsidRDefault="00D27DDF" w:rsidP="00E84E0C">
      <w:pPr>
        <w:pStyle w:val="ListParagraph"/>
        <w:numPr>
          <w:ilvl w:val="0"/>
          <w:numId w:val="33"/>
        </w:numPr>
        <w:spacing w:after="0" w:line="240" w:lineRule="auto"/>
        <w:rPr>
          <w:rFonts w:ascii="Calisto MT" w:hAnsi="Calisto MT"/>
        </w:rPr>
      </w:pPr>
      <w:r w:rsidRPr="0047084E">
        <w:rPr>
          <w:rFonts w:ascii="Calisto MT" w:hAnsi="Calisto MT"/>
        </w:rPr>
        <w:t xml:space="preserve"> Surgery to the breast or nipple;</w:t>
      </w:r>
    </w:p>
    <w:p w:rsidR="00D27DDF" w:rsidRPr="0047084E" w:rsidRDefault="00D27DDF" w:rsidP="00E84E0C">
      <w:pPr>
        <w:pStyle w:val="ListParagraph"/>
        <w:numPr>
          <w:ilvl w:val="0"/>
          <w:numId w:val="33"/>
        </w:numPr>
        <w:spacing w:after="0" w:line="240" w:lineRule="auto"/>
        <w:rPr>
          <w:rFonts w:ascii="Calisto MT" w:hAnsi="Calisto MT"/>
        </w:rPr>
      </w:pPr>
      <w:r w:rsidRPr="0047084E">
        <w:rPr>
          <w:rFonts w:ascii="Calisto MT" w:hAnsi="Calisto MT"/>
        </w:rPr>
        <w:t>Mother who does not wake up (drugs, alcohol, medication);</w:t>
      </w:r>
    </w:p>
    <w:p w:rsidR="00D27DDF" w:rsidRPr="0047084E" w:rsidRDefault="00D27DDF" w:rsidP="00E84E0C">
      <w:pPr>
        <w:pStyle w:val="ListParagraph"/>
        <w:numPr>
          <w:ilvl w:val="0"/>
          <w:numId w:val="33"/>
        </w:numPr>
        <w:spacing w:after="0" w:line="240" w:lineRule="auto"/>
        <w:rPr>
          <w:rFonts w:ascii="Calisto MT" w:hAnsi="Calisto MT"/>
        </w:rPr>
      </w:pPr>
      <w:r w:rsidRPr="0047084E">
        <w:rPr>
          <w:rFonts w:ascii="Calisto MT" w:hAnsi="Calisto MT"/>
        </w:rPr>
        <w:t xml:space="preserve"> Breast injury/bad breastfeeding position;</w:t>
      </w:r>
    </w:p>
    <w:p w:rsidR="00D27DDF" w:rsidRPr="0047084E" w:rsidRDefault="00D27DDF" w:rsidP="00E84E0C">
      <w:pPr>
        <w:pStyle w:val="ListParagraph"/>
        <w:numPr>
          <w:ilvl w:val="0"/>
          <w:numId w:val="33"/>
        </w:numPr>
        <w:spacing w:after="0" w:line="240" w:lineRule="auto"/>
        <w:rPr>
          <w:rFonts w:ascii="Calisto MT" w:hAnsi="Calisto MT"/>
        </w:rPr>
      </w:pPr>
      <w:r w:rsidRPr="0047084E">
        <w:rPr>
          <w:rFonts w:ascii="Calisto MT" w:hAnsi="Calisto MT"/>
        </w:rPr>
        <w:t>Misuse of the teat (less efficient stimulation);</w:t>
      </w:r>
    </w:p>
    <w:p w:rsidR="00D27DDF" w:rsidRPr="0047084E" w:rsidRDefault="00D27DDF" w:rsidP="00E84E0C">
      <w:pPr>
        <w:pStyle w:val="ListParagraph"/>
        <w:numPr>
          <w:ilvl w:val="0"/>
          <w:numId w:val="33"/>
        </w:numPr>
        <w:spacing w:after="0" w:line="240" w:lineRule="auto"/>
        <w:rPr>
          <w:rFonts w:ascii="Calisto MT" w:hAnsi="Calisto MT"/>
        </w:rPr>
      </w:pPr>
      <w:r w:rsidRPr="0047084E">
        <w:rPr>
          <w:rFonts w:ascii="Calisto MT" w:hAnsi="Calisto MT"/>
        </w:rPr>
        <w:t>Poor nutrition of the mother (less than 1500 calories per day).</w:t>
      </w:r>
    </w:p>
    <w:p w:rsidR="00D27DDF" w:rsidRPr="0047084E" w:rsidRDefault="00D27DDF" w:rsidP="009B2627">
      <w:pPr>
        <w:spacing w:after="0" w:line="360" w:lineRule="auto"/>
        <w:ind w:firstLine="0"/>
        <w:rPr>
          <w:rFonts w:ascii="Calisto MT" w:hAnsi="Calisto MT"/>
        </w:rPr>
      </w:pPr>
    </w:p>
    <w:p w:rsidR="00D27DDF" w:rsidRPr="0047084E" w:rsidRDefault="00D27DDF" w:rsidP="009B2627">
      <w:pPr>
        <w:spacing w:after="0" w:line="360" w:lineRule="auto"/>
        <w:ind w:firstLine="0"/>
        <w:rPr>
          <w:rFonts w:ascii="Calisto MT" w:hAnsi="Calisto MT"/>
          <w:b/>
          <w:bCs/>
        </w:rPr>
      </w:pPr>
      <w:r w:rsidRPr="0047084E">
        <w:rPr>
          <w:rFonts w:ascii="Calisto MT" w:hAnsi="Calisto MT"/>
          <w:b/>
          <w:bCs/>
        </w:rPr>
        <w:t>Infant factors:</w:t>
      </w:r>
    </w:p>
    <w:p w:rsidR="00D27DDF" w:rsidRPr="0047084E" w:rsidRDefault="00D27DDF" w:rsidP="00E84E0C">
      <w:pPr>
        <w:pStyle w:val="ListParagraph"/>
        <w:numPr>
          <w:ilvl w:val="0"/>
          <w:numId w:val="27"/>
        </w:numPr>
        <w:spacing w:after="0" w:line="240" w:lineRule="auto"/>
        <w:rPr>
          <w:rFonts w:ascii="Calisto MT" w:hAnsi="Calisto MT"/>
        </w:rPr>
      </w:pPr>
      <w:r w:rsidRPr="0047084E">
        <w:rPr>
          <w:rFonts w:ascii="Calisto MT" w:hAnsi="Calisto MT"/>
        </w:rPr>
        <w:t xml:space="preserve"> Using commercial infant formula and a baby bottle;</w:t>
      </w:r>
    </w:p>
    <w:p w:rsidR="00D27DDF" w:rsidRPr="0047084E" w:rsidRDefault="00D27DDF" w:rsidP="00E84E0C">
      <w:pPr>
        <w:pStyle w:val="ListParagraph"/>
        <w:numPr>
          <w:ilvl w:val="0"/>
          <w:numId w:val="28"/>
        </w:numPr>
        <w:spacing w:after="0" w:line="240" w:lineRule="auto"/>
        <w:rPr>
          <w:rFonts w:ascii="Calisto MT" w:hAnsi="Calisto MT"/>
        </w:rPr>
      </w:pPr>
      <w:r w:rsidRPr="0047084E">
        <w:rPr>
          <w:rFonts w:ascii="Calisto MT" w:hAnsi="Calisto MT"/>
        </w:rPr>
        <w:t xml:space="preserve"> Baby refusing the breast (rapid flow, flat nipple, large nipple);</w:t>
      </w:r>
    </w:p>
    <w:p w:rsidR="00D27DDF" w:rsidRPr="0047084E" w:rsidRDefault="00D27DDF" w:rsidP="00E84E0C">
      <w:pPr>
        <w:pStyle w:val="ListParagraph"/>
        <w:numPr>
          <w:ilvl w:val="0"/>
          <w:numId w:val="29"/>
        </w:numPr>
        <w:spacing w:after="0" w:line="240" w:lineRule="auto"/>
        <w:rPr>
          <w:rFonts w:ascii="Calisto MT" w:hAnsi="Calisto MT"/>
        </w:rPr>
      </w:pPr>
      <w:r w:rsidRPr="0047084E">
        <w:rPr>
          <w:rFonts w:ascii="Calisto MT" w:hAnsi="Calisto MT"/>
        </w:rPr>
        <w:t>Baby sleeping for long periods or that does not wake up (jaundice, prematurity, certain medication);</w:t>
      </w:r>
    </w:p>
    <w:p w:rsidR="00D27DDF" w:rsidRPr="0047084E" w:rsidRDefault="00D27DDF" w:rsidP="00E84E0C">
      <w:pPr>
        <w:pStyle w:val="ListParagraph"/>
        <w:numPr>
          <w:ilvl w:val="0"/>
          <w:numId w:val="26"/>
        </w:numPr>
        <w:spacing w:after="0" w:line="240" w:lineRule="auto"/>
        <w:rPr>
          <w:rFonts w:ascii="Calisto MT" w:hAnsi="Calisto MT"/>
        </w:rPr>
      </w:pPr>
      <w:r w:rsidRPr="0047084E">
        <w:rPr>
          <w:rFonts w:ascii="Calisto MT" w:hAnsi="Calisto MT"/>
        </w:rPr>
        <w:lastRenderedPageBreak/>
        <w:t>Long periods between feedings (baby does not wake up at night);</w:t>
      </w:r>
    </w:p>
    <w:p w:rsidR="00D27DDF" w:rsidRPr="0047084E" w:rsidRDefault="00D27DDF" w:rsidP="00E84E0C">
      <w:pPr>
        <w:pStyle w:val="ListParagraph"/>
        <w:numPr>
          <w:ilvl w:val="0"/>
          <w:numId w:val="30"/>
        </w:numPr>
        <w:spacing w:after="0" w:line="240" w:lineRule="auto"/>
        <w:rPr>
          <w:rFonts w:ascii="Calisto MT" w:hAnsi="Calisto MT"/>
        </w:rPr>
      </w:pPr>
      <w:r w:rsidRPr="0047084E">
        <w:rPr>
          <w:rFonts w:ascii="Calisto MT" w:hAnsi="Calisto MT"/>
        </w:rPr>
        <w:t>Weak suction (premature baby, sick baby, trisomy 21);</w:t>
      </w:r>
    </w:p>
    <w:p w:rsidR="00D27DDF" w:rsidRPr="0047084E" w:rsidRDefault="00D27DDF" w:rsidP="00E84E0C">
      <w:pPr>
        <w:pStyle w:val="ListParagraph"/>
        <w:numPr>
          <w:ilvl w:val="0"/>
          <w:numId w:val="31"/>
        </w:numPr>
        <w:spacing w:after="0" w:line="240" w:lineRule="auto"/>
        <w:rPr>
          <w:rFonts w:ascii="Calisto MT" w:hAnsi="Calisto MT"/>
        </w:rPr>
      </w:pPr>
      <w:r w:rsidRPr="0047084E">
        <w:rPr>
          <w:rFonts w:ascii="Calisto MT" w:hAnsi="Calisto MT"/>
        </w:rPr>
        <w:t>Short tongue frenulum.</w:t>
      </w:r>
    </w:p>
    <w:p w:rsidR="00D27DDF" w:rsidRPr="0047084E" w:rsidRDefault="00D27DDF" w:rsidP="009B2627">
      <w:pPr>
        <w:pStyle w:val="ListParagraph"/>
        <w:spacing w:after="0" w:line="360" w:lineRule="auto"/>
        <w:ind w:left="345" w:firstLine="0"/>
        <w:rPr>
          <w:rFonts w:ascii="Calisto MT" w:hAnsi="Calisto MT"/>
        </w:rPr>
      </w:pPr>
    </w:p>
    <w:p w:rsidR="00D27DDF" w:rsidRPr="0047084E" w:rsidRDefault="00D27DDF" w:rsidP="009B2627">
      <w:pPr>
        <w:spacing w:after="0" w:line="360" w:lineRule="auto"/>
        <w:ind w:left="0" w:firstLine="0"/>
        <w:rPr>
          <w:rFonts w:ascii="Calisto MT" w:hAnsi="Calisto MT"/>
        </w:rPr>
      </w:pPr>
      <w:r w:rsidRPr="0047084E">
        <w:rPr>
          <w:rFonts w:ascii="Calisto MT" w:hAnsi="Calisto MT"/>
          <w:noProof/>
        </w:rPr>
        <w:drawing>
          <wp:inline distT="0" distB="0" distL="0" distR="0" wp14:anchorId="742A08E6" wp14:editId="0BA45472">
            <wp:extent cx="4600135" cy="2658794"/>
            <wp:effectExtent l="0" t="0" r="0" b="8255"/>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13" cstate="print"/>
                    <a:srcRect/>
                    <a:stretch/>
                  </pic:blipFill>
                  <pic:spPr>
                    <a:xfrm>
                      <a:off x="0" y="0"/>
                      <a:ext cx="4601640" cy="2659664"/>
                    </a:xfrm>
                    <a:prstGeom prst="rect">
                      <a:avLst/>
                    </a:prstGeom>
                  </pic:spPr>
                </pic:pic>
              </a:graphicData>
            </a:graphic>
          </wp:inline>
        </w:drawing>
      </w:r>
    </w:p>
    <w:p w:rsidR="00D27DDF" w:rsidRPr="0047084E" w:rsidRDefault="00D27DDF" w:rsidP="009B2627">
      <w:pPr>
        <w:spacing w:after="0" w:line="360" w:lineRule="auto"/>
        <w:ind w:left="0" w:firstLine="0"/>
        <w:rPr>
          <w:rFonts w:ascii="Calisto MT" w:hAnsi="Calisto MT"/>
          <w:b/>
          <w:bCs/>
        </w:rPr>
      </w:pPr>
      <w:r w:rsidRPr="0047084E">
        <w:rPr>
          <w:rFonts w:ascii="Calisto MT" w:hAnsi="Calisto MT"/>
          <w:b/>
          <w:bCs/>
        </w:rPr>
        <w:t xml:space="preserve">Plate </w:t>
      </w:r>
      <w:r w:rsidR="00C81133">
        <w:rPr>
          <w:rFonts w:ascii="Calisto MT" w:hAnsi="Calisto MT"/>
          <w:b/>
          <w:bCs/>
        </w:rPr>
        <w:t>3</w:t>
      </w:r>
      <w:r w:rsidRPr="0047084E">
        <w:rPr>
          <w:rFonts w:ascii="Calisto MT" w:hAnsi="Calisto MT"/>
          <w:b/>
          <w:bCs/>
        </w:rPr>
        <w:t xml:space="preserve">: An image of </w:t>
      </w:r>
      <w:proofErr w:type="gramStart"/>
      <w:r w:rsidRPr="0047084E">
        <w:rPr>
          <w:rFonts w:ascii="Calisto MT" w:hAnsi="Calisto MT"/>
          <w:b/>
          <w:bCs/>
        </w:rPr>
        <w:t>I</w:t>
      </w:r>
      <w:proofErr w:type="gramEnd"/>
      <w:r w:rsidRPr="0047084E">
        <w:rPr>
          <w:rFonts w:ascii="Calisto MT" w:hAnsi="Calisto MT"/>
          <w:b/>
          <w:bCs/>
        </w:rPr>
        <w:t xml:space="preserve"> and my colleagues during the Health session.</w:t>
      </w:r>
    </w:p>
    <w:p w:rsidR="00D27DDF" w:rsidRDefault="00D27DDF" w:rsidP="009B2627">
      <w:pPr>
        <w:spacing w:after="0" w:line="360" w:lineRule="auto"/>
        <w:ind w:left="0" w:firstLine="0"/>
        <w:rPr>
          <w:rFonts w:ascii="Calisto MT" w:hAnsi="Calisto MT"/>
          <w:b/>
          <w:sz w:val="32"/>
        </w:rPr>
      </w:pPr>
    </w:p>
    <w:p w:rsidR="009B2627" w:rsidRDefault="00D27DDF" w:rsidP="009B2627">
      <w:pPr>
        <w:spacing w:after="0" w:line="360" w:lineRule="auto"/>
        <w:ind w:left="0" w:firstLine="0"/>
        <w:rPr>
          <w:rFonts w:ascii="Calisto MT" w:hAnsi="Calisto MT"/>
          <w:b/>
          <w:sz w:val="32"/>
        </w:rPr>
      </w:pPr>
      <w:r w:rsidRPr="0047084E">
        <w:rPr>
          <w:rFonts w:ascii="Calisto MT" w:hAnsi="Calisto MT"/>
          <w:b/>
          <w:sz w:val="32"/>
        </w:rPr>
        <w:t xml:space="preserve">                                           </w:t>
      </w:r>
    </w:p>
    <w:p w:rsidR="009B2627" w:rsidRDefault="009B2627" w:rsidP="009B2627">
      <w:pPr>
        <w:spacing w:after="0" w:line="360" w:lineRule="auto"/>
        <w:ind w:left="0" w:firstLine="0"/>
        <w:rPr>
          <w:rFonts w:ascii="Calisto MT" w:hAnsi="Calisto MT"/>
          <w:b/>
          <w:sz w:val="32"/>
        </w:rPr>
      </w:pPr>
    </w:p>
    <w:p w:rsidR="00D27DDF" w:rsidRPr="0047084E" w:rsidRDefault="00D27DDF" w:rsidP="009B2627">
      <w:pPr>
        <w:spacing w:after="0" w:line="360" w:lineRule="auto"/>
        <w:ind w:left="0" w:firstLine="0"/>
        <w:jc w:val="center"/>
        <w:rPr>
          <w:rFonts w:ascii="Calisto MT" w:hAnsi="Calisto MT"/>
        </w:rPr>
      </w:pPr>
      <w:r w:rsidRPr="0047084E">
        <w:rPr>
          <w:rFonts w:ascii="Calisto MT" w:hAnsi="Calisto MT"/>
          <w:b/>
          <w:sz w:val="32"/>
        </w:rPr>
        <w:t>WARD</w:t>
      </w:r>
    </w:p>
    <w:p w:rsidR="00D27DDF" w:rsidRPr="0047084E" w:rsidRDefault="00D27DDF" w:rsidP="009B2627">
      <w:pPr>
        <w:spacing w:after="0" w:line="360" w:lineRule="auto"/>
        <w:rPr>
          <w:rFonts w:ascii="Calisto MT" w:hAnsi="Calisto MT"/>
        </w:rPr>
      </w:pPr>
      <w:r w:rsidRPr="0047084E">
        <w:rPr>
          <w:rFonts w:ascii="Calisto MT" w:hAnsi="Calisto MT"/>
        </w:rPr>
        <w:t>This unit is responsible for:</w:t>
      </w:r>
    </w:p>
    <w:p w:rsidR="00D27DDF" w:rsidRPr="0047084E" w:rsidRDefault="00D27DDF" w:rsidP="00E84E0C">
      <w:pPr>
        <w:pStyle w:val="ListParagraph"/>
        <w:numPr>
          <w:ilvl w:val="0"/>
          <w:numId w:val="49"/>
        </w:numPr>
        <w:spacing w:after="0" w:line="240" w:lineRule="auto"/>
        <w:rPr>
          <w:rFonts w:ascii="Calisto MT" w:hAnsi="Calisto MT"/>
        </w:rPr>
      </w:pPr>
      <w:r w:rsidRPr="0047084E">
        <w:rPr>
          <w:rFonts w:ascii="Calisto MT" w:hAnsi="Calisto MT"/>
        </w:rPr>
        <w:t>Attending to in-patients whose consults were sent to the department</w:t>
      </w:r>
    </w:p>
    <w:p w:rsidR="00D27DDF" w:rsidRPr="0047084E" w:rsidRDefault="00D27DDF" w:rsidP="00E84E0C">
      <w:pPr>
        <w:pStyle w:val="ListParagraph"/>
        <w:numPr>
          <w:ilvl w:val="0"/>
          <w:numId w:val="49"/>
        </w:numPr>
        <w:spacing w:after="0" w:line="240" w:lineRule="auto"/>
        <w:rPr>
          <w:rFonts w:ascii="Calisto MT" w:hAnsi="Calisto MT"/>
        </w:rPr>
      </w:pPr>
      <w:r w:rsidRPr="0047084E">
        <w:rPr>
          <w:rFonts w:ascii="Calisto MT" w:hAnsi="Calisto MT"/>
        </w:rPr>
        <w:t>Preparing patients (in- patient) menu plan</w:t>
      </w:r>
    </w:p>
    <w:p w:rsidR="00D27DDF" w:rsidRPr="0047084E" w:rsidRDefault="00D27DDF" w:rsidP="00E84E0C">
      <w:pPr>
        <w:pStyle w:val="ListParagraph"/>
        <w:numPr>
          <w:ilvl w:val="0"/>
          <w:numId w:val="49"/>
        </w:numPr>
        <w:spacing w:after="0" w:line="240" w:lineRule="auto"/>
        <w:rPr>
          <w:rFonts w:ascii="Calisto MT" w:hAnsi="Calisto MT"/>
        </w:rPr>
      </w:pPr>
      <w:r w:rsidRPr="0047084E">
        <w:rPr>
          <w:rFonts w:ascii="Calisto MT" w:hAnsi="Calisto MT"/>
        </w:rPr>
        <w:t>Sending prepared menus to the kitchen for commencement of feeding</w:t>
      </w:r>
    </w:p>
    <w:p w:rsidR="00D27DDF" w:rsidRPr="0047084E" w:rsidRDefault="00D27DDF" w:rsidP="00E84E0C">
      <w:pPr>
        <w:pStyle w:val="ListParagraph"/>
        <w:numPr>
          <w:ilvl w:val="0"/>
          <w:numId w:val="49"/>
        </w:numPr>
        <w:spacing w:after="0" w:line="240" w:lineRule="auto"/>
        <w:rPr>
          <w:rFonts w:ascii="Calisto MT" w:hAnsi="Calisto MT"/>
        </w:rPr>
      </w:pPr>
      <w:proofErr w:type="gramStart"/>
      <w:r w:rsidRPr="0047084E">
        <w:rPr>
          <w:rFonts w:ascii="Calisto MT" w:hAnsi="Calisto MT"/>
        </w:rPr>
        <w:t>we</w:t>
      </w:r>
      <w:proofErr w:type="gramEnd"/>
      <w:r w:rsidRPr="0047084E">
        <w:rPr>
          <w:rFonts w:ascii="Calisto MT" w:hAnsi="Calisto MT"/>
        </w:rPr>
        <w:t xml:space="preserve"> attended to consults in the ward from the medical team.</w:t>
      </w:r>
    </w:p>
    <w:p w:rsidR="00D27DDF" w:rsidRPr="0047084E" w:rsidRDefault="00D27DDF" w:rsidP="00E84E0C">
      <w:pPr>
        <w:pStyle w:val="ListParagraph"/>
        <w:numPr>
          <w:ilvl w:val="0"/>
          <w:numId w:val="49"/>
        </w:numPr>
        <w:spacing w:after="0" w:line="240" w:lineRule="auto"/>
        <w:rPr>
          <w:rFonts w:ascii="Calisto MT" w:hAnsi="Calisto MT"/>
        </w:rPr>
      </w:pPr>
      <w:r w:rsidRPr="0047084E">
        <w:rPr>
          <w:rFonts w:ascii="Calisto MT" w:hAnsi="Calisto MT"/>
        </w:rPr>
        <w:t>We also went for routine checks to follow-up ( ward round ) our patients for meal tolerance and response rate on in- patient (Mondays and Fridays)</w:t>
      </w:r>
    </w:p>
    <w:p w:rsidR="00D27DDF" w:rsidRPr="0047084E" w:rsidRDefault="00D27DDF" w:rsidP="009B2627">
      <w:pPr>
        <w:pStyle w:val="Heading1"/>
        <w:spacing w:after="0" w:line="360" w:lineRule="auto"/>
        <w:rPr>
          <w:rFonts w:ascii="Calisto MT" w:hAnsi="Calisto MT"/>
        </w:rPr>
      </w:pPr>
      <w:r w:rsidRPr="0047084E">
        <w:rPr>
          <w:rFonts w:ascii="Calisto MT" w:hAnsi="Calisto MT"/>
        </w:rPr>
        <w:t>Ward rounds</w:t>
      </w:r>
    </w:p>
    <w:p w:rsidR="00D27DDF" w:rsidRPr="0047084E" w:rsidRDefault="00D27DDF" w:rsidP="009B2627">
      <w:pPr>
        <w:spacing w:after="0" w:line="360" w:lineRule="auto"/>
        <w:ind w:left="-5" w:right="70" w:hanging="10"/>
        <w:jc w:val="both"/>
        <w:rPr>
          <w:rFonts w:ascii="Calisto MT" w:hAnsi="Calisto MT"/>
        </w:rPr>
      </w:pPr>
      <w:r w:rsidRPr="0047084E">
        <w:rPr>
          <w:rFonts w:ascii="Calisto MT" w:hAnsi="Calisto MT"/>
        </w:rPr>
        <w:t>This involves a team or an individual going to wards to see patients whose consult has already been sent to the department to check and /or monitor in-patients, to observe the effect of diets recommended to the patients. During ward rounds, the patients or/and patient’s care givers are asked questions on the patients welfare. Nurses are asked questions in ICU (intensive care units) wards due to the fact that some patients there can’t talk.</w:t>
      </w:r>
    </w:p>
    <w:p w:rsidR="00D27DDF" w:rsidRPr="0047084E" w:rsidRDefault="00D27DDF" w:rsidP="009B2627">
      <w:pPr>
        <w:spacing w:after="0" w:line="360" w:lineRule="auto"/>
        <w:ind w:left="-5" w:right="70" w:hanging="10"/>
        <w:jc w:val="both"/>
        <w:rPr>
          <w:rFonts w:ascii="Calisto MT" w:hAnsi="Calisto MT"/>
        </w:rPr>
      </w:pPr>
      <w:r w:rsidRPr="0047084E">
        <w:rPr>
          <w:rFonts w:ascii="Calisto MT" w:hAnsi="Calisto MT"/>
        </w:rPr>
        <w:lastRenderedPageBreak/>
        <w:t xml:space="preserve">I went on ward round to various wards and observed how measurements were taken, how patients and care givers were counseled on dietary habits, eating pattern, food combination and the importance and effects of their compliance with the recommended diets. </w:t>
      </w:r>
    </w:p>
    <w:p w:rsidR="00D27DDF" w:rsidRPr="0047084E" w:rsidRDefault="00D27DDF" w:rsidP="009B2627">
      <w:pPr>
        <w:spacing w:after="0" w:line="360" w:lineRule="auto"/>
        <w:ind w:left="-5" w:right="70" w:hanging="10"/>
        <w:jc w:val="both"/>
        <w:rPr>
          <w:rFonts w:ascii="Calisto MT" w:hAnsi="Calisto MT"/>
        </w:rPr>
      </w:pPr>
      <w:r w:rsidRPr="0047084E">
        <w:rPr>
          <w:rFonts w:ascii="Calisto MT" w:hAnsi="Calisto MT"/>
        </w:rPr>
        <w:t>After every ward round, patients are billed on their billing sheets provided to them by the hospital. Billing of patients varies on their wards. Documentations are made in the patient’s folder after each review. Its either the previous plan is continued of a new plan is made.</w:t>
      </w:r>
    </w:p>
    <w:p w:rsidR="00D27DDF" w:rsidRPr="0047084E" w:rsidRDefault="00D27DDF" w:rsidP="009B2627">
      <w:pPr>
        <w:spacing w:after="0" w:line="360" w:lineRule="auto"/>
        <w:ind w:left="0" w:right="0" w:firstLine="0"/>
        <w:rPr>
          <w:rFonts w:ascii="Calisto MT" w:hAnsi="Calisto MT"/>
        </w:rPr>
      </w:pPr>
    </w:p>
    <w:p w:rsidR="00D27DDF" w:rsidRPr="00DF7F9E" w:rsidRDefault="00D27DDF" w:rsidP="00E84E0C">
      <w:pPr>
        <w:pStyle w:val="ListParagraph"/>
        <w:numPr>
          <w:ilvl w:val="0"/>
          <w:numId w:val="59"/>
        </w:numPr>
        <w:spacing w:after="0" w:line="360" w:lineRule="auto"/>
        <w:ind w:right="-15"/>
        <w:rPr>
          <w:rFonts w:ascii="Calisto MT" w:hAnsi="Calisto MT"/>
        </w:rPr>
      </w:pPr>
      <w:r w:rsidRPr="00DF7F9E">
        <w:rPr>
          <w:rFonts w:ascii="Calisto MT" w:hAnsi="Calisto MT"/>
        </w:rPr>
        <w:t>We were taught how to handle case study using the Nutrition Care Process which involves:</w:t>
      </w:r>
    </w:p>
    <w:p w:rsidR="00D27DDF" w:rsidRPr="0047084E" w:rsidRDefault="00D27DDF" w:rsidP="00E84E0C">
      <w:pPr>
        <w:numPr>
          <w:ilvl w:val="0"/>
          <w:numId w:val="12"/>
        </w:numPr>
        <w:spacing w:after="0" w:line="240" w:lineRule="auto"/>
        <w:ind w:hanging="372"/>
        <w:rPr>
          <w:rFonts w:ascii="Calisto MT" w:hAnsi="Calisto MT"/>
        </w:rPr>
      </w:pPr>
      <w:r w:rsidRPr="0047084E">
        <w:rPr>
          <w:rFonts w:ascii="Calisto MT" w:hAnsi="Calisto MT"/>
        </w:rPr>
        <w:t>Nutrition Assessment</w:t>
      </w:r>
    </w:p>
    <w:p w:rsidR="00D27DDF" w:rsidRPr="0047084E" w:rsidRDefault="00D27DDF" w:rsidP="00E84E0C">
      <w:pPr>
        <w:numPr>
          <w:ilvl w:val="0"/>
          <w:numId w:val="12"/>
        </w:numPr>
        <w:spacing w:after="0" w:line="240" w:lineRule="auto"/>
        <w:ind w:hanging="372"/>
        <w:rPr>
          <w:rFonts w:ascii="Calisto MT" w:hAnsi="Calisto MT"/>
        </w:rPr>
      </w:pPr>
      <w:r w:rsidRPr="0047084E">
        <w:rPr>
          <w:rFonts w:ascii="Calisto MT" w:hAnsi="Calisto MT"/>
        </w:rPr>
        <w:t>Nutrition Diagnosis</w:t>
      </w:r>
    </w:p>
    <w:p w:rsidR="00D27DDF" w:rsidRPr="0047084E" w:rsidRDefault="00D27DDF" w:rsidP="00E84E0C">
      <w:pPr>
        <w:numPr>
          <w:ilvl w:val="0"/>
          <w:numId w:val="12"/>
        </w:numPr>
        <w:spacing w:after="0" w:line="240" w:lineRule="auto"/>
        <w:ind w:hanging="372"/>
        <w:rPr>
          <w:rFonts w:ascii="Calisto MT" w:hAnsi="Calisto MT"/>
        </w:rPr>
      </w:pPr>
      <w:r w:rsidRPr="0047084E">
        <w:rPr>
          <w:rFonts w:ascii="Calisto MT" w:hAnsi="Calisto MT"/>
        </w:rPr>
        <w:t>Nutrition Intervention</w:t>
      </w:r>
    </w:p>
    <w:p w:rsidR="00D27DDF" w:rsidRPr="0047084E" w:rsidRDefault="00D27DDF" w:rsidP="00E84E0C">
      <w:pPr>
        <w:numPr>
          <w:ilvl w:val="0"/>
          <w:numId w:val="12"/>
        </w:numPr>
        <w:spacing w:after="0" w:line="240" w:lineRule="auto"/>
        <w:ind w:hanging="372"/>
        <w:rPr>
          <w:rFonts w:ascii="Calisto MT" w:hAnsi="Calisto MT"/>
          <w:b/>
          <w:sz w:val="30"/>
        </w:rPr>
      </w:pPr>
      <w:r w:rsidRPr="0047084E">
        <w:rPr>
          <w:rFonts w:ascii="Calisto MT" w:hAnsi="Calisto MT"/>
        </w:rPr>
        <w:t>Nutrition Monitoring &amp; Evaluation</w:t>
      </w:r>
    </w:p>
    <w:p w:rsidR="00D27DDF" w:rsidRPr="0047084E" w:rsidRDefault="00D27DDF" w:rsidP="009B2627">
      <w:pPr>
        <w:spacing w:after="0" w:line="360" w:lineRule="auto"/>
        <w:ind w:left="514" w:firstLine="0"/>
        <w:rPr>
          <w:rFonts w:ascii="Calisto MT" w:hAnsi="Calisto MT"/>
          <w:b/>
          <w:sz w:val="30"/>
        </w:rPr>
      </w:pPr>
    </w:p>
    <w:p w:rsidR="00D27DDF" w:rsidRDefault="00D27DDF" w:rsidP="009B2627">
      <w:pPr>
        <w:spacing w:after="0" w:line="360" w:lineRule="auto"/>
        <w:rPr>
          <w:rFonts w:ascii="Calisto MT" w:hAnsi="Calisto MT"/>
          <w:szCs w:val="24"/>
        </w:rPr>
      </w:pPr>
      <w:r w:rsidRPr="00197307">
        <w:rPr>
          <w:rFonts w:ascii="Calisto MT" w:hAnsi="Calisto MT"/>
          <w:szCs w:val="24"/>
        </w:rPr>
        <w:t xml:space="preserve">                </w:t>
      </w:r>
    </w:p>
    <w:p w:rsidR="00D27DDF" w:rsidRPr="00B0035D" w:rsidRDefault="00D27DDF" w:rsidP="009B2627">
      <w:pPr>
        <w:spacing w:after="0" w:line="360" w:lineRule="auto"/>
        <w:rPr>
          <w:rFonts w:ascii="Calisto MT" w:hAnsi="Calisto MT"/>
          <w:b/>
          <w:bCs/>
          <w:szCs w:val="24"/>
        </w:rPr>
      </w:pPr>
      <w:r w:rsidRPr="00B0035D">
        <w:rPr>
          <w:rFonts w:ascii="Calisto MT" w:hAnsi="Calisto MT"/>
          <w:b/>
          <w:szCs w:val="24"/>
        </w:rPr>
        <w:t xml:space="preserve"> MY </w:t>
      </w:r>
      <w:r w:rsidRPr="00B0035D">
        <w:rPr>
          <w:rFonts w:ascii="Calisto MT" w:hAnsi="Calisto MT"/>
          <w:b/>
          <w:bCs/>
          <w:szCs w:val="24"/>
        </w:rPr>
        <w:t>CASE STUDY</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My case study was carried out on a one year and six month old child diagnosed of acute gastroenteritis in background SAM </w:t>
      </w:r>
    </w:p>
    <w:p w:rsidR="00D27DDF"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CASE OVERVIEW </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Gastroenteritis, also known as infectious diarrhea and gastro, is inflammation of the </w:t>
      </w:r>
      <w:r>
        <w:rPr>
          <w:rFonts w:ascii="Calisto MT" w:hAnsi="Calisto MT"/>
          <w:szCs w:val="24"/>
        </w:rPr>
        <w:t xml:space="preserve">gastrointestinal tract, </w:t>
      </w:r>
      <w:r w:rsidRPr="00197307">
        <w:rPr>
          <w:rFonts w:ascii="Calisto MT" w:hAnsi="Calisto MT"/>
          <w:szCs w:val="24"/>
        </w:rPr>
        <w:t xml:space="preserve">the stomach and intestine </w:t>
      </w:r>
      <w:proofErr w:type="gramStart"/>
      <w:r w:rsidRPr="00197307">
        <w:rPr>
          <w:rFonts w:ascii="Calisto MT" w:hAnsi="Calisto MT"/>
          <w:szCs w:val="24"/>
        </w:rPr>
        <w:t xml:space="preserve">( </w:t>
      </w:r>
      <w:proofErr w:type="spellStart"/>
      <w:r w:rsidRPr="00197307">
        <w:rPr>
          <w:rFonts w:ascii="Calisto MT" w:hAnsi="Calisto MT"/>
          <w:szCs w:val="24"/>
        </w:rPr>
        <w:t>scholssberg</w:t>
      </w:r>
      <w:proofErr w:type="spellEnd"/>
      <w:proofErr w:type="gramEnd"/>
      <w:r w:rsidRPr="00197307">
        <w:rPr>
          <w:rFonts w:ascii="Calisto MT" w:hAnsi="Calisto MT"/>
          <w:szCs w:val="24"/>
        </w:rPr>
        <w:t>, 2015). It is not related to influenza, though it has erroneously been called the "stomach flu"(shoes, 2013).</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In 2015, there were two billion cases of gastroenteritis, resulting in 1.3 million deaths </w:t>
      </w:r>
      <w:proofErr w:type="spellStart"/>
      <w:r w:rsidRPr="00197307">
        <w:rPr>
          <w:rFonts w:ascii="Calisto MT" w:hAnsi="Calisto MT"/>
          <w:szCs w:val="24"/>
        </w:rPr>
        <w:t>globally.Children</w:t>
      </w:r>
      <w:proofErr w:type="spellEnd"/>
      <w:r w:rsidRPr="00197307">
        <w:rPr>
          <w:rFonts w:ascii="Calisto MT" w:hAnsi="Calisto MT"/>
          <w:szCs w:val="24"/>
        </w:rPr>
        <w:t xml:space="preserve"> and those in the developing world are affected the most (Krause, 2015). In 2011, there were about 1.7 billion cases, resulting in about 700,000 deaths of children under the age of five.  In the developing world, children less than two years of age frequently get six or more infections a year.</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tabs>
          <w:tab w:val="left" w:pos="5998"/>
        </w:tabs>
        <w:spacing w:after="0" w:line="360" w:lineRule="auto"/>
        <w:rPr>
          <w:rFonts w:ascii="Calisto MT" w:hAnsi="Calisto MT"/>
          <w:b/>
          <w:bCs/>
          <w:szCs w:val="24"/>
        </w:rPr>
      </w:pPr>
      <w:r>
        <w:rPr>
          <w:rFonts w:ascii="Calisto MT" w:hAnsi="Calisto MT"/>
          <w:b/>
          <w:bCs/>
          <w:szCs w:val="24"/>
        </w:rPr>
        <w:tab/>
      </w:r>
    </w:p>
    <w:p w:rsidR="00D27DDF" w:rsidRDefault="00D27DDF" w:rsidP="009B2627">
      <w:pPr>
        <w:spacing w:after="0" w:line="360" w:lineRule="auto"/>
        <w:rPr>
          <w:rFonts w:ascii="Calisto MT" w:hAnsi="Calisto MT"/>
          <w:b/>
          <w:bCs/>
          <w:szCs w:val="24"/>
        </w:rPr>
      </w:pPr>
      <w:r w:rsidRPr="00197307">
        <w:rPr>
          <w:rFonts w:ascii="Calisto MT" w:hAnsi="Calisto MT"/>
          <w:b/>
          <w:bCs/>
          <w:szCs w:val="24"/>
        </w:rPr>
        <w:lastRenderedPageBreak/>
        <w:t>PERCENTAGE OF STUNTINGD IN NIGERIA AMONG CHILDREN UNDER FIVE YEARS OFAGE PERCENTAGE OF STUNTINGD IN NIGERIA AMONG CHILDREN UNDER FIVE YEAR</w:t>
      </w:r>
      <w:r>
        <w:rPr>
          <w:rFonts w:ascii="Calisto MT" w:hAnsi="Calisto MT"/>
          <w:b/>
          <w:bCs/>
          <w:szCs w:val="24"/>
        </w:rPr>
        <w:t xml:space="preserve"> WITH AGE</w:t>
      </w:r>
    </w:p>
    <w:p w:rsidR="00D27DDF" w:rsidRDefault="008B0C5B" w:rsidP="009B2627">
      <w:pPr>
        <w:spacing w:after="0" w:line="360" w:lineRule="auto"/>
        <w:ind w:left="0" w:firstLine="0"/>
        <w:rPr>
          <w:rFonts w:ascii="Calisto MT" w:hAnsi="Calisto MT"/>
          <w:b/>
          <w:bCs/>
          <w:szCs w:val="24"/>
        </w:rPr>
      </w:pPr>
      <w:r w:rsidRPr="00197307">
        <w:rPr>
          <w:rFonts w:ascii="Calisto MT" w:hAnsi="Calisto MT"/>
          <w:noProof/>
        </w:rPr>
        <w:drawing>
          <wp:anchor distT="0" distB="0" distL="0" distR="0" simplePos="0" relativeHeight="251660288" behindDoc="1" locked="0" layoutInCell="1" allowOverlap="1" wp14:anchorId="01FED7CA" wp14:editId="28A91835">
            <wp:simplePos x="0" y="0"/>
            <wp:positionH relativeFrom="page">
              <wp:posOffset>962025</wp:posOffset>
            </wp:positionH>
            <wp:positionV relativeFrom="page">
              <wp:posOffset>1733550</wp:posOffset>
            </wp:positionV>
            <wp:extent cx="4924425" cy="3248025"/>
            <wp:effectExtent l="0" t="0" r="9525" b="9525"/>
            <wp:wrapTight wrapText="bothSides">
              <wp:wrapPolygon edited="0">
                <wp:start x="0" y="0"/>
                <wp:lineTo x="0" y="21537"/>
                <wp:lineTo x="21558" y="21537"/>
                <wp:lineTo x="21558" y="0"/>
                <wp:lineTo x="0" y="0"/>
              </wp:wrapPolygon>
            </wp:wrapTight>
            <wp:docPr id="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14" cstate="print"/>
                    <a:srcRect/>
                    <a:stretch/>
                  </pic:blipFill>
                  <pic:spPr>
                    <a:xfrm>
                      <a:off x="0" y="0"/>
                      <a:ext cx="4924425" cy="3248025"/>
                    </a:xfrm>
                    <a:prstGeom prst="rect">
                      <a:avLst/>
                    </a:prstGeom>
                    <a:ln>
                      <a:noFill/>
                    </a:ln>
                  </pic:spPr>
                </pic:pic>
              </a:graphicData>
            </a:graphic>
            <wp14:sizeRelH relativeFrom="margin">
              <wp14:pctWidth>0</wp14:pctWidth>
            </wp14:sizeRelH>
            <wp14:sizeRelV relativeFrom="margin">
              <wp14:pctHeight>0</wp14:pctHeight>
            </wp14:sizeRelV>
          </wp:anchor>
        </w:drawing>
      </w:r>
    </w:p>
    <w:p w:rsidR="00D27DDF" w:rsidRDefault="00D27DDF" w:rsidP="009B2627">
      <w:pPr>
        <w:spacing w:after="0" w:line="360" w:lineRule="auto"/>
        <w:ind w:left="0" w:firstLine="0"/>
        <w:rPr>
          <w:rFonts w:ascii="Calisto MT" w:hAnsi="Calisto MT"/>
          <w:b/>
          <w:bCs/>
          <w:szCs w:val="24"/>
        </w:rPr>
      </w:pPr>
    </w:p>
    <w:p w:rsidR="00D27DDF" w:rsidRPr="00197307" w:rsidRDefault="00D27DDF" w:rsidP="009B2627">
      <w:pPr>
        <w:spacing w:after="0" w:line="360" w:lineRule="auto"/>
        <w:ind w:left="0" w:firstLine="0"/>
        <w:rPr>
          <w:rFonts w:ascii="Calisto MT" w:hAnsi="Calisto MT"/>
          <w:szCs w:val="24"/>
        </w:rPr>
      </w:pPr>
      <w:r w:rsidRPr="00197307">
        <w:rPr>
          <w:rFonts w:ascii="Calisto MT" w:hAnsi="Calisto MT"/>
          <w:b/>
          <w:bCs/>
          <w:szCs w:val="24"/>
        </w:rPr>
        <w:t>ETIOLOGY OF GASTROENTERITIS</w:t>
      </w:r>
    </w:p>
    <w:p w:rsidR="00D27DDF" w:rsidRPr="00197307" w:rsidRDefault="00D27DDF" w:rsidP="00E84E0C">
      <w:pPr>
        <w:pStyle w:val="ListParagraph"/>
        <w:numPr>
          <w:ilvl w:val="0"/>
          <w:numId w:val="139"/>
        </w:numPr>
        <w:spacing w:after="0" w:line="240" w:lineRule="auto"/>
        <w:ind w:right="0"/>
        <w:rPr>
          <w:rFonts w:ascii="Calisto MT" w:hAnsi="Calisto MT"/>
          <w:szCs w:val="24"/>
        </w:rPr>
      </w:pPr>
      <w:r w:rsidRPr="00197307">
        <w:rPr>
          <w:rFonts w:ascii="Calisto MT" w:hAnsi="Calisto MT"/>
          <w:szCs w:val="24"/>
        </w:rPr>
        <w:t>Contact with someone who has the virus</w:t>
      </w:r>
    </w:p>
    <w:p w:rsidR="00D27DDF" w:rsidRPr="00197307" w:rsidRDefault="00D27DDF" w:rsidP="00E84E0C">
      <w:pPr>
        <w:pStyle w:val="ListParagraph"/>
        <w:numPr>
          <w:ilvl w:val="0"/>
          <w:numId w:val="139"/>
        </w:numPr>
        <w:spacing w:after="0" w:line="240" w:lineRule="auto"/>
        <w:ind w:right="0"/>
        <w:rPr>
          <w:rFonts w:ascii="Calisto MT" w:hAnsi="Calisto MT"/>
          <w:szCs w:val="24"/>
        </w:rPr>
      </w:pPr>
      <w:r w:rsidRPr="00197307">
        <w:rPr>
          <w:rFonts w:ascii="Calisto MT" w:hAnsi="Calisto MT"/>
          <w:szCs w:val="24"/>
        </w:rPr>
        <w:t>Contaminated food or water</w:t>
      </w:r>
    </w:p>
    <w:p w:rsidR="00D27DDF" w:rsidRPr="00197307" w:rsidRDefault="00D27DDF" w:rsidP="00E84E0C">
      <w:pPr>
        <w:pStyle w:val="ListParagraph"/>
        <w:numPr>
          <w:ilvl w:val="0"/>
          <w:numId w:val="139"/>
        </w:numPr>
        <w:spacing w:after="0" w:line="240" w:lineRule="auto"/>
        <w:ind w:right="0"/>
        <w:rPr>
          <w:rFonts w:ascii="Calisto MT" w:hAnsi="Calisto MT"/>
          <w:szCs w:val="24"/>
        </w:rPr>
      </w:pPr>
      <w:r w:rsidRPr="00197307">
        <w:rPr>
          <w:rFonts w:ascii="Calisto MT" w:hAnsi="Calisto MT"/>
          <w:szCs w:val="24"/>
        </w:rPr>
        <w:t>Unwashed hands after going to the bathroom or changing a diaper</w:t>
      </w:r>
    </w:p>
    <w:p w:rsidR="00D27DDF" w:rsidRPr="00197307" w:rsidRDefault="00D27DDF" w:rsidP="00E84E0C">
      <w:pPr>
        <w:pStyle w:val="ListParagraph"/>
        <w:numPr>
          <w:ilvl w:val="0"/>
          <w:numId w:val="139"/>
        </w:numPr>
        <w:spacing w:after="0" w:line="240" w:lineRule="auto"/>
        <w:ind w:right="0"/>
        <w:rPr>
          <w:rFonts w:ascii="Calisto MT" w:hAnsi="Calisto MT"/>
          <w:szCs w:val="24"/>
        </w:rPr>
      </w:pPr>
      <w:r w:rsidRPr="00197307">
        <w:rPr>
          <w:rFonts w:ascii="Calisto MT" w:hAnsi="Calisto MT"/>
          <w:szCs w:val="24"/>
        </w:rPr>
        <w:t xml:space="preserve">The most common cause of gastroenteritis is a virus (rotavirus and </w:t>
      </w:r>
      <w:proofErr w:type="spellStart"/>
      <w:r w:rsidRPr="00197307">
        <w:rPr>
          <w:rFonts w:ascii="Calisto MT" w:hAnsi="Calisto MT"/>
          <w:szCs w:val="24"/>
        </w:rPr>
        <w:t>norovirus</w:t>
      </w:r>
      <w:proofErr w:type="spellEnd"/>
      <w:r w:rsidRPr="00197307">
        <w:rPr>
          <w:rFonts w:ascii="Calisto MT" w:hAnsi="Calisto MT"/>
          <w:szCs w:val="24"/>
        </w:rPr>
        <w:t>).</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SIGNS AND SYMPTOMS OF GASTROENTERITIS</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 xml:space="preserve">watery diarrhea Vomiting  </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 xml:space="preserve">stomach </w:t>
      </w:r>
    </w:p>
    <w:p w:rsidR="00D27DDF"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pain</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cramping</w:t>
      </w:r>
    </w:p>
    <w:p w:rsidR="00D27DDF"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fever</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nausea</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Headache</w:t>
      </w:r>
    </w:p>
    <w:p w:rsidR="00D27DDF"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Dehydration</w:t>
      </w:r>
    </w:p>
    <w:p w:rsidR="00D27DDF" w:rsidRPr="00197307" w:rsidRDefault="00D27DDF" w:rsidP="009B2627">
      <w:pPr>
        <w:pStyle w:val="ListParagraph"/>
        <w:spacing w:after="0" w:line="360" w:lineRule="auto"/>
        <w:ind w:left="516" w:right="0" w:firstLine="0"/>
        <w:rPr>
          <w:rFonts w:ascii="Calisto MT" w:hAnsi="Calisto MT"/>
          <w:szCs w:val="24"/>
        </w:rPr>
      </w:pP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COMPLICATIONS OF GASTROENTERITIS</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 xml:space="preserve">Dehydration </w:t>
      </w:r>
    </w:p>
    <w:p w:rsidR="00D27DDF" w:rsidRPr="00197307" w:rsidRDefault="00D27DDF" w:rsidP="00E84E0C">
      <w:pPr>
        <w:pStyle w:val="ListParagraph"/>
        <w:numPr>
          <w:ilvl w:val="0"/>
          <w:numId w:val="12"/>
        </w:numPr>
        <w:spacing w:after="0" w:line="240" w:lineRule="auto"/>
        <w:ind w:right="0"/>
        <w:rPr>
          <w:rFonts w:ascii="Calisto MT" w:hAnsi="Calisto MT"/>
          <w:szCs w:val="24"/>
        </w:rPr>
      </w:pPr>
      <w:proofErr w:type="spellStart"/>
      <w:r w:rsidRPr="00197307">
        <w:rPr>
          <w:rFonts w:ascii="Calisto MT" w:hAnsi="Calisto MT"/>
          <w:szCs w:val="24"/>
        </w:rPr>
        <w:t>Malabsorption</w:t>
      </w:r>
      <w:proofErr w:type="spellEnd"/>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lastRenderedPageBreak/>
        <w:t xml:space="preserve">Transient lactose intolerance </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Chronic diarrhea</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 xml:space="preserve">Systemic infection </w:t>
      </w:r>
      <w:proofErr w:type="gramStart"/>
      <w:r w:rsidRPr="00197307">
        <w:rPr>
          <w:rFonts w:ascii="Calisto MT" w:hAnsi="Calisto MT"/>
          <w:szCs w:val="24"/>
        </w:rPr>
        <w:t>( meningitis</w:t>
      </w:r>
      <w:proofErr w:type="gramEnd"/>
      <w:r w:rsidRPr="00197307">
        <w:rPr>
          <w:rFonts w:ascii="Calisto MT" w:hAnsi="Calisto MT"/>
          <w:szCs w:val="24"/>
        </w:rPr>
        <w:t>, arthritis and pneumonia).</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 xml:space="preserve">Sepsis </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MANAGEMENT OF GASTROENTERITIS</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Gastroenteritis is usually an acute and self-limiting disease that does not require medication</w:t>
      </w:r>
      <w:proofErr w:type="gramStart"/>
      <w:r w:rsidRPr="00197307">
        <w:rPr>
          <w:rFonts w:ascii="Calisto MT" w:hAnsi="Calisto MT"/>
          <w:szCs w:val="24"/>
        </w:rPr>
        <w:t>.(</w:t>
      </w:r>
      <w:proofErr w:type="gramEnd"/>
      <w:r w:rsidRPr="00197307">
        <w:rPr>
          <w:rFonts w:ascii="Calisto MT" w:hAnsi="Calisto MT"/>
          <w:szCs w:val="24"/>
        </w:rPr>
        <w:t xml:space="preserve">NICE, 2009). </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The preferred treatment in those with mild to moderate dehydration is oral rehydration therapy (ORT). </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For children at risk of dehydration from vomiting, taking a single dose of the anti-vomiting medication.</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OVERVIEW OF SEVERE ACUTE MALNUTRITION </w:t>
      </w:r>
      <w:proofErr w:type="gramStart"/>
      <w:r w:rsidRPr="00197307">
        <w:rPr>
          <w:rFonts w:ascii="Calisto MT" w:hAnsi="Calisto MT"/>
          <w:b/>
          <w:bCs/>
          <w:szCs w:val="24"/>
        </w:rPr>
        <w:t>( SAM</w:t>
      </w:r>
      <w:proofErr w:type="gramEnd"/>
      <w:r w:rsidRPr="00197307">
        <w:rPr>
          <w:rFonts w:ascii="Calisto MT" w:hAnsi="Calisto MT"/>
          <w:b/>
          <w:bCs/>
          <w:szCs w:val="24"/>
        </w:rPr>
        <w:t xml:space="preserve"> )</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It is a</w:t>
      </w:r>
      <w:r w:rsidRPr="00197307">
        <w:rPr>
          <w:rFonts w:ascii="Calisto MT" w:hAnsi="Calisto MT"/>
          <w:szCs w:val="24"/>
          <w:highlight w:val="lightGray"/>
        </w:rPr>
        <w:t xml:space="preserve"> </w:t>
      </w:r>
      <w:r w:rsidRPr="00197307">
        <w:rPr>
          <w:rFonts w:ascii="Calisto MT" w:hAnsi="Calisto MT"/>
          <w:szCs w:val="24"/>
        </w:rPr>
        <w:t>medical problem of the child results in parts from the social problems of the home which the child lives.</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 It is the end results of chronic nutritional and frequently emotional deprivation by care giver who because of poor understanding, poverty or family problems are unable to provide the child with the nutrition and care he/she require  (WHO 1999).</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CLASSIFICATION OF SAM</w:t>
      </w:r>
    </w:p>
    <w:p w:rsidR="00D27DDF" w:rsidRPr="00197307" w:rsidRDefault="00D27DDF" w:rsidP="009B2627">
      <w:pPr>
        <w:spacing w:after="0" w:line="240" w:lineRule="auto"/>
        <w:rPr>
          <w:rFonts w:ascii="Calisto MT" w:hAnsi="Calisto MT"/>
          <w:szCs w:val="24"/>
        </w:rPr>
      </w:pPr>
      <w:r w:rsidRPr="00197307">
        <w:rPr>
          <w:rFonts w:ascii="Calisto MT" w:hAnsi="Calisto MT"/>
          <w:szCs w:val="24"/>
        </w:rPr>
        <w:t>SAM can be classified as complicated and uncomplicated.</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 xml:space="preserve"> Complicated SAM is children who have clinical features of infections, metabolic disorders, severe edema, hypothermia, vomiting, severe dehydration or lack of appetite </w:t>
      </w:r>
    </w:p>
    <w:p w:rsidR="00D27DDF" w:rsidRPr="00197307" w:rsidRDefault="00D27DDF" w:rsidP="00E84E0C">
      <w:pPr>
        <w:pStyle w:val="ListParagraph"/>
        <w:numPr>
          <w:ilvl w:val="0"/>
          <w:numId w:val="12"/>
        </w:numPr>
        <w:spacing w:after="0" w:line="240" w:lineRule="auto"/>
        <w:ind w:right="0"/>
        <w:rPr>
          <w:rFonts w:ascii="Calisto MT" w:hAnsi="Calisto MT"/>
          <w:szCs w:val="24"/>
        </w:rPr>
      </w:pPr>
      <w:proofErr w:type="gramStart"/>
      <w:r w:rsidRPr="00197307">
        <w:rPr>
          <w:rFonts w:ascii="Calisto MT" w:hAnsi="Calisto MT"/>
          <w:szCs w:val="24"/>
        </w:rPr>
        <w:t>while</w:t>
      </w:r>
      <w:proofErr w:type="gramEnd"/>
      <w:r w:rsidRPr="00197307">
        <w:rPr>
          <w:rFonts w:ascii="Calisto MT" w:hAnsi="Calisto MT"/>
          <w:szCs w:val="24"/>
        </w:rPr>
        <w:t xml:space="preserve"> non-complicated SAM are those that has no symptoms as stated above.</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ETIOLOGY OF SAM </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Poverty</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Inadequate food intake</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Improper preparation of foods</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Food restrictions and taboos</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Poor sanitation</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 xml:space="preserve">Diseases </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SIGNS AND SYMPTOMS OF SAM</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lastRenderedPageBreak/>
        <w:t>Poor weight gain</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Presence of rickety rosary</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Slowing of linear growth</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Dry peeling skin</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Rashes on the corner of the mouth</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 xml:space="preserve">Hair is thin, sparse, brittle, easily pulled out </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Old people face</w:t>
      </w:r>
    </w:p>
    <w:p w:rsidR="00D27DDF" w:rsidRPr="00197307" w:rsidRDefault="00D27DDF" w:rsidP="00E84E0C">
      <w:pPr>
        <w:pStyle w:val="ListParagraph"/>
        <w:numPr>
          <w:ilvl w:val="0"/>
          <w:numId w:val="12"/>
        </w:numPr>
        <w:spacing w:after="0" w:line="240" w:lineRule="auto"/>
        <w:ind w:right="0"/>
        <w:rPr>
          <w:rFonts w:ascii="Calisto MT" w:hAnsi="Calisto MT"/>
          <w:szCs w:val="24"/>
        </w:rPr>
      </w:pPr>
      <w:r w:rsidRPr="00197307">
        <w:rPr>
          <w:rFonts w:ascii="Calisto MT" w:hAnsi="Calisto MT"/>
          <w:szCs w:val="24"/>
        </w:rPr>
        <w:t>Shrieked skin</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COMPLICATIONS OF SAM </w:t>
      </w:r>
    </w:p>
    <w:p w:rsidR="00D27DDF" w:rsidRPr="00197307" w:rsidRDefault="00D27DDF" w:rsidP="00E84E0C">
      <w:pPr>
        <w:pStyle w:val="ListParagraph"/>
        <w:numPr>
          <w:ilvl w:val="0"/>
          <w:numId w:val="138"/>
        </w:numPr>
        <w:spacing w:after="0" w:line="240" w:lineRule="auto"/>
        <w:ind w:right="0"/>
        <w:rPr>
          <w:rFonts w:ascii="Calisto MT" w:hAnsi="Calisto MT"/>
          <w:szCs w:val="24"/>
        </w:rPr>
      </w:pPr>
      <w:r w:rsidRPr="00197307">
        <w:rPr>
          <w:rFonts w:ascii="Calisto MT" w:hAnsi="Calisto MT"/>
          <w:szCs w:val="24"/>
        </w:rPr>
        <w:t>Hypoglycemia: This is also known as low blood glucose</w:t>
      </w:r>
    </w:p>
    <w:p w:rsidR="00D27DDF" w:rsidRPr="00197307" w:rsidRDefault="00D27DDF" w:rsidP="00E84E0C">
      <w:pPr>
        <w:pStyle w:val="ListParagraph"/>
        <w:numPr>
          <w:ilvl w:val="0"/>
          <w:numId w:val="138"/>
        </w:numPr>
        <w:spacing w:after="0" w:line="240" w:lineRule="auto"/>
        <w:ind w:right="0"/>
        <w:rPr>
          <w:rFonts w:ascii="Calisto MT" w:hAnsi="Calisto MT"/>
          <w:szCs w:val="24"/>
        </w:rPr>
      </w:pPr>
      <w:r w:rsidRPr="00197307">
        <w:rPr>
          <w:rFonts w:ascii="Calisto MT" w:hAnsi="Calisto MT"/>
          <w:szCs w:val="24"/>
        </w:rPr>
        <w:t>Dehydration: it results from the untreated diarrhea which leads to the loss of water and electrolyte.</w:t>
      </w:r>
    </w:p>
    <w:p w:rsidR="00D27DDF" w:rsidRPr="00197307" w:rsidRDefault="00D27DDF" w:rsidP="00E84E0C">
      <w:pPr>
        <w:pStyle w:val="ListParagraph"/>
        <w:numPr>
          <w:ilvl w:val="0"/>
          <w:numId w:val="138"/>
        </w:numPr>
        <w:spacing w:after="0" w:line="240" w:lineRule="auto"/>
        <w:ind w:right="0"/>
        <w:rPr>
          <w:rFonts w:ascii="Calisto MT" w:hAnsi="Calisto MT"/>
          <w:szCs w:val="24"/>
        </w:rPr>
      </w:pPr>
      <w:r w:rsidRPr="00197307">
        <w:rPr>
          <w:rFonts w:ascii="Calisto MT" w:hAnsi="Calisto MT"/>
          <w:szCs w:val="24"/>
        </w:rPr>
        <w:t xml:space="preserve">Severe </w:t>
      </w:r>
      <w:proofErr w:type="gramStart"/>
      <w:r w:rsidRPr="00197307">
        <w:rPr>
          <w:rFonts w:ascii="Calisto MT" w:hAnsi="Calisto MT"/>
          <w:szCs w:val="24"/>
        </w:rPr>
        <w:t>anemia :</w:t>
      </w:r>
      <w:proofErr w:type="gramEnd"/>
      <w:r w:rsidRPr="00197307">
        <w:rPr>
          <w:rFonts w:ascii="Calisto MT" w:hAnsi="Calisto MT"/>
          <w:szCs w:val="24"/>
        </w:rPr>
        <w:t xml:space="preserve"> reduction in red blood cell mass or blood </w:t>
      </w:r>
      <w:proofErr w:type="spellStart"/>
      <w:r w:rsidRPr="00197307">
        <w:rPr>
          <w:rFonts w:ascii="Calisto MT" w:hAnsi="Calisto MT"/>
          <w:szCs w:val="24"/>
        </w:rPr>
        <w:t>haemoglobin</w:t>
      </w:r>
      <w:proofErr w:type="spellEnd"/>
      <w:r w:rsidRPr="00197307">
        <w:rPr>
          <w:rFonts w:ascii="Calisto MT" w:hAnsi="Calisto MT"/>
          <w:szCs w:val="24"/>
        </w:rPr>
        <w:t xml:space="preserve"> concentration.</w:t>
      </w:r>
    </w:p>
    <w:p w:rsidR="00D27DDF" w:rsidRPr="00197307" w:rsidRDefault="00D27DDF" w:rsidP="00E84E0C">
      <w:pPr>
        <w:pStyle w:val="ListParagraph"/>
        <w:numPr>
          <w:ilvl w:val="0"/>
          <w:numId w:val="138"/>
        </w:numPr>
        <w:spacing w:after="0" w:line="240" w:lineRule="auto"/>
        <w:ind w:right="0"/>
        <w:rPr>
          <w:rFonts w:ascii="Calisto MT" w:hAnsi="Calisto MT"/>
          <w:szCs w:val="24"/>
        </w:rPr>
      </w:pPr>
      <w:r w:rsidRPr="00197307">
        <w:rPr>
          <w:rFonts w:ascii="Calisto MT" w:hAnsi="Calisto MT"/>
          <w:szCs w:val="24"/>
        </w:rPr>
        <w:t xml:space="preserve">Anorexia, poor appetite: Children with severe acute </w:t>
      </w:r>
      <w:proofErr w:type="spellStart"/>
      <w:r w:rsidRPr="00197307">
        <w:rPr>
          <w:rFonts w:ascii="Calisto MT" w:hAnsi="Calisto MT"/>
          <w:szCs w:val="24"/>
        </w:rPr>
        <w:t>malnutririon</w:t>
      </w:r>
      <w:proofErr w:type="spellEnd"/>
      <w:r w:rsidRPr="00197307">
        <w:rPr>
          <w:rFonts w:ascii="Calisto MT" w:hAnsi="Calisto MT"/>
          <w:szCs w:val="24"/>
        </w:rPr>
        <w:t xml:space="preserve"> are unable to drink or breastfeed failed RUTF appetite test.</w:t>
      </w:r>
    </w:p>
    <w:p w:rsidR="00D27DDF" w:rsidRPr="00197307" w:rsidRDefault="00D27DDF" w:rsidP="00E84E0C">
      <w:pPr>
        <w:pStyle w:val="ListParagraph"/>
        <w:numPr>
          <w:ilvl w:val="0"/>
          <w:numId w:val="138"/>
        </w:numPr>
        <w:spacing w:after="0" w:line="360" w:lineRule="auto"/>
        <w:ind w:right="0"/>
        <w:rPr>
          <w:rFonts w:ascii="Calisto MT" w:hAnsi="Calisto MT"/>
          <w:b/>
          <w:bCs/>
          <w:szCs w:val="24"/>
        </w:rPr>
      </w:pPr>
      <w:proofErr w:type="spellStart"/>
      <w:r w:rsidRPr="00197307">
        <w:rPr>
          <w:rFonts w:ascii="Calisto MT" w:hAnsi="Calisto MT"/>
          <w:szCs w:val="24"/>
        </w:rPr>
        <w:t>Lethergy</w:t>
      </w:r>
      <w:proofErr w:type="spellEnd"/>
      <w:r w:rsidRPr="00197307">
        <w:rPr>
          <w:rFonts w:ascii="Calisto MT" w:hAnsi="Calisto MT"/>
          <w:szCs w:val="24"/>
        </w:rPr>
        <w:t xml:space="preserve"> or not </w:t>
      </w:r>
      <w:proofErr w:type="spellStart"/>
      <w:r w:rsidRPr="00197307">
        <w:rPr>
          <w:rFonts w:ascii="Calisto MT" w:hAnsi="Calisto MT"/>
          <w:szCs w:val="24"/>
        </w:rPr>
        <w:t>alart</w:t>
      </w:r>
      <w:proofErr w:type="spellEnd"/>
      <w:r w:rsidRPr="00197307">
        <w:rPr>
          <w:rFonts w:ascii="Calisto MT" w:hAnsi="Calisto MT"/>
          <w:szCs w:val="24"/>
        </w:rPr>
        <w:t xml:space="preserve"> :the child is unusually feeling sleepy </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MEDICAL NUTRITION THERAPY FOR PATIENT </w:t>
      </w:r>
      <w:proofErr w:type="gramStart"/>
      <w:r w:rsidRPr="00197307">
        <w:rPr>
          <w:rFonts w:ascii="Calisto MT" w:hAnsi="Calisto MT"/>
          <w:b/>
          <w:bCs/>
          <w:szCs w:val="24"/>
        </w:rPr>
        <w:t>( ACUTE</w:t>
      </w:r>
      <w:proofErr w:type="gramEnd"/>
      <w:r w:rsidRPr="00197307">
        <w:rPr>
          <w:rFonts w:ascii="Calisto MT" w:hAnsi="Calisto MT"/>
          <w:b/>
          <w:bCs/>
          <w:szCs w:val="24"/>
        </w:rPr>
        <w:t xml:space="preserve"> GASTROENTERITIS IN BACKGROUND OF SAM ) USING NUTRITION CARE PROCESS ( NCP) MODEL</w:t>
      </w:r>
    </w:p>
    <w:p w:rsidR="00D27DDF" w:rsidRPr="00197307" w:rsidRDefault="00D27DDF" w:rsidP="00E84E0C">
      <w:pPr>
        <w:pStyle w:val="ListParagraph"/>
        <w:numPr>
          <w:ilvl w:val="0"/>
          <w:numId w:val="137"/>
        </w:numPr>
        <w:spacing w:after="0" w:line="360" w:lineRule="auto"/>
        <w:ind w:right="0"/>
        <w:rPr>
          <w:rFonts w:ascii="Calisto MT" w:hAnsi="Calisto MT"/>
          <w:szCs w:val="24"/>
        </w:rPr>
      </w:pPr>
      <w:r w:rsidRPr="00197307">
        <w:rPr>
          <w:rFonts w:ascii="Calisto MT" w:hAnsi="Calisto MT"/>
          <w:szCs w:val="24"/>
        </w:rPr>
        <w:t xml:space="preserve">Nutrition Assessment </w:t>
      </w:r>
    </w:p>
    <w:p w:rsidR="00D27DDF" w:rsidRPr="00197307" w:rsidRDefault="00D27DDF" w:rsidP="00E84E0C">
      <w:pPr>
        <w:pStyle w:val="ListParagraph"/>
        <w:numPr>
          <w:ilvl w:val="0"/>
          <w:numId w:val="137"/>
        </w:numPr>
        <w:spacing w:after="0" w:line="360" w:lineRule="auto"/>
        <w:ind w:right="0"/>
        <w:rPr>
          <w:rFonts w:ascii="Calisto MT" w:hAnsi="Calisto MT"/>
          <w:szCs w:val="24"/>
        </w:rPr>
      </w:pPr>
      <w:r w:rsidRPr="00197307">
        <w:rPr>
          <w:rFonts w:ascii="Calisto MT" w:hAnsi="Calisto MT"/>
          <w:szCs w:val="24"/>
        </w:rPr>
        <w:t>Nutrition Diagnosis</w:t>
      </w:r>
    </w:p>
    <w:p w:rsidR="00D27DDF" w:rsidRPr="00197307" w:rsidRDefault="00D27DDF" w:rsidP="00E84E0C">
      <w:pPr>
        <w:pStyle w:val="ListParagraph"/>
        <w:numPr>
          <w:ilvl w:val="0"/>
          <w:numId w:val="137"/>
        </w:numPr>
        <w:spacing w:after="0" w:line="360" w:lineRule="auto"/>
        <w:ind w:right="0"/>
        <w:rPr>
          <w:rFonts w:ascii="Calisto MT" w:hAnsi="Calisto MT"/>
          <w:szCs w:val="24"/>
        </w:rPr>
      </w:pPr>
      <w:r w:rsidRPr="00197307">
        <w:rPr>
          <w:rFonts w:ascii="Calisto MT" w:hAnsi="Calisto MT"/>
          <w:szCs w:val="24"/>
        </w:rPr>
        <w:t>Nutrition Intervention</w:t>
      </w:r>
    </w:p>
    <w:p w:rsidR="00D27DDF" w:rsidRPr="00197307" w:rsidRDefault="00D27DDF" w:rsidP="00E84E0C">
      <w:pPr>
        <w:pStyle w:val="ListParagraph"/>
        <w:numPr>
          <w:ilvl w:val="0"/>
          <w:numId w:val="137"/>
        </w:numPr>
        <w:spacing w:after="0" w:line="360" w:lineRule="auto"/>
        <w:ind w:right="0"/>
        <w:rPr>
          <w:rFonts w:ascii="Calisto MT" w:hAnsi="Calisto MT"/>
          <w:szCs w:val="24"/>
        </w:rPr>
      </w:pPr>
      <w:r w:rsidRPr="00197307">
        <w:rPr>
          <w:rFonts w:ascii="Calisto MT" w:hAnsi="Calisto MT"/>
          <w:szCs w:val="24"/>
        </w:rPr>
        <w:t>Nutrition Monitoring and Evaluation</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PATIENT HISTORY:</w:t>
      </w:r>
    </w:p>
    <w:p w:rsidR="00D27DDF" w:rsidRDefault="00D27DDF" w:rsidP="009B2627">
      <w:pPr>
        <w:pStyle w:val="ListParagraph"/>
        <w:spacing w:after="0" w:line="360" w:lineRule="auto"/>
        <w:ind w:left="0"/>
        <w:rPr>
          <w:rFonts w:ascii="Calisto MT" w:hAnsi="Calisto MT"/>
          <w:b/>
          <w:bCs/>
          <w:szCs w:val="24"/>
        </w:rPr>
      </w:pPr>
      <w:r w:rsidRPr="00197307">
        <w:rPr>
          <w:rFonts w:ascii="Calisto MT" w:hAnsi="Calisto MT"/>
          <w:b/>
          <w:bCs/>
          <w:szCs w:val="24"/>
        </w:rPr>
        <w:t>Family/social history:</w:t>
      </w:r>
    </w:p>
    <w:p w:rsidR="00D27DDF" w:rsidRPr="00197307" w:rsidRDefault="00D27DDF" w:rsidP="009B2627">
      <w:pPr>
        <w:pStyle w:val="ListParagraph"/>
        <w:spacing w:after="0" w:line="360" w:lineRule="auto"/>
        <w:ind w:left="0"/>
        <w:rPr>
          <w:rFonts w:ascii="Calisto MT" w:hAnsi="Calisto MT"/>
          <w:b/>
          <w:bCs/>
          <w:szCs w:val="24"/>
        </w:rPr>
      </w:pPr>
    </w:p>
    <w:p w:rsidR="00D27DDF" w:rsidRPr="00197307" w:rsidRDefault="00D27DDF" w:rsidP="00E84E0C">
      <w:pPr>
        <w:pStyle w:val="ListParagraph"/>
        <w:numPr>
          <w:ilvl w:val="0"/>
          <w:numId w:val="140"/>
        </w:numPr>
        <w:spacing w:after="0" w:line="240" w:lineRule="auto"/>
        <w:ind w:right="0"/>
        <w:rPr>
          <w:rFonts w:ascii="Calisto MT" w:hAnsi="Calisto MT"/>
          <w:szCs w:val="24"/>
        </w:rPr>
      </w:pPr>
      <w:r w:rsidRPr="00197307">
        <w:rPr>
          <w:rFonts w:ascii="Calisto MT" w:hAnsi="Calisto MT"/>
          <w:szCs w:val="24"/>
        </w:rPr>
        <w:t xml:space="preserve">Patient </w:t>
      </w:r>
      <w:proofErr w:type="gramStart"/>
      <w:r w:rsidRPr="00197307">
        <w:rPr>
          <w:rFonts w:ascii="Calisto MT" w:hAnsi="Calisto MT"/>
          <w:szCs w:val="24"/>
        </w:rPr>
        <w:t>is  one</w:t>
      </w:r>
      <w:proofErr w:type="gramEnd"/>
      <w:r w:rsidRPr="00197307">
        <w:rPr>
          <w:rFonts w:ascii="Calisto MT" w:hAnsi="Calisto MT"/>
          <w:szCs w:val="24"/>
        </w:rPr>
        <w:t xml:space="preserve"> year and six months old.</w:t>
      </w:r>
    </w:p>
    <w:p w:rsidR="00D27DDF" w:rsidRPr="00197307" w:rsidRDefault="00D27DDF" w:rsidP="00E84E0C">
      <w:pPr>
        <w:pStyle w:val="ListParagraph"/>
        <w:numPr>
          <w:ilvl w:val="0"/>
          <w:numId w:val="140"/>
        </w:numPr>
        <w:spacing w:after="0" w:line="240" w:lineRule="auto"/>
        <w:ind w:right="0"/>
        <w:rPr>
          <w:rFonts w:ascii="Calisto MT" w:hAnsi="Calisto MT"/>
          <w:szCs w:val="24"/>
        </w:rPr>
      </w:pPr>
      <w:r w:rsidRPr="00197307">
        <w:rPr>
          <w:rFonts w:ascii="Calisto MT" w:hAnsi="Calisto MT"/>
          <w:szCs w:val="24"/>
        </w:rPr>
        <w:t xml:space="preserve">He hails from </w:t>
      </w:r>
      <w:proofErr w:type="spellStart"/>
      <w:r w:rsidRPr="00197307">
        <w:rPr>
          <w:rFonts w:ascii="Calisto MT" w:hAnsi="Calisto MT"/>
          <w:szCs w:val="24"/>
        </w:rPr>
        <w:t>Gwunzempe</w:t>
      </w:r>
      <w:proofErr w:type="spellEnd"/>
      <w:r w:rsidRPr="00197307">
        <w:rPr>
          <w:rFonts w:ascii="Calisto MT" w:hAnsi="Calisto MT"/>
          <w:szCs w:val="24"/>
        </w:rPr>
        <w:t>,</w:t>
      </w:r>
      <w:r>
        <w:rPr>
          <w:rFonts w:ascii="Calisto MT" w:hAnsi="Calisto MT"/>
          <w:szCs w:val="24"/>
        </w:rPr>
        <w:t xml:space="preserve"> </w:t>
      </w:r>
      <w:proofErr w:type="spellStart"/>
      <w:r w:rsidRPr="00197307">
        <w:rPr>
          <w:rFonts w:ascii="Calisto MT" w:hAnsi="Calisto MT"/>
          <w:szCs w:val="24"/>
        </w:rPr>
        <w:t>Kwanu</w:t>
      </w:r>
      <w:proofErr w:type="spellEnd"/>
      <w:r w:rsidRPr="00197307">
        <w:rPr>
          <w:rFonts w:ascii="Calisto MT" w:hAnsi="Calisto MT"/>
          <w:szCs w:val="24"/>
        </w:rPr>
        <w:t xml:space="preserve"> local government </w:t>
      </w:r>
      <w:proofErr w:type="spellStart"/>
      <w:r w:rsidRPr="00197307">
        <w:rPr>
          <w:rFonts w:ascii="Calisto MT" w:hAnsi="Calisto MT"/>
          <w:szCs w:val="24"/>
        </w:rPr>
        <w:t>area</w:t>
      </w:r>
      <w:proofErr w:type="gramStart"/>
      <w:r w:rsidRPr="00197307">
        <w:rPr>
          <w:rFonts w:ascii="Calisto MT" w:hAnsi="Calisto MT"/>
          <w:szCs w:val="24"/>
        </w:rPr>
        <w:t>,Abuja</w:t>
      </w:r>
      <w:proofErr w:type="spellEnd"/>
      <w:proofErr w:type="gramEnd"/>
      <w:r w:rsidRPr="00197307">
        <w:rPr>
          <w:rFonts w:ascii="Calisto MT" w:hAnsi="Calisto MT"/>
          <w:szCs w:val="24"/>
        </w:rPr>
        <w:t xml:space="preserve">. </w:t>
      </w:r>
    </w:p>
    <w:p w:rsidR="00D27DDF" w:rsidRPr="00197307" w:rsidRDefault="00D27DDF" w:rsidP="00E84E0C">
      <w:pPr>
        <w:pStyle w:val="ListParagraph"/>
        <w:numPr>
          <w:ilvl w:val="0"/>
          <w:numId w:val="140"/>
        </w:numPr>
        <w:spacing w:after="0" w:line="240" w:lineRule="auto"/>
        <w:ind w:right="0"/>
        <w:rPr>
          <w:rFonts w:ascii="Calisto MT" w:hAnsi="Calisto MT"/>
          <w:szCs w:val="24"/>
        </w:rPr>
      </w:pPr>
      <w:r w:rsidRPr="00197307">
        <w:rPr>
          <w:rFonts w:ascii="Calisto MT" w:hAnsi="Calisto MT"/>
          <w:szCs w:val="24"/>
        </w:rPr>
        <w:t>He is the only child in a monogamous family</w:t>
      </w:r>
    </w:p>
    <w:p w:rsidR="00D27DDF" w:rsidRPr="00197307" w:rsidRDefault="00D27DDF" w:rsidP="00E84E0C">
      <w:pPr>
        <w:pStyle w:val="ListParagraph"/>
        <w:numPr>
          <w:ilvl w:val="0"/>
          <w:numId w:val="140"/>
        </w:numPr>
        <w:spacing w:after="0" w:line="240" w:lineRule="auto"/>
        <w:ind w:right="0"/>
        <w:rPr>
          <w:rFonts w:ascii="Calisto MT" w:hAnsi="Calisto MT"/>
          <w:szCs w:val="24"/>
        </w:rPr>
      </w:pPr>
      <w:r w:rsidRPr="00197307">
        <w:rPr>
          <w:rFonts w:ascii="Calisto MT" w:hAnsi="Calisto MT"/>
          <w:szCs w:val="24"/>
        </w:rPr>
        <w:t>Patient is a Muslim.</w:t>
      </w:r>
    </w:p>
    <w:p w:rsidR="00D27DDF" w:rsidRPr="00197307" w:rsidRDefault="00D27DDF" w:rsidP="00E84E0C">
      <w:pPr>
        <w:pStyle w:val="ListParagraph"/>
        <w:numPr>
          <w:ilvl w:val="0"/>
          <w:numId w:val="140"/>
        </w:numPr>
        <w:spacing w:after="0" w:line="240" w:lineRule="auto"/>
        <w:ind w:right="0"/>
        <w:rPr>
          <w:rFonts w:ascii="Calisto MT" w:hAnsi="Calisto MT"/>
          <w:szCs w:val="24"/>
        </w:rPr>
      </w:pPr>
      <w:r w:rsidRPr="00197307">
        <w:rPr>
          <w:rFonts w:ascii="Calisto MT" w:hAnsi="Calisto MT"/>
          <w:szCs w:val="24"/>
        </w:rPr>
        <w:t xml:space="preserve">His Mother is 25 years old and a house wife </w:t>
      </w:r>
    </w:p>
    <w:p w:rsidR="00D27DDF" w:rsidRPr="00197307" w:rsidRDefault="00D27DDF" w:rsidP="00E84E0C">
      <w:pPr>
        <w:pStyle w:val="ListParagraph"/>
        <w:numPr>
          <w:ilvl w:val="0"/>
          <w:numId w:val="140"/>
        </w:numPr>
        <w:spacing w:after="0" w:line="240" w:lineRule="auto"/>
        <w:ind w:right="0"/>
        <w:rPr>
          <w:rFonts w:ascii="Calisto MT" w:hAnsi="Calisto MT"/>
          <w:szCs w:val="24"/>
        </w:rPr>
      </w:pPr>
      <w:r w:rsidRPr="00197307">
        <w:rPr>
          <w:rFonts w:ascii="Calisto MT" w:hAnsi="Calisto MT"/>
          <w:szCs w:val="24"/>
        </w:rPr>
        <w:t>His father is 37 years old</w:t>
      </w:r>
      <w:r w:rsidRPr="00197307">
        <w:rPr>
          <w:rFonts w:ascii="Calisto MT" w:hAnsi="Calisto MT"/>
          <w:b/>
          <w:bCs/>
          <w:szCs w:val="24"/>
        </w:rPr>
        <w:t xml:space="preserve"> </w:t>
      </w:r>
      <w:r w:rsidRPr="00197307">
        <w:rPr>
          <w:rFonts w:ascii="Calisto MT" w:hAnsi="Calisto MT"/>
          <w:szCs w:val="24"/>
        </w:rPr>
        <w:t>and a painter.</w:t>
      </w:r>
    </w:p>
    <w:p w:rsidR="00D27DDF" w:rsidRPr="00197307" w:rsidRDefault="00D27DDF" w:rsidP="00E84E0C">
      <w:pPr>
        <w:pStyle w:val="ListParagraph"/>
        <w:numPr>
          <w:ilvl w:val="0"/>
          <w:numId w:val="140"/>
        </w:numPr>
        <w:spacing w:after="0" w:line="240" w:lineRule="auto"/>
        <w:ind w:right="0"/>
        <w:rPr>
          <w:rFonts w:ascii="Calisto MT" w:hAnsi="Calisto MT"/>
          <w:szCs w:val="24"/>
        </w:rPr>
      </w:pPr>
      <w:r w:rsidRPr="00197307">
        <w:rPr>
          <w:rFonts w:ascii="Calisto MT" w:hAnsi="Calisto MT"/>
          <w:szCs w:val="24"/>
        </w:rPr>
        <w:t>They live in a one bed room flat that is well ventilated.</w:t>
      </w:r>
    </w:p>
    <w:p w:rsidR="00D27DDF" w:rsidRPr="00197307" w:rsidRDefault="00D27DDF" w:rsidP="00E84E0C">
      <w:pPr>
        <w:pStyle w:val="ListParagraph"/>
        <w:numPr>
          <w:ilvl w:val="0"/>
          <w:numId w:val="140"/>
        </w:numPr>
        <w:spacing w:after="0" w:line="240" w:lineRule="auto"/>
        <w:ind w:right="0"/>
        <w:rPr>
          <w:rFonts w:ascii="Calisto MT" w:hAnsi="Calisto MT"/>
          <w:szCs w:val="24"/>
        </w:rPr>
      </w:pPr>
      <w:r w:rsidRPr="00197307">
        <w:rPr>
          <w:rFonts w:ascii="Calisto MT" w:hAnsi="Calisto MT"/>
          <w:szCs w:val="24"/>
        </w:rPr>
        <w:t xml:space="preserve">They source of drinking water is </w:t>
      </w:r>
      <w:proofErr w:type="spellStart"/>
      <w:r w:rsidRPr="00197307">
        <w:rPr>
          <w:rFonts w:ascii="Calisto MT" w:hAnsi="Calisto MT"/>
          <w:szCs w:val="24"/>
        </w:rPr>
        <w:t>satchet</w:t>
      </w:r>
      <w:proofErr w:type="spellEnd"/>
      <w:r w:rsidRPr="00197307">
        <w:rPr>
          <w:rFonts w:ascii="Calisto MT" w:hAnsi="Calisto MT"/>
          <w:szCs w:val="24"/>
        </w:rPr>
        <w:t xml:space="preserve"> water.</w:t>
      </w:r>
    </w:p>
    <w:p w:rsidR="00D27DDF" w:rsidRPr="00197307" w:rsidRDefault="00D27DDF" w:rsidP="00E84E0C">
      <w:pPr>
        <w:pStyle w:val="ListParagraph"/>
        <w:numPr>
          <w:ilvl w:val="0"/>
          <w:numId w:val="140"/>
        </w:numPr>
        <w:spacing w:after="0" w:line="240" w:lineRule="auto"/>
        <w:ind w:right="0"/>
        <w:rPr>
          <w:rFonts w:ascii="Calisto MT" w:hAnsi="Calisto MT"/>
          <w:szCs w:val="24"/>
        </w:rPr>
      </w:pPr>
      <w:r w:rsidRPr="00197307">
        <w:rPr>
          <w:rFonts w:ascii="Calisto MT" w:hAnsi="Calisto MT"/>
          <w:szCs w:val="24"/>
        </w:rPr>
        <w:t xml:space="preserve">Sewage disposal is by pit </w:t>
      </w:r>
      <w:proofErr w:type="gramStart"/>
      <w:r w:rsidRPr="00197307">
        <w:rPr>
          <w:rFonts w:ascii="Calisto MT" w:hAnsi="Calisto MT"/>
          <w:szCs w:val="24"/>
        </w:rPr>
        <w:t>latrine .</w:t>
      </w:r>
      <w:proofErr w:type="gramEnd"/>
    </w:p>
    <w:p w:rsidR="00D27DDF" w:rsidRPr="00197307" w:rsidRDefault="00D27DDF" w:rsidP="00E84E0C">
      <w:pPr>
        <w:pStyle w:val="ListParagraph"/>
        <w:numPr>
          <w:ilvl w:val="0"/>
          <w:numId w:val="140"/>
        </w:numPr>
        <w:spacing w:after="0" w:line="240" w:lineRule="auto"/>
        <w:ind w:right="0"/>
        <w:rPr>
          <w:rFonts w:ascii="Calisto MT" w:hAnsi="Calisto MT"/>
          <w:szCs w:val="24"/>
        </w:rPr>
      </w:pPr>
      <w:r w:rsidRPr="00197307">
        <w:rPr>
          <w:rFonts w:ascii="Calisto MT" w:hAnsi="Calisto MT"/>
          <w:szCs w:val="24"/>
        </w:rPr>
        <w:t>Cooking fuel as gas.</w:t>
      </w:r>
    </w:p>
    <w:p w:rsidR="00D27DDF" w:rsidRPr="00197307" w:rsidRDefault="00D27DDF" w:rsidP="009B2627">
      <w:pPr>
        <w:spacing w:after="0" w:line="360" w:lineRule="auto"/>
        <w:rPr>
          <w:rFonts w:ascii="Calisto MT" w:hAnsi="Calisto MT"/>
          <w:b/>
          <w:bCs/>
          <w:szCs w:val="24"/>
        </w:rPr>
      </w:pPr>
    </w:p>
    <w:p w:rsidR="00D27DDF" w:rsidRDefault="00D27DDF" w:rsidP="009B2627">
      <w:pPr>
        <w:pStyle w:val="ListParagraph"/>
        <w:spacing w:after="0" w:line="360" w:lineRule="auto"/>
        <w:ind w:left="0"/>
        <w:rPr>
          <w:rFonts w:ascii="Calisto MT" w:hAnsi="Calisto MT"/>
          <w:b/>
          <w:bCs/>
          <w:szCs w:val="24"/>
        </w:rPr>
      </w:pPr>
      <w:r w:rsidRPr="00197307">
        <w:rPr>
          <w:rFonts w:ascii="Calisto MT" w:hAnsi="Calisto MT"/>
          <w:b/>
          <w:bCs/>
          <w:szCs w:val="24"/>
        </w:rPr>
        <w:t xml:space="preserve">Patient previous medical </w:t>
      </w:r>
      <w:proofErr w:type="gramStart"/>
      <w:r w:rsidRPr="00197307">
        <w:rPr>
          <w:rFonts w:ascii="Calisto MT" w:hAnsi="Calisto MT"/>
          <w:b/>
          <w:bCs/>
          <w:szCs w:val="24"/>
        </w:rPr>
        <w:t>history :</w:t>
      </w:r>
      <w:proofErr w:type="gramEnd"/>
    </w:p>
    <w:p w:rsidR="00D27DDF" w:rsidRPr="00197307" w:rsidRDefault="00D27DDF" w:rsidP="009B2627">
      <w:pPr>
        <w:pStyle w:val="ListParagraph"/>
        <w:spacing w:after="0" w:line="360" w:lineRule="auto"/>
        <w:ind w:left="0"/>
        <w:rPr>
          <w:rFonts w:ascii="Calisto MT" w:hAnsi="Calisto MT"/>
          <w:b/>
          <w:bCs/>
          <w:szCs w:val="24"/>
        </w:rPr>
      </w:pPr>
    </w:p>
    <w:p w:rsidR="00D27DDF" w:rsidRPr="00197307" w:rsidRDefault="00D27DDF" w:rsidP="00E84E0C">
      <w:pPr>
        <w:pStyle w:val="ListParagraph"/>
        <w:numPr>
          <w:ilvl w:val="0"/>
          <w:numId w:val="54"/>
        </w:numPr>
        <w:spacing w:after="0" w:line="240" w:lineRule="auto"/>
        <w:ind w:left="720" w:right="0"/>
        <w:rPr>
          <w:rFonts w:ascii="Calisto MT" w:hAnsi="Calisto MT"/>
          <w:szCs w:val="24"/>
        </w:rPr>
      </w:pPr>
      <w:r w:rsidRPr="00197307">
        <w:rPr>
          <w:rFonts w:ascii="Calisto MT" w:hAnsi="Calisto MT"/>
          <w:szCs w:val="24"/>
        </w:rPr>
        <w:t xml:space="preserve">Patient was immunized up till date according to NPI schedule </w:t>
      </w:r>
    </w:p>
    <w:p w:rsidR="00D27DDF" w:rsidRPr="00197307" w:rsidRDefault="00D27DDF" w:rsidP="00E84E0C">
      <w:pPr>
        <w:pStyle w:val="ListParagraph"/>
        <w:numPr>
          <w:ilvl w:val="0"/>
          <w:numId w:val="55"/>
        </w:numPr>
        <w:spacing w:after="0" w:line="240" w:lineRule="auto"/>
        <w:ind w:right="0"/>
        <w:rPr>
          <w:rFonts w:ascii="Calisto MT" w:hAnsi="Calisto MT"/>
          <w:szCs w:val="24"/>
        </w:rPr>
      </w:pPr>
      <w:r w:rsidRPr="00197307">
        <w:rPr>
          <w:rFonts w:ascii="Calisto MT" w:hAnsi="Calisto MT"/>
          <w:szCs w:val="24"/>
        </w:rPr>
        <w:t xml:space="preserve">Patient has no history of hospital admission </w:t>
      </w:r>
    </w:p>
    <w:p w:rsidR="00D27DDF" w:rsidRPr="00197307" w:rsidRDefault="00D27DDF" w:rsidP="00E84E0C">
      <w:pPr>
        <w:pStyle w:val="ListParagraph"/>
        <w:numPr>
          <w:ilvl w:val="0"/>
          <w:numId w:val="56"/>
        </w:numPr>
        <w:spacing w:after="0" w:line="240" w:lineRule="auto"/>
        <w:ind w:left="720" w:right="0"/>
        <w:rPr>
          <w:rFonts w:ascii="Calisto MT" w:hAnsi="Calisto MT"/>
          <w:szCs w:val="24"/>
        </w:rPr>
      </w:pPr>
      <w:r w:rsidRPr="00197307">
        <w:rPr>
          <w:rFonts w:ascii="Calisto MT" w:hAnsi="Calisto MT"/>
          <w:szCs w:val="24"/>
        </w:rPr>
        <w:t xml:space="preserve">No history of surgery or blood transfusion </w:t>
      </w:r>
    </w:p>
    <w:p w:rsidR="00D27DDF" w:rsidRPr="00197307" w:rsidRDefault="00D27DDF" w:rsidP="00E84E0C">
      <w:pPr>
        <w:pStyle w:val="ListParagraph"/>
        <w:numPr>
          <w:ilvl w:val="0"/>
          <w:numId w:val="57"/>
        </w:numPr>
        <w:spacing w:after="0" w:line="240" w:lineRule="auto"/>
        <w:ind w:right="0"/>
        <w:rPr>
          <w:rFonts w:ascii="Calisto MT" w:hAnsi="Calisto MT"/>
          <w:szCs w:val="24"/>
        </w:rPr>
      </w:pPr>
      <w:r w:rsidRPr="00197307">
        <w:rPr>
          <w:rFonts w:ascii="Calisto MT" w:hAnsi="Calisto MT"/>
          <w:szCs w:val="24"/>
        </w:rPr>
        <w:t xml:space="preserve">No known allergy </w:t>
      </w:r>
    </w:p>
    <w:p w:rsidR="00D27DDF" w:rsidRPr="00197307" w:rsidRDefault="00D27DDF" w:rsidP="00E84E0C">
      <w:pPr>
        <w:pStyle w:val="ListParagraph"/>
        <w:numPr>
          <w:ilvl w:val="0"/>
          <w:numId w:val="68"/>
        </w:numPr>
        <w:spacing w:after="0" w:line="240" w:lineRule="auto"/>
        <w:ind w:right="0"/>
        <w:rPr>
          <w:rFonts w:ascii="Calisto MT" w:hAnsi="Calisto MT"/>
          <w:szCs w:val="24"/>
        </w:rPr>
      </w:pPr>
      <w:r w:rsidRPr="00197307">
        <w:rPr>
          <w:rFonts w:ascii="Calisto MT" w:hAnsi="Calisto MT"/>
          <w:szCs w:val="24"/>
        </w:rPr>
        <w:t xml:space="preserve">Baby did not cry well at birth </w:t>
      </w:r>
    </w:p>
    <w:p w:rsidR="00D27DDF" w:rsidRPr="00197307" w:rsidRDefault="00D27DDF" w:rsidP="00E84E0C">
      <w:pPr>
        <w:pStyle w:val="ListParagraph"/>
        <w:numPr>
          <w:ilvl w:val="0"/>
          <w:numId w:val="69"/>
        </w:numPr>
        <w:spacing w:after="0" w:line="240" w:lineRule="auto"/>
        <w:ind w:right="0"/>
        <w:rPr>
          <w:rFonts w:ascii="Calisto MT" w:hAnsi="Calisto MT"/>
          <w:szCs w:val="24"/>
        </w:rPr>
      </w:pPr>
      <w:r w:rsidRPr="00197307">
        <w:rPr>
          <w:rFonts w:ascii="Calisto MT" w:hAnsi="Calisto MT"/>
          <w:szCs w:val="24"/>
        </w:rPr>
        <w:t>Patient birth weight was 3.5kg</w:t>
      </w:r>
    </w:p>
    <w:p w:rsidR="00D27DDF" w:rsidRPr="00197307" w:rsidRDefault="00D27DDF" w:rsidP="00E84E0C">
      <w:pPr>
        <w:pStyle w:val="ListParagraph"/>
        <w:numPr>
          <w:ilvl w:val="0"/>
          <w:numId w:val="70"/>
        </w:numPr>
        <w:spacing w:after="0" w:line="240" w:lineRule="auto"/>
        <w:ind w:right="0"/>
        <w:rPr>
          <w:rFonts w:ascii="Calisto MT" w:hAnsi="Calisto MT"/>
          <w:szCs w:val="24"/>
        </w:rPr>
      </w:pPr>
      <w:r w:rsidRPr="00197307">
        <w:rPr>
          <w:rFonts w:ascii="Calisto MT" w:hAnsi="Calisto MT"/>
          <w:szCs w:val="24"/>
        </w:rPr>
        <w:t xml:space="preserve">Patient was in apparent good health until 11 days prior to admission when she started vomiting described as non- </w:t>
      </w:r>
      <w:proofErr w:type="spellStart"/>
      <w:r w:rsidRPr="00197307">
        <w:rPr>
          <w:rFonts w:ascii="Calisto MT" w:hAnsi="Calisto MT"/>
          <w:szCs w:val="24"/>
        </w:rPr>
        <w:t>projectile,post</w:t>
      </w:r>
      <w:proofErr w:type="spellEnd"/>
      <w:r w:rsidRPr="00197307">
        <w:rPr>
          <w:rFonts w:ascii="Calisto MT" w:hAnsi="Calisto MT"/>
          <w:szCs w:val="24"/>
        </w:rPr>
        <w:t xml:space="preserve"> </w:t>
      </w:r>
      <w:proofErr w:type="spellStart"/>
      <w:r w:rsidRPr="00197307">
        <w:rPr>
          <w:rFonts w:ascii="Calisto MT" w:hAnsi="Calisto MT"/>
          <w:szCs w:val="24"/>
        </w:rPr>
        <w:t>prandal</w:t>
      </w:r>
      <w:proofErr w:type="spellEnd"/>
      <w:r w:rsidRPr="00197307">
        <w:rPr>
          <w:rFonts w:ascii="Calisto MT" w:hAnsi="Calisto MT"/>
          <w:szCs w:val="24"/>
        </w:rPr>
        <w:t xml:space="preserve"> containing recently ingested feeds ,non </w:t>
      </w:r>
      <w:proofErr w:type="spellStart"/>
      <w:r w:rsidRPr="00197307">
        <w:rPr>
          <w:rFonts w:ascii="Calisto MT" w:hAnsi="Calisto MT"/>
          <w:szCs w:val="24"/>
        </w:rPr>
        <w:t>bilous</w:t>
      </w:r>
      <w:proofErr w:type="spellEnd"/>
      <w:r w:rsidRPr="00197307">
        <w:rPr>
          <w:rFonts w:ascii="Calisto MT" w:hAnsi="Calisto MT"/>
          <w:szCs w:val="24"/>
        </w:rPr>
        <w:t>, non mucoid,</w:t>
      </w:r>
      <w:proofErr w:type="spellStart"/>
      <w:r w:rsidRPr="00197307">
        <w:rPr>
          <w:rFonts w:ascii="Calisto MT" w:hAnsi="Calisto MT"/>
          <w:szCs w:val="24"/>
        </w:rPr>
        <w:t>non bloody</w:t>
      </w:r>
      <w:proofErr w:type="spellEnd"/>
      <w:r w:rsidRPr="00197307">
        <w:rPr>
          <w:rFonts w:ascii="Calisto MT" w:hAnsi="Calisto MT"/>
          <w:szCs w:val="24"/>
        </w:rPr>
        <w:t xml:space="preserve"> but was said to be copious, quantity could not be ascertained </w:t>
      </w:r>
      <w:r>
        <w:rPr>
          <w:rFonts w:ascii="Calisto MT" w:hAnsi="Calisto MT"/>
          <w:szCs w:val="24"/>
        </w:rPr>
        <w:t>which was about 2-3 times daily.</w:t>
      </w:r>
    </w:p>
    <w:p w:rsidR="00D27DDF" w:rsidRPr="00197307" w:rsidRDefault="00D27DDF" w:rsidP="00E84E0C">
      <w:pPr>
        <w:pStyle w:val="ListParagraph"/>
        <w:numPr>
          <w:ilvl w:val="0"/>
          <w:numId w:val="71"/>
        </w:numPr>
        <w:spacing w:after="0" w:line="240" w:lineRule="auto"/>
        <w:ind w:right="0"/>
        <w:rPr>
          <w:rFonts w:ascii="Calisto MT" w:hAnsi="Calisto MT"/>
          <w:szCs w:val="24"/>
        </w:rPr>
      </w:pPr>
      <w:r w:rsidRPr="00197307">
        <w:rPr>
          <w:rFonts w:ascii="Calisto MT" w:hAnsi="Calisto MT"/>
          <w:szCs w:val="24"/>
        </w:rPr>
        <w:t xml:space="preserve">At the same time child was said to be passing loose watery </w:t>
      </w:r>
      <w:proofErr w:type="gramStart"/>
      <w:r w:rsidRPr="00197307">
        <w:rPr>
          <w:rFonts w:ascii="Calisto MT" w:hAnsi="Calisto MT"/>
          <w:szCs w:val="24"/>
        </w:rPr>
        <w:t>stool ,non</w:t>
      </w:r>
      <w:proofErr w:type="gramEnd"/>
      <w:r w:rsidRPr="00197307">
        <w:rPr>
          <w:rFonts w:ascii="Calisto MT" w:hAnsi="Calisto MT"/>
          <w:szCs w:val="24"/>
        </w:rPr>
        <w:t xml:space="preserve">- </w:t>
      </w:r>
      <w:proofErr w:type="spellStart"/>
      <w:r w:rsidRPr="00197307">
        <w:rPr>
          <w:rFonts w:ascii="Calisto MT" w:hAnsi="Calisto MT"/>
          <w:szCs w:val="24"/>
        </w:rPr>
        <w:t>bloody,non</w:t>
      </w:r>
      <w:proofErr w:type="spellEnd"/>
      <w:r w:rsidRPr="00197307">
        <w:rPr>
          <w:rFonts w:ascii="Calisto MT" w:hAnsi="Calisto MT"/>
          <w:szCs w:val="24"/>
        </w:rPr>
        <w:t xml:space="preserve">- </w:t>
      </w:r>
      <w:proofErr w:type="spellStart"/>
      <w:r w:rsidRPr="00197307">
        <w:rPr>
          <w:rFonts w:ascii="Calisto MT" w:hAnsi="Calisto MT"/>
          <w:szCs w:val="24"/>
        </w:rPr>
        <w:t>mucoid</w:t>
      </w:r>
      <w:proofErr w:type="spellEnd"/>
      <w:r w:rsidRPr="00197307">
        <w:rPr>
          <w:rFonts w:ascii="Calisto MT" w:hAnsi="Calisto MT"/>
          <w:szCs w:val="24"/>
        </w:rPr>
        <w:t xml:space="preserve">, copious initially but reduced with subsequent passage of stool which </w:t>
      </w:r>
      <w:proofErr w:type="spellStart"/>
      <w:r w:rsidRPr="00197307">
        <w:rPr>
          <w:rFonts w:ascii="Calisto MT" w:hAnsi="Calisto MT"/>
          <w:szCs w:val="24"/>
        </w:rPr>
        <w:t>occured</w:t>
      </w:r>
      <w:proofErr w:type="spellEnd"/>
      <w:r w:rsidRPr="00197307">
        <w:rPr>
          <w:rFonts w:ascii="Calisto MT" w:hAnsi="Calisto MT"/>
          <w:szCs w:val="24"/>
        </w:rPr>
        <w:t xml:space="preserve"> 4-6 times a day.</w:t>
      </w:r>
    </w:p>
    <w:p w:rsidR="00D27DDF" w:rsidRPr="00197307" w:rsidRDefault="00D27DDF" w:rsidP="00E84E0C">
      <w:pPr>
        <w:pStyle w:val="ListParagraph"/>
        <w:numPr>
          <w:ilvl w:val="0"/>
          <w:numId w:val="72"/>
        </w:numPr>
        <w:spacing w:after="0" w:line="360" w:lineRule="auto"/>
        <w:ind w:right="0"/>
        <w:rPr>
          <w:rFonts w:ascii="Calisto MT" w:hAnsi="Calisto MT"/>
          <w:szCs w:val="24"/>
        </w:rPr>
      </w:pPr>
      <w:r w:rsidRPr="00197307">
        <w:rPr>
          <w:rFonts w:ascii="Calisto MT" w:hAnsi="Calisto MT"/>
          <w:szCs w:val="24"/>
        </w:rPr>
        <w:t xml:space="preserve">Fever started the next day which was said to be high grade at night for the above reason, mother brought her to National Hospital Abuja where she was admitted into the Emergency Pediatric Unit </w:t>
      </w:r>
      <w:proofErr w:type="gramStart"/>
      <w:r w:rsidRPr="00197307">
        <w:rPr>
          <w:rFonts w:ascii="Calisto MT" w:hAnsi="Calisto MT"/>
          <w:szCs w:val="24"/>
        </w:rPr>
        <w:t>( EPU</w:t>
      </w:r>
      <w:proofErr w:type="gramEnd"/>
      <w:r w:rsidRPr="00197307">
        <w:rPr>
          <w:rFonts w:ascii="Calisto MT" w:hAnsi="Calisto MT"/>
          <w:szCs w:val="24"/>
        </w:rPr>
        <w:t>).</w:t>
      </w:r>
    </w:p>
    <w:p w:rsidR="00D27DDF" w:rsidRPr="00197307" w:rsidRDefault="00D27DDF" w:rsidP="009B2627">
      <w:pPr>
        <w:spacing w:after="0" w:line="360" w:lineRule="auto"/>
        <w:rPr>
          <w:rFonts w:ascii="Calisto MT" w:hAnsi="Calisto MT"/>
          <w:szCs w:val="24"/>
        </w:rPr>
      </w:pPr>
    </w:p>
    <w:p w:rsidR="00D27DDF" w:rsidRDefault="00D27DDF" w:rsidP="009B2627">
      <w:pPr>
        <w:pStyle w:val="ListParagraph"/>
        <w:spacing w:after="0" w:line="360" w:lineRule="auto"/>
        <w:ind w:left="0"/>
        <w:rPr>
          <w:rFonts w:ascii="Calisto MT" w:hAnsi="Calisto MT"/>
          <w:b/>
          <w:bCs/>
          <w:szCs w:val="24"/>
        </w:rPr>
      </w:pPr>
      <w:r w:rsidRPr="00197307">
        <w:rPr>
          <w:rFonts w:ascii="Calisto MT" w:hAnsi="Calisto MT"/>
          <w:b/>
          <w:bCs/>
          <w:szCs w:val="24"/>
        </w:rPr>
        <w:t>Present medical history</w:t>
      </w:r>
    </w:p>
    <w:p w:rsidR="00D27DDF" w:rsidRPr="00197307" w:rsidRDefault="00D27DDF" w:rsidP="009B2627">
      <w:pPr>
        <w:pStyle w:val="ListParagraph"/>
        <w:spacing w:after="0" w:line="360" w:lineRule="auto"/>
        <w:ind w:left="0"/>
        <w:rPr>
          <w:rFonts w:ascii="Calisto MT" w:hAnsi="Calisto MT"/>
          <w:b/>
          <w:bCs/>
          <w:szCs w:val="24"/>
        </w:rPr>
      </w:pPr>
    </w:p>
    <w:p w:rsidR="00D27DDF" w:rsidRPr="00197307" w:rsidRDefault="00D27DDF" w:rsidP="00E84E0C">
      <w:pPr>
        <w:pStyle w:val="ListParagraph"/>
        <w:numPr>
          <w:ilvl w:val="0"/>
          <w:numId w:val="73"/>
        </w:numPr>
        <w:spacing w:after="0" w:line="360" w:lineRule="auto"/>
        <w:ind w:right="0"/>
        <w:rPr>
          <w:rFonts w:ascii="Calisto MT" w:hAnsi="Calisto MT"/>
          <w:szCs w:val="24"/>
        </w:rPr>
      </w:pPr>
      <w:r w:rsidRPr="00197307">
        <w:rPr>
          <w:rFonts w:ascii="Calisto MT" w:hAnsi="Calisto MT"/>
          <w:szCs w:val="24"/>
        </w:rPr>
        <w:t>The baby was presented at National Hospital Abuja children emergency unit on account of vomiting and passage of greenish watery stool.</w:t>
      </w:r>
    </w:p>
    <w:p w:rsidR="00D27DDF" w:rsidRPr="00197307" w:rsidRDefault="00D27DDF" w:rsidP="00E84E0C">
      <w:pPr>
        <w:pStyle w:val="ListParagraph"/>
        <w:numPr>
          <w:ilvl w:val="0"/>
          <w:numId w:val="74"/>
        </w:numPr>
        <w:spacing w:after="0" w:line="360" w:lineRule="auto"/>
        <w:ind w:right="0"/>
        <w:rPr>
          <w:rFonts w:ascii="Calisto MT" w:hAnsi="Calisto MT"/>
          <w:szCs w:val="24"/>
        </w:rPr>
      </w:pPr>
      <w:r w:rsidRPr="00197307">
        <w:rPr>
          <w:rFonts w:ascii="Calisto MT" w:hAnsi="Calisto MT"/>
          <w:szCs w:val="24"/>
        </w:rPr>
        <w:t>The patient temperature was said to be high grade constant throughout the day and worst at night.</w:t>
      </w:r>
    </w:p>
    <w:p w:rsidR="00D27DDF" w:rsidRPr="00197307" w:rsidRDefault="00D27DDF" w:rsidP="00E84E0C">
      <w:pPr>
        <w:pStyle w:val="ListParagraph"/>
        <w:numPr>
          <w:ilvl w:val="0"/>
          <w:numId w:val="75"/>
        </w:numPr>
        <w:spacing w:after="0" w:line="360" w:lineRule="auto"/>
        <w:ind w:right="0"/>
        <w:rPr>
          <w:rFonts w:ascii="Calisto MT" w:hAnsi="Calisto MT"/>
          <w:szCs w:val="24"/>
        </w:rPr>
      </w:pPr>
      <w:r w:rsidRPr="00197307">
        <w:rPr>
          <w:rFonts w:ascii="Calisto MT" w:hAnsi="Calisto MT"/>
          <w:szCs w:val="24"/>
        </w:rPr>
        <w:t xml:space="preserve">Patient weight on admission was 6.8kg. </w:t>
      </w:r>
    </w:p>
    <w:p w:rsidR="00D27DDF" w:rsidRPr="00197307" w:rsidRDefault="00D27DDF" w:rsidP="00E84E0C">
      <w:pPr>
        <w:pStyle w:val="ListParagraph"/>
        <w:numPr>
          <w:ilvl w:val="0"/>
          <w:numId w:val="76"/>
        </w:numPr>
        <w:spacing w:after="0" w:line="360" w:lineRule="auto"/>
        <w:ind w:right="0"/>
        <w:rPr>
          <w:rFonts w:ascii="Calisto MT" w:hAnsi="Calisto MT"/>
          <w:szCs w:val="24"/>
        </w:rPr>
      </w:pPr>
      <w:r w:rsidRPr="00197307">
        <w:rPr>
          <w:rFonts w:ascii="Calisto MT" w:hAnsi="Calisto MT"/>
          <w:szCs w:val="24"/>
        </w:rPr>
        <w:t xml:space="preserve">He was then diagnosed of infective </w:t>
      </w:r>
      <w:proofErr w:type="gramStart"/>
      <w:r w:rsidRPr="00197307">
        <w:rPr>
          <w:rFonts w:ascii="Calisto MT" w:hAnsi="Calisto MT"/>
          <w:szCs w:val="24"/>
        </w:rPr>
        <w:t>Acute</w:t>
      </w:r>
      <w:proofErr w:type="gramEnd"/>
      <w:r w:rsidRPr="00197307">
        <w:rPr>
          <w:rFonts w:ascii="Calisto MT" w:hAnsi="Calisto MT"/>
          <w:szCs w:val="24"/>
        </w:rPr>
        <w:t xml:space="preserve"> gastroenteritis (AGE) secondary to SAM.  </w:t>
      </w:r>
    </w:p>
    <w:p w:rsidR="00D27DDF" w:rsidRPr="00197307" w:rsidRDefault="00D27DDF" w:rsidP="00E84E0C">
      <w:pPr>
        <w:pStyle w:val="ListParagraph"/>
        <w:numPr>
          <w:ilvl w:val="0"/>
          <w:numId w:val="77"/>
        </w:numPr>
        <w:spacing w:after="0" w:line="360" w:lineRule="auto"/>
        <w:ind w:right="0"/>
        <w:rPr>
          <w:rFonts w:ascii="Calisto MT" w:hAnsi="Calisto MT"/>
          <w:szCs w:val="24"/>
        </w:rPr>
      </w:pPr>
      <w:r w:rsidRPr="00197307">
        <w:rPr>
          <w:rFonts w:ascii="Calisto MT" w:hAnsi="Calisto MT"/>
          <w:szCs w:val="24"/>
        </w:rPr>
        <w:t>Patient was referred to the department of Nutrition and Dietetics on Friday 25th of July 2025</w:t>
      </w:r>
      <w:proofErr w:type="gramStart"/>
      <w:r w:rsidRPr="00197307">
        <w:rPr>
          <w:rFonts w:ascii="Calisto MT" w:hAnsi="Calisto MT"/>
          <w:szCs w:val="24"/>
        </w:rPr>
        <w:t>,for</w:t>
      </w:r>
      <w:proofErr w:type="gramEnd"/>
      <w:r w:rsidRPr="00197307">
        <w:rPr>
          <w:rFonts w:ascii="Calisto MT" w:hAnsi="Calisto MT"/>
          <w:szCs w:val="24"/>
        </w:rPr>
        <w:t xml:space="preserve"> expert nutrition management. </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NUTRITION ASSESSMENT</w:t>
      </w:r>
    </w:p>
    <w:p w:rsidR="00D27DDF" w:rsidRPr="00197307" w:rsidRDefault="00D27DDF" w:rsidP="009B2627">
      <w:pPr>
        <w:pStyle w:val="ListParagraph"/>
        <w:spacing w:after="0" w:line="360" w:lineRule="auto"/>
        <w:ind w:left="0"/>
        <w:rPr>
          <w:rFonts w:ascii="Calisto MT" w:hAnsi="Calisto MT"/>
          <w:b/>
          <w:bCs/>
          <w:szCs w:val="24"/>
        </w:rPr>
      </w:pPr>
      <w:r w:rsidRPr="00197307">
        <w:rPr>
          <w:rFonts w:ascii="Calisto MT" w:hAnsi="Calisto MT"/>
          <w:b/>
          <w:bCs/>
          <w:szCs w:val="24"/>
        </w:rPr>
        <w:t xml:space="preserve">Anthropometric Measurements: </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Weight</w:t>
      </w:r>
      <w:proofErr w:type="gramStart"/>
      <w:r w:rsidRPr="00197307">
        <w:rPr>
          <w:rFonts w:ascii="Calisto MT" w:hAnsi="Calisto MT"/>
          <w:szCs w:val="24"/>
        </w:rPr>
        <w:t>:6.8kg</w:t>
      </w:r>
      <w:proofErr w:type="gramEnd"/>
    </w:p>
    <w:p w:rsidR="00D27DDF" w:rsidRPr="00197307" w:rsidRDefault="00D27DDF" w:rsidP="009B2627">
      <w:pPr>
        <w:spacing w:after="0" w:line="360" w:lineRule="auto"/>
        <w:rPr>
          <w:rFonts w:ascii="Calisto MT" w:hAnsi="Calisto MT"/>
          <w:szCs w:val="24"/>
        </w:rPr>
      </w:pPr>
      <w:r w:rsidRPr="00197307">
        <w:rPr>
          <w:rFonts w:ascii="Calisto MT" w:hAnsi="Calisto MT"/>
          <w:szCs w:val="24"/>
        </w:rPr>
        <w:t>Height</w:t>
      </w:r>
      <w:proofErr w:type="gramStart"/>
      <w:r w:rsidRPr="00197307">
        <w:rPr>
          <w:rFonts w:ascii="Calisto MT" w:hAnsi="Calisto MT"/>
          <w:szCs w:val="24"/>
        </w:rPr>
        <w:t>:58cm</w:t>
      </w:r>
      <w:proofErr w:type="gramEnd"/>
    </w:p>
    <w:p w:rsidR="00D27DDF" w:rsidRPr="00197307" w:rsidRDefault="00D27DDF" w:rsidP="009B2627">
      <w:pPr>
        <w:spacing w:after="0" w:line="360" w:lineRule="auto"/>
        <w:rPr>
          <w:rFonts w:ascii="Calisto MT" w:hAnsi="Calisto MT"/>
          <w:szCs w:val="24"/>
        </w:rPr>
      </w:pPr>
      <w:r w:rsidRPr="00197307">
        <w:rPr>
          <w:rFonts w:ascii="Calisto MT" w:hAnsi="Calisto MT"/>
          <w:szCs w:val="24"/>
        </w:rPr>
        <w:lastRenderedPageBreak/>
        <w:t>BMI</w:t>
      </w:r>
      <w:proofErr w:type="gramStart"/>
      <w:r w:rsidRPr="00197307">
        <w:rPr>
          <w:rFonts w:ascii="Calisto MT" w:hAnsi="Calisto MT"/>
          <w:szCs w:val="24"/>
        </w:rPr>
        <w:t>:20.2kg</w:t>
      </w:r>
      <w:proofErr w:type="gramEnd"/>
      <w:r w:rsidRPr="00197307">
        <w:rPr>
          <w:rFonts w:ascii="Calisto MT" w:hAnsi="Calisto MT"/>
          <w:szCs w:val="24"/>
        </w:rPr>
        <w:t>/m²</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MUAC</w:t>
      </w:r>
      <w:proofErr w:type="gramStart"/>
      <w:r w:rsidRPr="00197307">
        <w:rPr>
          <w:rFonts w:ascii="Calisto MT" w:hAnsi="Calisto MT"/>
          <w:szCs w:val="24"/>
        </w:rPr>
        <w:t>:12cm</w:t>
      </w:r>
      <w:proofErr w:type="gramEnd"/>
    </w:p>
    <w:p w:rsidR="00D27DDF" w:rsidRPr="00197307" w:rsidRDefault="00D27DDF" w:rsidP="009B2627">
      <w:pPr>
        <w:spacing w:after="0" w:line="360" w:lineRule="auto"/>
        <w:rPr>
          <w:rFonts w:ascii="Calisto MT" w:hAnsi="Calisto MT"/>
          <w:szCs w:val="24"/>
        </w:rPr>
      </w:pPr>
      <w:r w:rsidRPr="00197307">
        <w:rPr>
          <w:rFonts w:ascii="Calisto MT" w:hAnsi="Calisto MT"/>
          <w:szCs w:val="24"/>
        </w:rPr>
        <w:t>Head circumference</w:t>
      </w:r>
      <w:proofErr w:type="gramStart"/>
      <w:r w:rsidRPr="00197307">
        <w:rPr>
          <w:rFonts w:ascii="Calisto MT" w:hAnsi="Calisto MT"/>
          <w:szCs w:val="24"/>
        </w:rPr>
        <w:t>:43</w:t>
      </w:r>
      <w:proofErr w:type="gramEnd"/>
      <w:r>
        <w:rPr>
          <w:rFonts w:ascii="Calisto MT" w:hAnsi="Calisto MT"/>
          <w:szCs w:val="24"/>
        </w:rPr>
        <w:t xml:space="preserve"> </w:t>
      </w:r>
      <w:r w:rsidRPr="00197307">
        <w:rPr>
          <w:rFonts w:ascii="Calisto MT" w:hAnsi="Calisto MT"/>
          <w:szCs w:val="24"/>
        </w:rPr>
        <w:t>cm</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Es</w:t>
      </w:r>
      <w:r>
        <w:rPr>
          <w:rFonts w:ascii="Calisto MT" w:hAnsi="Calisto MT"/>
          <w:szCs w:val="24"/>
        </w:rPr>
        <w:t>ti</w:t>
      </w:r>
      <w:r w:rsidRPr="00197307">
        <w:rPr>
          <w:rFonts w:ascii="Calisto MT" w:hAnsi="Calisto MT"/>
          <w:szCs w:val="24"/>
        </w:rPr>
        <w:t>mated body weight</w:t>
      </w:r>
      <w:r w:rsidRPr="00197307">
        <w:rPr>
          <w:rFonts w:ascii="Calisto MT" w:hAnsi="Calisto MT"/>
          <w:b/>
          <w:bCs/>
          <w:szCs w:val="24"/>
        </w:rPr>
        <w:t xml:space="preserve">: </w:t>
      </w:r>
      <w:r w:rsidRPr="00197307">
        <w:rPr>
          <w:rFonts w:ascii="Calisto MT" w:hAnsi="Calisto MT"/>
          <w:szCs w:val="24"/>
        </w:rPr>
        <w:t>10.8kg</w:t>
      </w:r>
    </w:p>
    <w:p w:rsidR="00D27DDF" w:rsidRPr="00197307" w:rsidRDefault="00D27DDF" w:rsidP="009B2627">
      <w:pPr>
        <w:spacing w:after="0" w:line="360" w:lineRule="auto"/>
        <w:rPr>
          <w:rFonts w:ascii="Calisto MT" w:hAnsi="Calisto MT"/>
          <w:b/>
          <w:bCs/>
          <w:szCs w:val="24"/>
        </w:rPr>
      </w:pPr>
    </w:p>
    <w:p w:rsidR="00D27DDF" w:rsidRDefault="00D27DDF" w:rsidP="009B2627">
      <w:pPr>
        <w:pStyle w:val="ListParagraph"/>
        <w:spacing w:after="0" w:line="360" w:lineRule="auto"/>
        <w:ind w:left="0"/>
        <w:rPr>
          <w:rFonts w:ascii="Calisto MT" w:hAnsi="Calisto MT"/>
          <w:b/>
          <w:bCs/>
          <w:szCs w:val="24"/>
        </w:rPr>
      </w:pPr>
      <w:r>
        <w:rPr>
          <w:rFonts w:ascii="Calisto MT" w:hAnsi="Calisto MT"/>
          <w:b/>
          <w:bCs/>
          <w:szCs w:val="24"/>
        </w:rPr>
        <w:t xml:space="preserve"> </w:t>
      </w:r>
    </w:p>
    <w:p w:rsidR="00D27DDF" w:rsidRDefault="00D27DDF" w:rsidP="009B2627">
      <w:pPr>
        <w:pStyle w:val="ListParagraph"/>
        <w:spacing w:after="0" w:line="360" w:lineRule="auto"/>
        <w:ind w:left="0"/>
        <w:rPr>
          <w:rFonts w:ascii="Calisto MT" w:hAnsi="Calisto MT"/>
          <w:b/>
          <w:bCs/>
          <w:szCs w:val="24"/>
        </w:rPr>
      </w:pPr>
    </w:p>
    <w:p w:rsidR="00D27DDF" w:rsidRDefault="00D27DDF" w:rsidP="009B2627">
      <w:pPr>
        <w:pStyle w:val="ListParagraph"/>
        <w:spacing w:after="0" w:line="360" w:lineRule="auto"/>
        <w:ind w:left="0"/>
        <w:rPr>
          <w:rFonts w:ascii="Calisto MT" w:hAnsi="Calisto MT"/>
          <w:b/>
          <w:bCs/>
        </w:rPr>
      </w:pPr>
    </w:p>
    <w:p w:rsidR="00D27DDF" w:rsidRPr="00197307" w:rsidRDefault="00D27DDF" w:rsidP="009B2627">
      <w:pPr>
        <w:spacing w:after="0" w:line="360" w:lineRule="auto"/>
        <w:rPr>
          <w:rFonts w:ascii="Calisto MT" w:hAnsi="Calisto MT"/>
          <w:b/>
          <w:bCs/>
          <w:szCs w:val="24"/>
        </w:rPr>
      </w:pPr>
      <w:r>
        <w:rPr>
          <w:rFonts w:ascii="Calisto MT" w:hAnsi="Calisto MT"/>
          <w:b/>
          <w:bCs/>
        </w:rPr>
        <w:t>B</w:t>
      </w:r>
      <w:r w:rsidRPr="00197307">
        <w:rPr>
          <w:rFonts w:ascii="Calisto MT" w:hAnsi="Calisto MT"/>
          <w:b/>
          <w:bCs/>
        </w:rPr>
        <w:t>IOCHEMICAL TEST</w:t>
      </w:r>
    </w:p>
    <w:tbl>
      <w:tblPr>
        <w:tblW w:w="0" w:type="auto"/>
        <w:tblLook w:val="04A0" w:firstRow="1" w:lastRow="0" w:firstColumn="1" w:lastColumn="0" w:noHBand="0" w:noVBand="1"/>
      </w:tblPr>
      <w:tblGrid>
        <w:gridCol w:w="1437"/>
        <w:gridCol w:w="2029"/>
        <w:gridCol w:w="1212"/>
        <w:gridCol w:w="1225"/>
        <w:gridCol w:w="1468"/>
        <w:gridCol w:w="1240"/>
      </w:tblGrid>
      <w:tr w:rsidR="00D27DDF" w:rsidRPr="00C52CF5" w:rsidTr="0024412F">
        <w:tc>
          <w:tcPr>
            <w:tcW w:w="1658"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tcPr>
          <w:p w:rsidR="00D27DDF" w:rsidRPr="00C52CF5" w:rsidRDefault="00D27DDF" w:rsidP="009B2627">
            <w:pPr>
              <w:spacing w:after="0" w:line="360" w:lineRule="auto"/>
              <w:rPr>
                <w:rFonts w:ascii="Calisto MT" w:hAnsi="Calisto MT"/>
                <w:b/>
                <w:bCs/>
                <w:color w:val="FFFFFF" w:themeColor="background1"/>
                <w:szCs w:val="24"/>
              </w:rPr>
            </w:pPr>
            <w:r w:rsidRPr="00C52CF5">
              <w:rPr>
                <w:rFonts w:ascii="Calisto MT" w:hAnsi="Calisto MT"/>
                <w:b/>
                <w:bCs/>
                <w:color w:val="FFFFFF" w:themeColor="background1"/>
              </w:rPr>
              <w:t>TEST PROFILE NAME</w:t>
            </w:r>
          </w:p>
        </w:tc>
        <w:tc>
          <w:tcPr>
            <w:tcW w:w="1678"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tcPr>
          <w:p w:rsidR="00D27DDF" w:rsidRPr="00C52CF5" w:rsidRDefault="00D27DDF" w:rsidP="009B2627">
            <w:pPr>
              <w:spacing w:after="0" w:line="360" w:lineRule="auto"/>
              <w:rPr>
                <w:rFonts w:ascii="Calisto MT" w:hAnsi="Calisto MT"/>
                <w:b/>
                <w:bCs/>
                <w:color w:val="FFFFFF" w:themeColor="background1"/>
                <w:szCs w:val="24"/>
              </w:rPr>
            </w:pPr>
            <w:r w:rsidRPr="00C52CF5">
              <w:rPr>
                <w:rFonts w:ascii="Calisto MT" w:hAnsi="Calisto MT"/>
                <w:b/>
                <w:bCs/>
                <w:color w:val="FFFFFF" w:themeColor="background1"/>
              </w:rPr>
              <w:t>TEST NAME</w:t>
            </w:r>
          </w:p>
        </w:tc>
        <w:tc>
          <w:tcPr>
            <w:tcW w:w="1555"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tcPr>
          <w:p w:rsidR="00D27DDF" w:rsidRPr="00C52CF5" w:rsidRDefault="00D27DDF" w:rsidP="009B2627">
            <w:pPr>
              <w:spacing w:after="0" w:line="360" w:lineRule="auto"/>
              <w:rPr>
                <w:rFonts w:ascii="Calisto MT" w:hAnsi="Calisto MT"/>
                <w:b/>
                <w:bCs/>
                <w:color w:val="FFFFFF" w:themeColor="background1"/>
                <w:szCs w:val="24"/>
              </w:rPr>
            </w:pPr>
            <w:r w:rsidRPr="00C52CF5">
              <w:rPr>
                <w:rFonts w:ascii="Calisto MT" w:hAnsi="Calisto MT"/>
                <w:b/>
                <w:bCs/>
                <w:color w:val="FFFFFF" w:themeColor="background1"/>
              </w:rPr>
              <w:t xml:space="preserve">VALUE </w:t>
            </w:r>
          </w:p>
        </w:tc>
        <w:tc>
          <w:tcPr>
            <w:tcW w:w="1562"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tcPr>
          <w:p w:rsidR="00D27DDF" w:rsidRPr="00C52CF5" w:rsidRDefault="00D27DDF" w:rsidP="009B2627">
            <w:pPr>
              <w:spacing w:after="0" w:line="360" w:lineRule="auto"/>
              <w:rPr>
                <w:rFonts w:ascii="Calisto MT" w:hAnsi="Calisto MT"/>
                <w:b/>
                <w:bCs/>
                <w:color w:val="FFFFFF" w:themeColor="background1"/>
                <w:szCs w:val="24"/>
              </w:rPr>
            </w:pPr>
            <w:r w:rsidRPr="00C52CF5">
              <w:rPr>
                <w:rFonts w:ascii="Calisto MT" w:hAnsi="Calisto MT"/>
                <w:b/>
                <w:bCs/>
                <w:color w:val="FFFFFF" w:themeColor="background1"/>
              </w:rPr>
              <w:t xml:space="preserve">UNIT </w:t>
            </w:r>
          </w:p>
        </w:tc>
        <w:tc>
          <w:tcPr>
            <w:tcW w:w="1762"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tcPr>
          <w:p w:rsidR="00D27DDF" w:rsidRPr="00C52CF5" w:rsidRDefault="00D27DDF" w:rsidP="009B2627">
            <w:pPr>
              <w:spacing w:after="0" w:line="360" w:lineRule="auto"/>
              <w:rPr>
                <w:rFonts w:ascii="Calisto MT" w:hAnsi="Calisto MT"/>
                <w:b/>
                <w:bCs/>
                <w:color w:val="FFFFFF" w:themeColor="background1"/>
                <w:szCs w:val="24"/>
              </w:rPr>
            </w:pPr>
            <w:r w:rsidRPr="00C52CF5">
              <w:rPr>
                <w:rFonts w:ascii="Calisto MT" w:hAnsi="Calisto MT"/>
                <w:b/>
                <w:bCs/>
                <w:color w:val="FFFFFF" w:themeColor="background1"/>
              </w:rPr>
              <w:t>NORMAL RANGE</w:t>
            </w:r>
          </w:p>
        </w:tc>
        <w:tc>
          <w:tcPr>
            <w:tcW w:w="1365"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tcPr>
          <w:p w:rsidR="00D27DDF" w:rsidRPr="00C52CF5" w:rsidRDefault="00D27DDF" w:rsidP="009B2627">
            <w:pPr>
              <w:spacing w:after="0" w:line="360" w:lineRule="auto"/>
              <w:rPr>
                <w:rFonts w:ascii="Calisto MT" w:hAnsi="Calisto MT"/>
                <w:b/>
                <w:bCs/>
                <w:color w:val="FFFFFF" w:themeColor="background1"/>
                <w:szCs w:val="24"/>
              </w:rPr>
            </w:pPr>
            <w:r w:rsidRPr="00C52CF5">
              <w:rPr>
                <w:rFonts w:ascii="Calisto MT" w:hAnsi="Calisto MT"/>
                <w:b/>
                <w:bCs/>
                <w:color w:val="FFFFFF" w:themeColor="background1"/>
              </w:rPr>
              <w:t xml:space="preserve">TEST RESULT </w:t>
            </w:r>
          </w:p>
        </w:tc>
      </w:tr>
      <w:tr w:rsidR="00D27DDF" w:rsidRPr="00197307" w:rsidTr="0024412F">
        <w:tc>
          <w:tcPr>
            <w:tcW w:w="1658" w:type="dxa"/>
            <w:tcBorders>
              <w:top w:val="single" w:sz="4" w:space="0" w:color="auto"/>
              <w:left w:val="single" w:sz="4" w:space="0" w:color="auto"/>
              <w:bottom w:val="single" w:sz="4" w:space="0" w:color="auto"/>
              <w:right w:val="single" w:sz="4" w:space="0" w:color="auto"/>
            </w:tcBorders>
            <w:shd w:val="clear" w:color="auto" w:fill="E36C0A" w:themeFill="accent6" w:themeFillShade="BF"/>
            <w:tcMar>
              <w:top w:w="0" w:type="dxa"/>
              <w:left w:w="108" w:type="dxa"/>
              <w:bottom w:w="0" w:type="dxa"/>
              <w:right w:w="108" w:type="dxa"/>
            </w:tcMar>
          </w:tcPr>
          <w:p w:rsidR="00D27DDF" w:rsidRPr="00197307" w:rsidRDefault="00D27DDF" w:rsidP="009B2627">
            <w:pPr>
              <w:spacing w:after="0" w:line="360" w:lineRule="auto"/>
              <w:rPr>
                <w:rFonts w:ascii="Calisto MT" w:hAnsi="Calisto MT"/>
                <w:b/>
                <w:bCs/>
                <w:color w:val="FFFFFF" w:themeColor="background1"/>
                <w:szCs w:val="24"/>
              </w:rPr>
            </w:pPr>
            <w:r w:rsidRPr="00197307">
              <w:rPr>
                <w:rFonts w:ascii="Calisto MT" w:hAnsi="Calisto MT"/>
                <w:color w:val="FFFFFF" w:themeColor="background1"/>
              </w:rPr>
              <w:t xml:space="preserve"> EUCR (Full electrolytes balance) </w:t>
            </w:r>
          </w:p>
        </w:tc>
        <w:tc>
          <w:tcPr>
            <w:tcW w:w="16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BICARBONATE</w:t>
            </w:r>
          </w:p>
          <w:p w:rsidR="00D27DDF" w:rsidRPr="00197307" w:rsidRDefault="00D27DDF" w:rsidP="009B2627">
            <w:pPr>
              <w:spacing w:after="0" w:line="360" w:lineRule="auto"/>
              <w:rPr>
                <w:rFonts w:ascii="Calisto MT" w:hAnsi="Calisto MT"/>
                <w:b/>
                <w:bCs/>
                <w:szCs w:val="24"/>
              </w:rPr>
            </w:pPr>
            <w:r w:rsidRPr="00197307">
              <w:rPr>
                <w:rFonts w:ascii="Calisto MT" w:hAnsi="Calisto MT"/>
              </w:rPr>
              <w:t>HCO3</w:t>
            </w:r>
            <w:r w:rsidRPr="00197307">
              <w:rPr>
                <w:rFonts w:ascii="Calisto MT" w:hAnsi="Calisto MT"/>
                <w:b/>
                <w:bCs/>
              </w:rPr>
              <w:t xml:space="preserve"> </w:t>
            </w:r>
          </w:p>
        </w:tc>
        <w:tc>
          <w:tcPr>
            <w:tcW w:w="1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
        </w:tc>
        <w:tc>
          <w:tcPr>
            <w:tcW w:w="15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roofErr w:type="spellStart"/>
            <w:r w:rsidRPr="00197307">
              <w:rPr>
                <w:rFonts w:ascii="Calisto MT" w:hAnsi="Calisto MT"/>
              </w:rPr>
              <w:t>mmol</w:t>
            </w:r>
            <w:proofErr w:type="spellEnd"/>
            <w:r w:rsidRPr="00197307">
              <w:rPr>
                <w:rFonts w:ascii="Calisto MT" w:hAnsi="Calisto MT"/>
              </w:rPr>
              <w:t>/L</w:t>
            </w:r>
          </w:p>
        </w:tc>
        <w:tc>
          <w:tcPr>
            <w:tcW w:w="1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20- 30</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
        </w:tc>
      </w:tr>
      <w:tr w:rsidR="00D27DDF" w:rsidRPr="00197307" w:rsidTr="0024412F">
        <w:tc>
          <w:tcPr>
            <w:tcW w:w="1658" w:type="dxa"/>
            <w:tcBorders>
              <w:top w:val="single" w:sz="4" w:space="0" w:color="auto"/>
              <w:left w:val="single" w:sz="4" w:space="0" w:color="auto"/>
              <w:bottom w:val="single" w:sz="4" w:space="0" w:color="auto"/>
              <w:right w:val="single" w:sz="4" w:space="0" w:color="auto"/>
            </w:tcBorders>
            <w:shd w:val="clear" w:color="auto" w:fill="E36C0A" w:themeFill="accent6" w:themeFillShade="BF"/>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
        </w:tc>
        <w:tc>
          <w:tcPr>
            <w:tcW w:w="16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 xml:space="preserve">CHLORIDE </w:t>
            </w:r>
          </w:p>
        </w:tc>
        <w:tc>
          <w:tcPr>
            <w:tcW w:w="1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101</w:t>
            </w:r>
          </w:p>
        </w:tc>
        <w:tc>
          <w:tcPr>
            <w:tcW w:w="15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roofErr w:type="spellStart"/>
            <w:r w:rsidRPr="00197307">
              <w:rPr>
                <w:rFonts w:ascii="Calisto MT" w:hAnsi="Calisto MT"/>
              </w:rPr>
              <w:t>mmol</w:t>
            </w:r>
            <w:proofErr w:type="spellEnd"/>
            <w:r w:rsidRPr="00197307">
              <w:rPr>
                <w:rFonts w:ascii="Calisto MT" w:hAnsi="Calisto MT"/>
              </w:rPr>
              <w:t>/L</w:t>
            </w:r>
          </w:p>
        </w:tc>
        <w:tc>
          <w:tcPr>
            <w:tcW w:w="1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96-108</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N</w:t>
            </w:r>
          </w:p>
        </w:tc>
      </w:tr>
      <w:tr w:rsidR="00D27DDF" w:rsidRPr="00197307" w:rsidTr="0024412F">
        <w:tc>
          <w:tcPr>
            <w:tcW w:w="1658" w:type="dxa"/>
            <w:tcBorders>
              <w:top w:val="single" w:sz="4" w:space="0" w:color="auto"/>
              <w:left w:val="single" w:sz="4" w:space="0" w:color="auto"/>
              <w:bottom w:val="single" w:sz="4" w:space="0" w:color="auto"/>
              <w:right w:val="single" w:sz="4" w:space="0" w:color="auto"/>
            </w:tcBorders>
            <w:shd w:val="clear" w:color="auto" w:fill="E36C0A" w:themeFill="accent6" w:themeFillShade="BF"/>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
        </w:tc>
        <w:tc>
          <w:tcPr>
            <w:tcW w:w="16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 xml:space="preserve">SODIUM </w:t>
            </w:r>
          </w:p>
        </w:tc>
        <w:tc>
          <w:tcPr>
            <w:tcW w:w="1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143</w:t>
            </w:r>
          </w:p>
        </w:tc>
        <w:tc>
          <w:tcPr>
            <w:tcW w:w="15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roofErr w:type="spellStart"/>
            <w:r w:rsidRPr="00197307">
              <w:rPr>
                <w:rFonts w:ascii="Calisto MT" w:hAnsi="Calisto MT"/>
              </w:rPr>
              <w:t>mmol</w:t>
            </w:r>
            <w:proofErr w:type="spellEnd"/>
            <w:r w:rsidRPr="00197307">
              <w:rPr>
                <w:rFonts w:ascii="Calisto MT" w:hAnsi="Calisto MT"/>
              </w:rPr>
              <w:t>/L</w:t>
            </w:r>
          </w:p>
        </w:tc>
        <w:tc>
          <w:tcPr>
            <w:tcW w:w="1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135-150</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N</w:t>
            </w:r>
          </w:p>
        </w:tc>
      </w:tr>
      <w:tr w:rsidR="00D27DDF" w:rsidRPr="00197307" w:rsidTr="0024412F">
        <w:tc>
          <w:tcPr>
            <w:tcW w:w="1658" w:type="dxa"/>
            <w:tcBorders>
              <w:top w:val="single" w:sz="4" w:space="0" w:color="auto"/>
              <w:left w:val="single" w:sz="4" w:space="0" w:color="auto"/>
              <w:bottom w:val="single" w:sz="4" w:space="0" w:color="auto"/>
              <w:right w:val="single" w:sz="4" w:space="0" w:color="auto"/>
            </w:tcBorders>
            <w:shd w:val="clear" w:color="auto" w:fill="E36C0A" w:themeFill="accent6" w:themeFillShade="BF"/>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
        </w:tc>
        <w:tc>
          <w:tcPr>
            <w:tcW w:w="16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 xml:space="preserve">POTASSIUM </w:t>
            </w:r>
          </w:p>
        </w:tc>
        <w:tc>
          <w:tcPr>
            <w:tcW w:w="1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3.2</w:t>
            </w:r>
          </w:p>
        </w:tc>
        <w:tc>
          <w:tcPr>
            <w:tcW w:w="15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roofErr w:type="spellStart"/>
            <w:r w:rsidRPr="00197307">
              <w:rPr>
                <w:rFonts w:ascii="Calisto MT" w:hAnsi="Calisto MT"/>
              </w:rPr>
              <w:t>mmol</w:t>
            </w:r>
            <w:proofErr w:type="spellEnd"/>
            <w:r w:rsidRPr="00197307">
              <w:rPr>
                <w:rFonts w:ascii="Calisto MT" w:hAnsi="Calisto MT"/>
              </w:rPr>
              <w:t>/L</w:t>
            </w:r>
          </w:p>
        </w:tc>
        <w:tc>
          <w:tcPr>
            <w:tcW w:w="1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3.5-5.3</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b/>
                <w:bCs/>
              </w:rPr>
              <w:t>L</w:t>
            </w:r>
          </w:p>
        </w:tc>
      </w:tr>
      <w:tr w:rsidR="00D27DDF" w:rsidRPr="00197307" w:rsidTr="0024412F">
        <w:tc>
          <w:tcPr>
            <w:tcW w:w="1658" w:type="dxa"/>
            <w:tcBorders>
              <w:top w:val="single" w:sz="4" w:space="0" w:color="auto"/>
              <w:left w:val="single" w:sz="4" w:space="0" w:color="auto"/>
              <w:bottom w:val="single" w:sz="4" w:space="0" w:color="auto"/>
              <w:right w:val="single" w:sz="4" w:space="0" w:color="auto"/>
            </w:tcBorders>
            <w:shd w:val="clear" w:color="auto" w:fill="E36C0A" w:themeFill="accent6" w:themeFillShade="BF"/>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
        </w:tc>
        <w:tc>
          <w:tcPr>
            <w:tcW w:w="16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UREA</w:t>
            </w:r>
          </w:p>
        </w:tc>
        <w:tc>
          <w:tcPr>
            <w:tcW w:w="1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3.3</w:t>
            </w:r>
          </w:p>
        </w:tc>
        <w:tc>
          <w:tcPr>
            <w:tcW w:w="15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roofErr w:type="spellStart"/>
            <w:r w:rsidRPr="00197307">
              <w:rPr>
                <w:rFonts w:ascii="Calisto MT" w:hAnsi="Calisto MT"/>
              </w:rPr>
              <w:t>mmol</w:t>
            </w:r>
            <w:proofErr w:type="spellEnd"/>
            <w:r w:rsidRPr="00197307">
              <w:rPr>
                <w:rFonts w:ascii="Calisto MT" w:hAnsi="Calisto MT"/>
              </w:rPr>
              <w:t>/L</w:t>
            </w:r>
          </w:p>
        </w:tc>
        <w:tc>
          <w:tcPr>
            <w:tcW w:w="1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rPr>
              <w:t>2.5-6.4</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N</w:t>
            </w:r>
          </w:p>
        </w:tc>
      </w:tr>
      <w:tr w:rsidR="00D27DDF" w:rsidRPr="00197307" w:rsidTr="0024412F">
        <w:tc>
          <w:tcPr>
            <w:tcW w:w="1658" w:type="dxa"/>
            <w:tcBorders>
              <w:top w:val="single" w:sz="4" w:space="0" w:color="auto"/>
              <w:left w:val="single" w:sz="4" w:space="0" w:color="auto"/>
              <w:bottom w:val="single" w:sz="4" w:space="0" w:color="auto"/>
              <w:right w:val="single" w:sz="4" w:space="0" w:color="auto"/>
            </w:tcBorders>
            <w:shd w:val="clear" w:color="auto" w:fill="E36C0A" w:themeFill="accent6" w:themeFillShade="BF"/>
            <w:tcMar>
              <w:top w:w="0" w:type="dxa"/>
              <w:left w:w="108" w:type="dxa"/>
              <w:bottom w:w="0" w:type="dxa"/>
              <w:right w:w="108" w:type="dxa"/>
            </w:tcMar>
          </w:tcPr>
          <w:p w:rsidR="00D27DDF" w:rsidRPr="00197307" w:rsidRDefault="00D27DDF" w:rsidP="009B2627">
            <w:pPr>
              <w:spacing w:after="0" w:line="360" w:lineRule="auto"/>
              <w:rPr>
                <w:rFonts w:ascii="Calisto MT" w:hAnsi="Calisto MT"/>
                <w:b/>
                <w:bCs/>
                <w:szCs w:val="24"/>
              </w:rPr>
            </w:pPr>
          </w:p>
        </w:tc>
        <w:tc>
          <w:tcPr>
            <w:tcW w:w="16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Default="00D27DDF" w:rsidP="009B2627">
            <w:pPr>
              <w:spacing w:after="0" w:line="360" w:lineRule="auto"/>
              <w:rPr>
                <w:rFonts w:ascii="Calisto MT" w:hAnsi="Calisto MT"/>
                <w:b/>
                <w:bCs/>
                <w:szCs w:val="24"/>
              </w:rPr>
            </w:pPr>
            <w:r w:rsidRPr="00197307">
              <w:rPr>
                <w:rFonts w:ascii="Calisto MT" w:hAnsi="Calisto MT"/>
                <w:szCs w:val="24"/>
              </w:rPr>
              <w:t>CREATININE</w:t>
            </w:r>
            <w:r w:rsidRPr="00197307">
              <w:rPr>
                <w:rFonts w:ascii="Calisto MT" w:hAnsi="Calisto MT"/>
                <w:b/>
                <w:bCs/>
                <w:szCs w:val="24"/>
              </w:rPr>
              <w:t xml:space="preserve"> </w:t>
            </w:r>
          </w:p>
          <w:p w:rsidR="00D27DDF" w:rsidRPr="00577ABE" w:rsidRDefault="00D27DDF" w:rsidP="009B2627">
            <w:pPr>
              <w:spacing w:after="0" w:line="360" w:lineRule="auto"/>
              <w:rPr>
                <w:rFonts w:ascii="Calisto MT" w:hAnsi="Calisto MT"/>
                <w:bCs/>
                <w:szCs w:val="24"/>
              </w:rPr>
            </w:pPr>
            <w:r w:rsidRPr="00577ABE">
              <w:rPr>
                <w:rFonts w:ascii="Calisto MT" w:hAnsi="Calisto MT"/>
                <w:bCs/>
                <w:szCs w:val="24"/>
              </w:rPr>
              <w:t>(&lt;13yrs)</w:t>
            </w:r>
          </w:p>
        </w:tc>
        <w:tc>
          <w:tcPr>
            <w:tcW w:w="1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5.7</w:t>
            </w:r>
          </w:p>
        </w:tc>
        <w:tc>
          <w:tcPr>
            <w:tcW w:w="15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µ</w:t>
            </w:r>
            <w:proofErr w:type="spellStart"/>
            <w:r w:rsidRPr="00197307">
              <w:rPr>
                <w:rFonts w:ascii="Calisto MT" w:hAnsi="Calisto MT"/>
                <w:szCs w:val="24"/>
              </w:rPr>
              <w:t>mol</w:t>
            </w:r>
            <w:proofErr w:type="spellEnd"/>
            <w:r w:rsidRPr="00197307">
              <w:rPr>
                <w:rFonts w:ascii="Calisto MT" w:hAnsi="Calisto MT"/>
                <w:szCs w:val="24"/>
              </w:rPr>
              <w:t>/L</w:t>
            </w:r>
          </w:p>
        </w:tc>
        <w:tc>
          <w:tcPr>
            <w:tcW w:w="1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20-60</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L</w:t>
            </w:r>
          </w:p>
        </w:tc>
      </w:tr>
    </w:tbl>
    <w:p w:rsidR="00D27DDF" w:rsidRPr="00197307" w:rsidRDefault="00D27DDF" w:rsidP="009B2627">
      <w:pPr>
        <w:spacing w:after="0" w:line="360" w:lineRule="auto"/>
        <w:ind w:left="0" w:firstLine="0"/>
        <w:rPr>
          <w:rFonts w:ascii="Calisto MT" w:hAnsi="Calisto MT"/>
          <w:b/>
          <w:bCs/>
          <w:szCs w:val="24"/>
        </w:rPr>
      </w:pPr>
    </w:p>
    <w:p w:rsidR="00D27DDF" w:rsidRPr="00C52CF5" w:rsidRDefault="00D27DDF" w:rsidP="009B2627">
      <w:pPr>
        <w:spacing w:after="0" w:line="360" w:lineRule="auto"/>
        <w:ind w:left="0" w:firstLine="0"/>
        <w:rPr>
          <w:rFonts w:ascii="Calisto MT" w:hAnsi="Calisto MT"/>
          <w:b/>
          <w:bCs/>
          <w:szCs w:val="24"/>
        </w:rPr>
      </w:pPr>
      <w:r w:rsidRPr="00C52CF5">
        <w:rPr>
          <w:rFonts w:ascii="Calisto MT" w:hAnsi="Calisto MT"/>
          <w:b/>
          <w:bCs/>
          <w:szCs w:val="24"/>
        </w:rPr>
        <w:t xml:space="preserve">CLINICAL ASSESSMENT </w:t>
      </w:r>
    </w:p>
    <w:p w:rsidR="00D27DDF" w:rsidRPr="00197307" w:rsidRDefault="00D27DDF" w:rsidP="00E84E0C">
      <w:pPr>
        <w:pStyle w:val="ListParagraph"/>
        <w:numPr>
          <w:ilvl w:val="0"/>
          <w:numId w:val="136"/>
        </w:numPr>
        <w:spacing w:after="0" w:line="360" w:lineRule="auto"/>
        <w:ind w:right="0"/>
        <w:rPr>
          <w:rFonts w:ascii="Calisto MT" w:hAnsi="Calisto MT"/>
          <w:szCs w:val="24"/>
        </w:rPr>
      </w:pPr>
      <w:r w:rsidRPr="00197307">
        <w:rPr>
          <w:rFonts w:ascii="Calisto MT" w:hAnsi="Calisto MT"/>
          <w:szCs w:val="24"/>
        </w:rPr>
        <w:t>Severe wasting with low weight-for-length</w:t>
      </w:r>
    </w:p>
    <w:p w:rsidR="00D27DDF" w:rsidRPr="00197307" w:rsidRDefault="00D27DDF" w:rsidP="00E84E0C">
      <w:pPr>
        <w:pStyle w:val="ListParagraph"/>
        <w:numPr>
          <w:ilvl w:val="0"/>
          <w:numId w:val="136"/>
        </w:numPr>
        <w:spacing w:after="0" w:line="360" w:lineRule="auto"/>
        <w:ind w:right="0"/>
        <w:rPr>
          <w:rFonts w:ascii="Calisto MT" w:hAnsi="Calisto MT"/>
          <w:szCs w:val="24"/>
        </w:rPr>
      </w:pPr>
      <w:r w:rsidRPr="00197307">
        <w:rPr>
          <w:rFonts w:ascii="Calisto MT" w:hAnsi="Calisto MT"/>
          <w:szCs w:val="24"/>
        </w:rPr>
        <w:t>Marked loss of subcutaneous fat (sunken cheeks, flat buttocks)</w:t>
      </w:r>
    </w:p>
    <w:p w:rsidR="00D27DDF" w:rsidRPr="00197307" w:rsidRDefault="00D27DDF" w:rsidP="00E84E0C">
      <w:pPr>
        <w:pStyle w:val="ListParagraph"/>
        <w:numPr>
          <w:ilvl w:val="0"/>
          <w:numId w:val="136"/>
        </w:numPr>
        <w:spacing w:after="0" w:line="360" w:lineRule="auto"/>
        <w:ind w:right="0"/>
        <w:rPr>
          <w:rFonts w:ascii="Calisto MT" w:hAnsi="Calisto MT"/>
          <w:szCs w:val="24"/>
        </w:rPr>
      </w:pPr>
      <w:r w:rsidRPr="00197307">
        <w:rPr>
          <w:rFonts w:ascii="Calisto MT" w:hAnsi="Calisto MT"/>
          <w:szCs w:val="24"/>
        </w:rPr>
        <w:t>Muscle wasting of upper arms, thighs, and calves</w:t>
      </w:r>
    </w:p>
    <w:p w:rsidR="00D27DDF" w:rsidRPr="00197307" w:rsidRDefault="00D27DDF" w:rsidP="00E84E0C">
      <w:pPr>
        <w:pStyle w:val="ListParagraph"/>
        <w:numPr>
          <w:ilvl w:val="0"/>
          <w:numId w:val="136"/>
        </w:numPr>
        <w:spacing w:after="0" w:line="360" w:lineRule="auto"/>
        <w:ind w:right="0"/>
        <w:rPr>
          <w:rFonts w:ascii="Calisto MT" w:hAnsi="Calisto MT"/>
          <w:szCs w:val="24"/>
        </w:rPr>
      </w:pPr>
      <w:r w:rsidRPr="00197307">
        <w:rPr>
          <w:rFonts w:ascii="Calisto MT" w:hAnsi="Calisto MT"/>
          <w:szCs w:val="24"/>
        </w:rPr>
        <w:t xml:space="preserve"> Lethargy, weak cry, reduced activity</w:t>
      </w:r>
    </w:p>
    <w:p w:rsidR="00D27DDF" w:rsidRPr="00197307" w:rsidRDefault="00D27DDF" w:rsidP="00E84E0C">
      <w:pPr>
        <w:pStyle w:val="ListParagraph"/>
        <w:numPr>
          <w:ilvl w:val="0"/>
          <w:numId w:val="136"/>
        </w:numPr>
        <w:spacing w:after="0" w:line="360" w:lineRule="auto"/>
        <w:ind w:right="0"/>
        <w:rPr>
          <w:rFonts w:ascii="Calisto MT" w:hAnsi="Calisto MT"/>
          <w:szCs w:val="24"/>
        </w:rPr>
      </w:pPr>
      <w:r w:rsidRPr="00197307">
        <w:rPr>
          <w:rFonts w:ascii="Calisto MT" w:hAnsi="Calisto MT"/>
          <w:szCs w:val="24"/>
        </w:rPr>
        <w:t>Poor feeding, weak suck, poor appetite</w:t>
      </w:r>
    </w:p>
    <w:p w:rsidR="00D27DDF" w:rsidRPr="00197307" w:rsidRDefault="00D27DDF" w:rsidP="00E84E0C">
      <w:pPr>
        <w:pStyle w:val="ListParagraph"/>
        <w:numPr>
          <w:ilvl w:val="0"/>
          <w:numId w:val="136"/>
        </w:numPr>
        <w:spacing w:after="0" w:line="360" w:lineRule="auto"/>
        <w:ind w:right="0"/>
        <w:rPr>
          <w:rFonts w:ascii="Calisto MT" w:hAnsi="Calisto MT"/>
          <w:szCs w:val="24"/>
        </w:rPr>
      </w:pPr>
      <w:r w:rsidRPr="00197307">
        <w:rPr>
          <w:rFonts w:ascii="Calisto MT" w:hAnsi="Calisto MT"/>
          <w:szCs w:val="24"/>
        </w:rPr>
        <w:t>Dry, thin skin, reduced elasticity</w:t>
      </w:r>
    </w:p>
    <w:p w:rsidR="00D27DDF" w:rsidRPr="00197307" w:rsidRDefault="00D27DDF" w:rsidP="00E84E0C">
      <w:pPr>
        <w:pStyle w:val="ListParagraph"/>
        <w:numPr>
          <w:ilvl w:val="0"/>
          <w:numId w:val="136"/>
        </w:numPr>
        <w:spacing w:after="0" w:line="360" w:lineRule="auto"/>
        <w:ind w:right="0"/>
        <w:rPr>
          <w:rFonts w:ascii="Calisto MT" w:hAnsi="Calisto MT"/>
          <w:szCs w:val="24"/>
        </w:rPr>
      </w:pPr>
      <w:r w:rsidRPr="00197307">
        <w:rPr>
          <w:rFonts w:ascii="Calisto MT" w:hAnsi="Calisto MT"/>
          <w:szCs w:val="24"/>
        </w:rPr>
        <w:t xml:space="preserve">Sparse, </w:t>
      </w:r>
      <w:proofErr w:type="spellStart"/>
      <w:r w:rsidRPr="00197307">
        <w:rPr>
          <w:rFonts w:ascii="Calisto MT" w:hAnsi="Calisto MT"/>
          <w:szCs w:val="24"/>
        </w:rPr>
        <w:t>discoloured</w:t>
      </w:r>
      <w:proofErr w:type="spellEnd"/>
      <w:r w:rsidRPr="00197307">
        <w:rPr>
          <w:rFonts w:ascii="Calisto MT" w:hAnsi="Calisto MT"/>
          <w:szCs w:val="24"/>
        </w:rPr>
        <w:t xml:space="preserve">, easily </w:t>
      </w:r>
      <w:proofErr w:type="spellStart"/>
      <w:r w:rsidRPr="00197307">
        <w:rPr>
          <w:rFonts w:ascii="Calisto MT" w:hAnsi="Calisto MT"/>
          <w:szCs w:val="24"/>
        </w:rPr>
        <w:t>pluckable</w:t>
      </w:r>
      <w:proofErr w:type="spellEnd"/>
      <w:r w:rsidRPr="00197307">
        <w:rPr>
          <w:rFonts w:ascii="Calisto MT" w:hAnsi="Calisto MT"/>
          <w:szCs w:val="24"/>
        </w:rPr>
        <w:t xml:space="preserve"> hair</w:t>
      </w:r>
    </w:p>
    <w:p w:rsidR="00D27DDF" w:rsidRPr="00197307" w:rsidRDefault="00D27DDF" w:rsidP="00E84E0C">
      <w:pPr>
        <w:pStyle w:val="ListParagraph"/>
        <w:numPr>
          <w:ilvl w:val="0"/>
          <w:numId w:val="136"/>
        </w:numPr>
        <w:spacing w:after="0" w:line="360" w:lineRule="auto"/>
        <w:ind w:right="0"/>
        <w:rPr>
          <w:rFonts w:ascii="Calisto MT" w:hAnsi="Calisto MT"/>
          <w:szCs w:val="24"/>
        </w:rPr>
      </w:pPr>
      <w:r w:rsidRPr="00197307">
        <w:rPr>
          <w:rFonts w:ascii="Calisto MT" w:hAnsi="Calisto MT"/>
          <w:szCs w:val="24"/>
        </w:rPr>
        <w:t>Mild dehydration: dry mouth, sunken eyes, reduced urine output</w:t>
      </w:r>
    </w:p>
    <w:p w:rsidR="00D27DDF" w:rsidRPr="00197307" w:rsidRDefault="00D27DDF" w:rsidP="00E84E0C">
      <w:pPr>
        <w:pStyle w:val="ListParagraph"/>
        <w:numPr>
          <w:ilvl w:val="0"/>
          <w:numId w:val="136"/>
        </w:numPr>
        <w:spacing w:after="0" w:line="360" w:lineRule="auto"/>
        <w:ind w:right="0"/>
        <w:rPr>
          <w:rFonts w:ascii="Calisto MT" w:hAnsi="Calisto MT"/>
          <w:szCs w:val="24"/>
        </w:rPr>
      </w:pPr>
      <w:r w:rsidRPr="00197307">
        <w:rPr>
          <w:rFonts w:ascii="Calisto MT" w:hAnsi="Calisto MT"/>
          <w:szCs w:val="24"/>
        </w:rPr>
        <w:lastRenderedPageBreak/>
        <w:t xml:space="preserve">Bilateral pitting </w:t>
      </w:r>
      <w:proofErr w:type="spellStart"/>
      <w:r w:rsidRPr="00197307">
        <w:rPr>
          <w:rFonts w:ascii="Calisto MT" w:hAnsi="Calisto MT"/>
          <w:szCs w:val="24"/>
        </w:rPr>
        <w:t>oedema</w:t>
      </w:r>
      <w:proofErr w:type="spellEnd"/>
      <w:r w:rsidRPr="00197307">
        <w:rPr>
          <w:rFonts w:ascii="Calisto MT" w:hAnsi="Calisto MT"/>
          <w:szCs w:val="24"/>
        </w:rPr>
        <w:t xml:space="preserve"> </w:t>
      </w:r>
    </w:p>
    <w:p w:rsidR="00D27DDF" w:rsidRPr="00197307" w:rsidRDefault="00D27DDF" w:rsidP="009B2627">
      <w:pPr>
        <w:spacing w:after="0" w:line="360" w:lineRule="auto"/>
        <w:rPr>
          <w:rFonts w:ascii="Calisto MT" w:hAnsi="Calisto MT"/>
          <w:szCs w:val="24"/>
        </w:rPr>
      </w:pPr>
    </w:p>
    <w:p w:rsidR="00D27DDF" w:rsidRDefault="00D27DDF" w:rsidP="009B2627">
      <w:pPr>
        <w:spacing w:after="0" w:line="360" w:lineRule="auto"/>
        <w:ind w:left="0" w:firstLine="0"/>
        <w:jc w:val="center"/>
        <w:rPr>
          <w:rFonts w:ascii="Calisto MT" w:hAnsi="Calisto MT"/>
          <w:b/>
          <w:bCs/>
          <w:szCs w:val="24"/>
        </w:rPr>
      </w:pPr>
    </w:p>
    <w:p w:rsidR="00D27DDF" w:rsidRDefault="00D27DDF" w:rsidP="009B2627">
      <w:pPr>
        <w:spacing w:after="0" w:line="360" w:lineRule="auto"/>
        <w:ind w:left="0" w:firstLine="0"/>
        <w:jc w:val="center"/>
        <w:rPr>
          <w:rFonts w:ascii="Calisto MT" w:hAnsi="Calisto MT"/>
          <w:b/>
          <w:bCs/>
          <w:szCs w:val="24"/>
        </w:rPr>
      </w:pPr>
    </w:p>
    <w:p w:rsidR="00D27DDF" w:rsidRDefault="00D27DDF" w:rsidP="009B2627">
      <w:pPr>
        <w:spacing w:after="0" w:line="360" w:lineRule="auto"/>
        <w:ind w:left="0" w:firstLine="0"/>
        <w:jc w:val="center"/>
        <w:rPr>
          <w:rFonts w:ascii="Calisto MT" w:hAnsi="Calisto MT"/>
          <w:b/>
          <w:bCs/>
          <w:szCs w:val="24"/>
        </w:rPr>
      </w:pPr>
    </w:p>
    <w:p w:rsidR="00D27DDF" w:rsidRDefault="00D27DDF" w:rsidP="009B2627">
      <w:pPr>
        <w:spacing w:after="0" w:line="360" w:lineRule="auto"/>
        <w:ind w:left="0" w:firstLine="0"/>
        <w:jc w:val="center"/>
        <w:rPr>
          <w:rFonts w:ascii="Calisto MT" w:hAnsi="Calisto MT"/>
          <w:b/>
          <w:bCs/>
          <w:szCs w:val="24"/>
        </w:rPr>
      </w:pPr>
    </w:p>
    <w:p w:rsidR="00D27DDF" w:rsidRDefault="00D27DDF" w:rsidP="009B2627">
      <w:pPr>
        <w:spacing w:after="0" w:line="360" w:lineRule="auto"/>
        <w:ind w:left="0" w:firstLine="0"/>
        <w:rPr>
          <w:rFonts w:ascii="Calisto MT" w:hAnsi="Calisto MT"/>
          <w:b/>
          <w:bCs/>
          <w:szCs w:val="24"/>
        </w:rPr>
      </w:pPr>
      <w:r w:rsidRPr="003B0B98">
        <w:rPr>
          <w:rFonts w:ascii="Calisto MT" w:hAnsi="Calisto MT"/>
          <w:b/>
          <w:bCs/>
          <w:szCs w:val="24"/>
        </w:rPr>
        <w:t>DIETARY ASSESSMENT</w:t>
      </w:r>
    </w:p>
    <w:p w:rsidR="00D27DDF" w:rsidRPr="003B0B98" w:rsidRDefault="00D27DDF" w:rsidP="009B2627">
      <w:pPr>
        <w:spacing w:after="0" w:line="360" w:lineRule="auto"/>
        <w:ind w:left="360" w:firstLine="0"/>
        <w:rPr>
          <w:rFonts w:ascii="Calisto MT" w:hAnsi="Calisto MT"/>
          <w:b/>
          <w:bCs/>
          <w:szCs w:val="24"/>
        </w:rPr>
      </w:pPr>
      <w:r>
        <w:rPr>
          <w:rFonts w:ascii="Calisto MT" w:hAnsi="Calisto MT"/>
          <w:b/>
          <w:bCs/>
          <w:szCs w:val="24"/>
        </w:rPr>
        <w:t>Food</w:t>
      </w:r>
      <w:r w:rsidRPr="003B0B98">
        <w:rPr>
          <w:rFonts w:ascii="Calisto MT" w:hAnsi="Calisto MT"/>
          <w:b/>
          <w:bCs/>
          <w:szCs w:val="24"/>
        </w:rPr>
        <w:t xml:space="preserve">/ nutrition related history </w:t>
      </w:r>
    </w:p>
    <w:p w:rsidR="00D27DDF" w:rsidRPr="00197307" w:rsidRDefault="00D27DDF" w:rsidP="00E84E0C">
      <w:pPr>
        <w:pStyle w:val="ListParagraph"/>
        <w:numPr>
          <w:ilvl w:val="0"/>
          <w:numId w:val="78"/>
        </w:numPr>
        <w:spacing w:after="0" w:line="360" w:lineRule="auto"/>
        <w:ind w:right="0"/>
        <w:rPr>
          <w:rFonts w:ascii="Calisto MT" w:hAnsi="Calisto MT"/>
          <w:szCs w:val="24"/>
        </w:rPr>
      </w:pPr>
      <w:r w:rsidRPr="00197307">
        <w:rPr>
          <w:rFonts w:ascii="Calisto MT" w:hAnsi="Calisto MT"/>
          <w:szCs w:val="24"/>
        </w:rPr>
        <w:t>Patient has never being on any dietary treatment.</w:t>
      </w:r>
    </w:p>
    <w:p w:rsidR="00D27DDF" w:rsidRPr="00197307" w:rsidRDefault="00D27DDF" w:rsidP="00E84E0C">
      <w:pPr>
        <w:pStyle w:val="ListParagraph"/>
        <w:numPr>
          <w:ilvl w:val="0"/>
          <w:numId w:val="79"/>
        </w:numPr>
        <w:spacing w:after="0" w:line="360" w:lineRule="auto"/>
        <w:ind w:right="0"/>
        <w:rPr>
          <w:rFonts w:ascii="Calisto MT" w:hAnsi="Calisto MT"/>
          <w:szCs w:val="24"/>
        </w:rPr>
      </w:pPr>
      <w:r w:rsidRPr="00197307">
        <w:rPr>
          <w:rFonts w:ascii="Calisto MT" w:hAnsi="Calisto MT"/>
          <w:szCs w:val="24"/>
        </w:rPr>
        <w:t xml:space="preserve">Diet history and 24 hours dietary recall were used to ascertain the patent’s food intake and feeding pattern. </w:t>
      </w:r>
    </w:p>
    <w:p w:rsidR="00D27DDF" w:rsidRPr="00197307" w:rsidRDefault="00D27DDF" w:rsidP="00E84E0C">
      <w:pPr>
        <w:pStyle w:val="ListParagraph"/>
        <w:numPr>
          <w:ilvl w:val="0"/>
          <w:numId w:val="80"/>
        </w:numPr>
        <w:spacing w:after="0" w:line="360" w:lineRule="auto"/>
        <w:ind w:right="0"/>
        <w:rPr>
          <w:rFonts w:ascii="Calisto MT" w:hAnsi="Calisto MT"/>
          <w:szCs w:val="24"/>
        </w:rPr>
      </w:pPr>
      <w:proofErr w:type="gramStart"/>
      <w:r w:rsidRPr="00197307">
        <w:rPr>
          <w:rFonts w:ascii="Calisto MT" w:hAnsi="Calisto MT"/>
          <w:szCs w:val="24"/>
        </w:rPr>
        <w:t>These shows that patient was</w:t>
      </w:r>
      <w:proofErr w:type="gramEnd"/>
      <w:r w:rsidRPr="00197307">
        <w:rPr>
          <w:rFonts w:ascii="Calisto MT" w:hAnsi="Calisto MT"/>
          <w:szCs w:val="24"/>
        </w:rPr>
        <w:t xml:space="preserve"> exclusively breastfed. </w:t>
      </w:r>
    </w:p>
    <w:p w:rsidR="00D27DDF" w:rsidRPr="00197307" w:rsidRDefault="00D27DDF" w:rsidP="00E84E0C">
      <w:pPr>
        <w:pStyle w:val="ListParagraph"/>
        <w:numPr>
          <w:ilvl w:val="0"/>
          <w:numId w:val="81"/>
        </w:numPr>
        <w:spacing w:after="0" w:line="360" w:lineRule="auto"/>
        <w:ind w:right="0"/>
        <w:rPr>
          <w:rFonts w:ascii="Calisto MT" w:hAnsi="Calisto MT"/>
          <w:szCs w:val="24"/>
        </w:rPr>
      </w:pPr>
      <w:r w:rsidRPr="00197307">
        <w:rPr>
          <w:rFonts w:ascii="Calisto MT" w:hAnsi="Calisto MT"/>
          <w:szCs w:val="24"/>
        </w:rPr>
        <w:t xml:space="preserve">Mother introduced water and complementary feed was introduced with fortified pap (100mls) which was reconstituted with 8.8g of NAN and 4.4g of soybean and golden morn (50g). </w:t>
      </w:r>
    </w:p>
    <w:p w:rsidR="00D27DDF" w:rsidRPr="00197307" w:rsidRDefault="00D27DDF" w:rsidP="00E84E0C">
      <w:pPr>
        <w:pStyle w:val="ListParagraph"/>
        <w:numPr>
          <w:ilvl w:val="0"/>
          <w:numId w:val="82"/>
        </w:numPr>
        <w:spacing w:after="0" w:line="360" w:lineRule="auto"/>
        <w:ind w:right="0"/>
        <w:rPr>
          <w:rFonts w:ascii="Calisto MT" w:hAnsi="Calisto MT"/>
          <w:szCs w:val="24"/>
        </w:rPr>
      </w:pPr>
      <w:r w:rsidRPr="00197307">
        <w:rPr>
          <w:rFonts w:ascii="Calisto MT" w:hAnsi="Calisto MT"/>
          <w:szCs w:val="24"/>
        </w:rPr>
        <w:t>Baby tolerated every food up to</w:t>
      </w:r>
      <w:r>
        <w:rPr>
          <w:rFonts w:ascii="Calisto MT" w:hAnsi="Calisto MT"/>
          <w:szCs w:val="24"/>
        </w:rPr>
        <w:t xml:space="preserve"> 11 months when she stopped </w:t>
      </w:r>
      <w:proofErr w:type="spellStart"/>
      <w:r>
        <w:rPr>
          <w:rFonts w:ascii="Calisto MT" w:hAnsi="Calisto MT"/>
          <w:szCs w:val="24"/>
        </w:rPr>
        <w:t>ac</w:t>
      </w:r>
      <w:r w:rsidRPr="00197307">
        <w:rPr>
          <w:rFonts w:ascii="Calisto MT" w:hAnsi="Calisto MT"/>
          <w:szCs w:val="24"/>
        </w:rPr>
        <w:t>pting</w:t>
      </w:r>
      <w:proofErr w:type="spellEnd"/>
      <w:r w:rsidRPr="00197307">
        <w:rPr>
          <w:rFonts w:ascii="Calisto MT" w:hAnsi="Calisto MT"/>
          <w:szCs w:val="24"/>
        </w:rPr>
        <w:t xml:space="preserve"> foods and the mother decided to stop breast feeding to know if the baby will accept food. Mother continued with only the foods that she could tolerate but wasn’t giving enough.</w:t>
      </w:r>
    </w:p>
    <w:p w:rsidR="00D27DDF" w:rsidRPr="00197307" w:rsidRDefault="00D27DDF" w:rsidP="00E84E0C">
      <w:pPr>
        <w:pStyle w:val="ListParagraph"/>
        <w:numPr>
          <w:ilvl w:val="0"/>
          <w:numId w:val="83"/>
        </w:numPr>
        <w:spacing w:after="0" w:line="360" w:lineRule="auto"/>
        <w:ind w:right="0"/>
        <w:rPr>
          <w:rFonts w:ascii="Calisto MT" w:hAnsi="Calisto MT"/>
          <w:szCs w:val="24"/>
        </w:rPr>
      </w:pPr>
      <w:r w:rsidRPr="00197307">
        <w:rPr>
          <w:rFonts w:ascii="Calisto MT" w:hAnsi="Calisto MT"/>
          <w:szCs w:val="24"/>
        </w:rPr>
        <w:t xml:space="preserve">24 hours dietary recall shows that mother fed fortified pap </w:t>
      </w:r>
      <w:proofErr w:type="gramStart"/>
      <w:r w:rsidRPr="00197307">
        <w:rPr>
          <w:rFonts w:ascii="Calisto MT" w:hAnsi="Calisto MT"/>
          <w:szCs w:val="24"/>
        </w:rPr>
        <w:t>800mls(</w:t>
      </w:r>
      <w:proofErr w:type="gramEnd"/>
      <w:r w:rsidRPr="00197307">
        <w:rPr>
          <w:rFonts w:ascii="Calisto MT" w:hAnsi="Calisto MT"/>
          <w:szCs w:val="24"/>
        </w:rPr>
        <w:t xml:space="preserve">2 cup of cooked pap =480kcal,milo 20g=83kcal and </w:t>
      </w:r>
      <w:proofErr w:type="spellStart"/>
      <w:r w:rsidRPr="00197307">
        <w:rPr>
          <w:rFonts w:ascii="Calisto MT" w:hAnsi="Calisto MT"/>
          <w:szCs w:val="24"/>
        </w:rPr>
        <w:t>Dano</w:t>
      </w:r>
      <w:proofErr w:type="spellEnd"/>
      <w:r w:rsidRPr="00197307">
        <w:rPr>
          <w:rFonts w:ascii="Calisto MT" w:hAnsi="Calisto MT"/>
          <w:szCs w:val="24"/>
        </w:rPr>
        <w:t xml:space="preserve"> milk 30g=150kcal) and her estimated calorie intake was 713kcal/day.</w:t>
      </w:r>
    </w:p>
    <w:p w:rsidR="00D27DDF" w:rsidRPr="00197307" w:rsidRDefault="00D27DDF" w:rsidP="00E84E0C">
      <w:pPr>
        <w:pStyle w:val="ListParagraph"/>
        <w:numPr>
          <w:ilvl w:val="0"/>
          <w:numId w:val="84"/>
        </w:numPr>
        <w:spacing w:after="0" w:line="360" w:lineRule="auto"/>
        <w:ind w:right="0"/>
        <w:rPr>
          <w:rFonts w:ascii="Calisto MT" w:hAnsi="Calisto MT"/>
          <w:szCs w:val="24"/>
        </w:rPr>
      </w:pPr>
      <w:r w:rsidRPr="00197307">
        <w:rPr>
          <w:rFonts w:ascii="Calisto MT" w:hAnsi="Calisto MT"/>
          <w:szCs w:val="24"/>
        </w:rPr>
        <w:t xml:space="preserve">Patient has loss of appetite and has not been feeding well for a week before admission </w:t>
      </w:r>
    </w:p>
    <w:p w:rsidR="00D27DDF" w:rsidRPr="00197307" w:rsidRDefault="00D27DDF" w:rsidP="00E84E0C">
      <w:pPr>
        <w:pStyle w:val="ListParagraph"/>
        <w:numPr>
          <w:ilvl w:val="0"/>
          <w:numId w:val="85"/>
        </w:numPr>
        <w:spacing w:after="0" w:line="360" w:lineRule="auto"/>
        <w:ind w:right="0"/>
        <w:rPr>
          <w:rFonts w:ascii="Calisto MT" w:hAnsi="Calisto MT"/>
          <w:szCs w:val="24"/>
        </w:rPr>
      </w:pPr>
      <w:r w:rsidRPr="00197307">
        <w:rPr>
          <w:rFonts w:ascii="Calisto MT" w:hAnsi="Calisto MT"/>
          <w:szCs w:val="24"/>
        </w:rPr>
        <w:t>Patient is was currently on nasogastric tube</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szCs w:val="24"/>
        </w:rPr>
        <w:t xml:space="preserve">NUTRITION-FOCUSED PHYSICAL FINDINGS </w:t>
      </w:r>
    </w:p>
    <w:p w:rsidR="00D27DDF" w:rsidRPr="00197307" w:rsidRDefault="00D27DDF" w:rsidP="00E84E0C">
      <w:pPr>
        <w:pStyle w:val="ListParagraph"/>
        <w:numPr>
          <w:ilvl w:val="0"/>
          <w:numId w:val="86"/>
        </w:numPr>
        <w:spacing w:after="0" w:line="360" w:lineRule="auto"/>
        <w:ind w:right="0"/>
        <w:rPr>
          <w:rFonts w:ascii="Calisto MT" w:hAnsi="Calisto MT"/>
          <w:szCs w:val="24"/>
        </w:rPr>
      </w:pPr>
      <w:r w:rsidRPr="00197307">
        <w:rPr>
          <w:rFonts w:ascii="Calisto MT" w:hAnsi="Calisto MT"/>
          <w:szCs w:val="24"/>
        </w:rPr>
        <w:t xml:space="preserve">Low-weight-for-age  </w:t>
      </w:r>
    </w:p>
    <w:p w:rsidR="00D27DDF" w:rsidRPr="00197307" w:rsidRDefault="00D27DDF" w:rsidP="00E84E0C">
      <w:pPr>
        <w:pStyle w:val="ListParagraph"/>
        <w:numPr>
          <w:ilvl w:val="0"/>
          <w:numId w:val="87"/>
        </w:numPr>
        <w:spacing w:after="0" w:line="360" w:lineRule="auto"/>
        <w:ind w:right="0"/>
        <w:rPr>
          <w:rFonts w:ascii="Calisto MT" w:hAnsi="Calisto MT"/>
          <w:szCs w:val="24"/>
        </w:rPr>
      </w:pPr>
      <w:r w:rsidRPr="00197307">
        <w:rPr>
          <w:rFonts w:ascii="Calisto MT" w:hAnsi="Calisto MT"/>
          <w:szCs w:val="24"/>
        </w:rPr>
        <w:t xml:space="preserve">No abdominal swelling </w:t>
      </w:r>
    </w:p>
    <w:p w:rsidR="00D27DDF" w:rsidRPr="00197307" w:rsidRDefault="00D27DDF" w:rsidP="00E84E0C">
      <w:pPr>
        <w:pStyle w:val="ListParagraph"/>
        <w:numPr>
          <w:ilvl w:val="0"/>
          <w:numId w:val="88"/>
        </w:numPr>
        <w:spacing w:after="0" w:line="360" w:lineRule="auto"/>
        <w:ind w:right="0"/>
        <w:rPr>
          <w:rFonts w:ascii="Calisto MT" w:hAnsi="Calisto MT"/>
          <w:szCs w:val="24"/>
        </w:rPr>
      </w:pPr>
      <w:r w:rsidRPr="00197307">
        <w:rPr>
          <w:rFonts w:ascii="Calisto MT" w:hAnsi="Calisto MT"/>
          <w:szCs w:val="24"/>
        </w:rPr>
        <w:t xml:space="preserve">Patient is ill- looking </w:t>
      </w:r>
    </w:p>
    <w:p w:rsidR="00D27DDF" w:rsidRPr="00197307" w:rsidRDefault="00D27DDF" w:rsidP="00E84E0C">
      <w:pPr>
        <w:pStyle w:val="ListParagraph"/>
        <w:numPr>
          <w:ilvl w:val="0"/>
          <w:numId w:val="89"/>
        </w:numPr>
        <w:spacing w:after="0" w:line="360" w:lineRule="auto"/>
        <w:ind w:right="0"/>
        <w:rPr>
          <w:rFonts w:ascii="Calisto MT" w:hAnsi="Calisto MT"/>
          <w:szCs w:val="24"/>
        </w:rPr>
      </w:pPr>
      <w:r w:rsidRPr="00197307">
        <w:rPr>
          <w:rFonts w:ascii="Calisto MT" w:hAnsi="Calisto MT"/>
          <w:szCs w:val="24"/>
        </w:rPr>
        <w:t xml:space="preserve">General body weakness </w:t>
      </w:r>
    </w:p>
    <w:p w:rsidR="00D27DDF" w:rsidRPr="00197307" w:rsidRDefault="00D27DDF" w:rsidP="00E84E0C">
      <w:pPr>
        <w:pStyle w:val="ListParagraph"/>
        <w:numPr>
          <w:ilvl w:val="0"/>
          <w:numId w:val="90"/>
        </w:numPr>
        <w:spacing w:after="0" w:line="360" w:lineRule="auto"/>
        <w:ind w:right="0"/>
        <w:rPr>
          <w:rFonts w:ascii="Calisto MT" w:hAnsi="Calisto MT"/>
          <w:szCs w:val="24"/>
        </w:rPr>
      </w:pPr>
      <w:r w:rsidRPr="00197307">
        <w:rPr>
          <w:rFonts w:ascii="Calisto MT" w:hAnsi="Calisto MT"/>
          <w:szCs w:val="24"/>
        </w:rPr>
        <w:t xml:space="preserve">Patient has sunken eyes </w:t>
      </w:r>
    </w:p>
    <w:p w:rsidR="00D27DDF" w:rsidRPr="00197307" w:rsidRDefault="00D27DDF" w:rsidP="00E84E0C">
      <w:pPr>
        <w:pStyle w:val="ListParagraph"/>
        <w:numPr>
          <w:ilvl w:val="0"/>
          <w:numId w:val="91"/>
        </w:numPr>
        <w:spacing w:after="0" w:line="360" w:lineRule="auto"/>
        <w:ind w:right="0"/>
        <w:rPr>
          <w:rFonts w:ascii="Calisto MT" w:hAnsi="Calisto MT"/>
          <w:szCs w:val="24"/>
        </w:rPr>
      </w:pPr>
      <w:r w:rsidRPr="00197307">
        <w:rPr>
          <w:rFonts w:ascii="Calisto MT" w:hAnsi="Calisto MT"/>
          <w:szCs w:val="24"/>
        </w:rPr>
        <w:lastRenderedPageBreak/>
        <w:t xml:space="preserve">Dry </w:t>
      </w:r>
      <w:proofErr w:type="spellStart"/>
      <w:r w:rsidRPr="00197307">
        <w:rPr>
          <w:rFonts w:ascii="Calisto MT" w:hAnsi="Calisto MT"/>
          <w:szCs w:val="24"/>
        </w:rPr>
        <w:t>buccal</w:t>
      </w:r>
      <w:proofErr w:type="spellEnd"/>
      <w:r w:rsidRPr="00197307">
        <w:rPr>
          <w:rFonts w:ascii="Calisto MT" w:hAnsi="Calisto MT"/>
          <w:szCs w:val="24"/>
        </w:rPr>
        <w:t xml:space="preserve"> mucosa</w:t>
      </w:r>
    </w:p>
    <w:p w:rsidR="00D27DDF" w:rsidRPr="00197307" w:rsidRDefault="00D27DDF" w:rsidP="00E84E0C">
      <w:pPr>
        <w:pStyle w:val="ListParagraph"/>
        <w:numPr>
          <w:ilvl w:val="0"/>
          <w:numId w:val="92"/>
        </w:numPr>
        <w:spacing w:after="0" w:line="360" w:lineRule="auto"/>
        <w:ind w:right="0"/>
        <w:rPr>
          <w:rFonts w:ascii="Calisto MT" w:hAnsi="Calisto MT"/>
          <w:szCs w:val="24"/>
        </w:rPr>
      </w:pPr>
      <w:r w:rsidRPr="00197307">
        <w:rPr>
          <w:rFonts w:ascii="Calisto MT" w:hAnsi="Calisto MT"/>
          <w:szCs w:val="24"/>
        </w:rPr>
        <w:t xml:space="preserve">Febrile to touch </w:t>
      </w:r>
    </w:p>
    <w:p w:rsidR="00D27DDF" w:rsidRPr="00197307" w:rsidRDefault="00D27DDF" w:rsidP="00E84E0C">
      <w:pPr>
        <w:pStyle w:val="ListParagraph"/>
        <w:numPr>
          <w:ilvl w:val="0"/>
          <w:numId w:val="93"/>
        </w:numPr>
        <w:spacing w:after="0" w:line="360" w:lineRule="auto"/>
        <w:ind w:right="0"/>
        <w:rPr>
          <w:rFonts w:ascii="Calisto MT" w:hAnsi="Calisto MT"/>
          <w:szCs w:val="24"/>
        </w:rPr>
      </w:pPr>
      <w:r w:rsidRPr="00197307">
        <w:rPr>
          <w:rFonts w:ascii="Calisto MT" w:hAnsi="Calisto MT"/>
          <w:szCs w:val="24"/>
        </w:rPr>
        <w:t>No edema</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NUTRITION DIAGNOSIS </w:t>
      </w:r>
    </w:p>
    <w:p w:rsidR="00D27DDF" w:rsidRPr="00197307" w:rsidRDefault="00D27DDF" w:rsidP="00E84E0C">
      <w:pPr>
        <w:pStyle w:val="ListParagraph"/>
        <w:numPr>
          <w:ilvl w:val="0"/>
          <w:numId w:val="22"/>
        </w:numPr>
        <w:spacing w:after="0" w:line="360" w:lineRule="auto"/>
        <w:ind w:right="0"/>
        <w:rPr>
          <w:rFonts w:ascii="Calisto MT" w:hAnsi="Calisto MT"/>
          <w:szCs w:val="24"/>
        </w:rPr>
      </w:pPr>
      <w:r w:rsidRPr="00197307">
        <w:rPr>
          <w:rFonts w:ascii="Calisto MT" w:hAnsi="Calisto MT"/>
          <w:szCs w:val="24"/>
        </w:rPr>
        <w:t>Limited food acceptance related to behavioral issues of eating behavior  as evidenced by weight loss(6.8kg) over expected weight for age (10.8kg)</w:t>
      </w:r>
    </w:p>
    <w:p w:rsidR="00D27DDF" w:rsidRPr="00197307" w:rsidRDefault="00D27DDF" w:rsidP="009B2627">
      <w:pPr>
        <w:spacing w:after="0" w:line="360" w:lineRule="auto"/>
        <w:rPr>
          <w:rFonts w:ascii="Calisto MT" w:hAnsi="Calisto MT"/>
          <w:szCs w:val="24"/>
        </w:rPr>
      </w:pPr>
    </w:p>
    <w:p w:rsidR="00D27DDF" w:rsidRPr="00197307" w:rsidRDefault="00D27DDF" w:rsidP="00E84E0C">
      <w:pPr>
        <w:pStyle w:val="ListParagraph"/>
        <w:numPr>
          <w:ilvl w:val="0"/>
          <w:numId w:val="23"/>
        </w:numPr>
        <w:spacing w:after="0" w:line="360" w:lineRule="auto"/>
        <w:ind w:left="720" w:right="0"/>
        <w:rPr>
          <w:rFonts w:ascii="Calisto MT" w:hAnsi="Calisto MT"/>
          <w:szCs w:val="24"/>
        </w:rPr>
      </w:pPr>
      <w:r w:rsidRPr="00197307">
        <w:rPr>
          <w:rFonts w:ascii="Calisto MT" w:hAnsi="Calisto MT"/>
          <w:szCs w:val="24"/>
        </w:rPr>
        <w:t xml:space="preserve">Inadequate intake of protein related to food and nutrition knowledge deficit </w:t>
      </w:r>
      <w:proofErr w:type="gramStart"/>
      <w:r w:rsidRPr="00197307">
        <w:rPr>
          <w:rFonts w:ascii="Calisto MT" w:hAnsi="Calisto MT"/>
          <w:szCs w:val="24"/>
        </w:rPr>
        <w:t>concerning  amount</w:t>
      </w:r>
      <w:proofErr w:type="gramEnd"/>
      <w:r w:rsidRPr="00197307">
        <w:rPr>
          <w:rFonts w:ascii="Calisto MT" w:hAnsi="Calisto MT"/>
          <w:szCs w:val="24"/>
        </w:rPr>
        <w:t xml:space="preserve"> of energy and amount of dietary protein as evidenced by food and nutrition related history. </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NUTRITION INTERVENTION </w:t>
      </w:r>
    </w:p>
    <w:p w:rsidR="00D27DDF" w:rsidRPr="00197307" w:rsidRDefault="00D27DDF" w:rsidP="00E84E0C">
      <w:pPr>
        <w:pStyle w:val="ListParagraph"/>
        <w:numPr>
          <w:ilvl w:val="0"/>
          <w:numId w:val="23"/>
        </w:numPr>
        <w:spacing w:after="0" w:line="360" w:lineRule="auto"/>
        <w:ind w:right="0"/>
        <w:rPr>
          <w:rFonts w:ascii="Calisto MT" w:hAnsi="Calisto MT"/>
          <w:szCs w:val="24"/>
        </w:rPr>
      </w:pPr>
      <w:r w:rsidRPr="00197307">
        <w:rPr>
          <w:rFonts w:ascii="Calisto MT" w:hAnsi="Calisto MT"/>
          <w:szCs w:val="24"/>
        </w:rPr>
        <w:t xml:space="preserve">Place patient on 1100 kcal of Brat diet (formula 4)  to be fed 100mls 3 hourly </w:t>
      </w:r>
    </w:p>
    <w:p w:rsidR="00D27DDF" w:rsidRPr="00197307" w:rsidRDefault="00D27DDF" w:rsidP="00E84E0C">
      <w:pPr>
        <w:pStyle w:val="ListParagraph"/>
        <w:numPr>
          <w:ilvl w:val="0"/>
          <w:numId w:val="23"/>
        </w:numPr>
        <w:spacing w:after="0" w:line="360" w:lineRule="auto"/>
        <w:ind w:right="0"/>
        <w:rPr>
          <w:rFonts w:ascii="Calisto MT" w:hAnsi="Calisto MT"/>
          <w:szCs w:val="24"/>
        </w:rPr>
      </w:pPr>
      <w:r w:rsidRPr="00197307">
        <w:rPr>
          <w:rFonts w:ascii="Calisto MT" w:hAnsi="Calisto MT"/>
          <w:szCs w:val="24"/>
        </w:rPr>
        <w:t xml:space="preserve">Continue breastfeeding </w:t>
      </w:r>
    </w:p>
    <w:p w:rsidR="00D27DDF" w:rsidRPr="00197307" w:rsidRDefault="00D27DDF" w:rsidP="00E84E0C">
      <w:pPr>
        <w:pStyle w:val="ListParagraph"/>
        <w:numPr>
          <w:ilvl w:val="0"/>
          <w:numId w:val="23"/>
        </w:numPr>
        <w:spacing w:after="0" w:line="360" w:lineRule="auto"/>
        <w:ind w:right="0"/>
        <w:rPr>
          <w:rFonts w:ascii="Calisto MT" w:hAnsi="Calisto MT"/>
          <w:szCs w:val="24"/>
        </w:rPr>
      </w:pPr>
      <w:r w:rsidRPr="00197307">
        <w:rPr>
          <w:rFonts w:ascii="Calisto MT" w:hAnsi="Calisto MT"/>
          <w:szCs w:val="24"/>
        </w:rPr>
        <w:t>Counsel mother on proper hygiene and safe food handling</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DIETARY TRANSCRIPTION </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Feeding </w:t>
      </w:r>
      <w:proofErr w:type="gramStart"/>
      <w:r w:rsidRPr="00197307">
        <w:rPr>
          <w:rFonts w:ascii="Calisto MT" w:hAnsi="Calisto MT"/>
          <w:szCs w:val="24"/>
        </w:rPr>
        <w:t>Route :</w:t>
      </w:r>
      <w:proofErr w:type="gramEnd"/>
      <w:r w:rsidRPr="00197307">
        <w:rPr>
          <w:rFonts w:ascii="Calisto MT" w:hAnsi="Calisto MT"/>
          <w:szCs w:val="24"/>
        </w:rPr>
        <w:t xml:space="preserve"> NG Tube</w:t>
      </w:r>
    </w:p>
    <w:p w:rsidR="00D27DDF" w:rsidRPr="00197307" w:rsidRDefault="00D27DDF" w:rsidP="009B2627">
      <w:pPr>
        <w:spacing w:after="0" w:line="360" w:lineRule="auto"/>
        <w:rPr>
          <w:rFonts w:ascii="Calisto MT" w:hAnsi="Calisto MT"/>
          <w:szCs w:val="24"/>
        </w:rPr>
      </w:pPr>
      <w:proofErr w:type="spellStart"/>
      <w:r w:rsidRPr="00197307">
        <w:rPr>
          <w:rFonts w:ascii="Calisto MT" w:hAnsi="Calisto MT"/>
          <w:szCs w:val="24"/>
        </w:rPr>
        <w:t>Fedding</w:t>
      </w:r>
      <w:proofErr w:type="spellEnd"/>
      <w:r w:rsidRPr="00197307">
        <w:rPr>
          <w:rFonts w:ascii="Calisto MT" w:hAnsi="Calisto MT"/>
          <w:szCs w:val="24"/>
        </w:rPr>
        <w:t xml:space="preserve"> </w:t>
      </w:r>
      <w:proofErr w:type="gramStart"/>
      <w:r w:rsidRPr="00197307">
        <w:rPr>
          <w:rFonts w:ascii="Calisto MT" w:hAnsi="Calisto MT"/>
          <w:szCs w:val="24"/>
        </w:rPr>
        <w:t>Rate :</w:t>
      </w:r>
      <w:proofErr w:type="gramEnd"/>
      <w:r w:rsidRPr="00197307">
        <w:rPr>
          <w:rFonts w:ascii="Calisto MT" w:hAnsi="Calisto MT"/>
          <w:szCs w:val="24"/>
        </w:rPr>
        <w:t xml:space="preserve"> 100 </w:t>
      </w:r>
      <w:proofErr w:type="spellStart"/>
      <w:r w:rsidRPr="00197307">
        <w:rPr>
          <w:rFonts w:ascii="Calisto MT" w:hAnsi="Calisto MT"/>
          <w:szCs w:val="24"/>
        </w:rPr>
        <w:t>mls</w:t>
      </w:r>
      <w:proofErr w:type="spellEnd"/>
      <w:r w:rsidRPr="00197307">
        <w:rPr>
          <w:rFonts w:ascii="Calisto MT" w:hAnsi="Calisto MT"/>
          <w:szCs w:val="24"/>
        </w:rPr>
        <w:t xml:space="preserve"> 3hrlys</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24÷3 ×100=800mls per day</w:t>
      </w:r>
    </w:p>
    <w:p w:rsidR="00D27DDF" w:rsidRPr="00197307" w:rsidRDefault="00D27DDF" w:rsidP="009B2627">
      <w:pPr>
        <w:spacing w:after="0" w:line="360" w:lineRule="auto"/>
        <w:rPr>
          <w:rFonts w:ascii="Calisto MT" w:hAnsi="Calisto MT"/>
          <w:b/>
          <w:bCs/>
          <w:szCs w:val="24"/>
        </w:rPr>
      </w:pPr>
      <w:r w:rsidRPr="00197307">
        <w:rPr>
          <w:rFonts w:ascii="Calisto MT" w:hAnsi="Calisto MT"/>
          <w:szCs w:val="24"/>
        </w:rPr>
        <w:t>24hrs÷3 = 8 times in a day</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A DAY SAMPLE MENU</w:t>
      </w:r>
    </w:p>
    <w:p w:rsidR="00D27DDF" w:rsidRPr="00197307" w:rsidRDefault="00D27DDF" w:rsidP="009B2627">
      <w:pPr>
        <w:spacing w:after="0" w:line="360" w:lineRule="auto"/>
        <w:ind w:left="0" w:firstLine="0"/>
        <w:rPr>
          <w:rFonts w:ascii="Calisto MT" w:hAnsi="Calisto MT"/>
          <w:b/>
          <w:bCs/>
          <w:szCs w:val="24"/>
        </w:rPr>
      </w:pPr>
      <w:r>
        <w:rPr>
          <w:rFonts w:ascii="Calisto MT" w:hAnsi="Calisto MT"/>
          <w:b/>
          <w:bCs/>
          <w:szCs w:val="24"/>
        </w:rPr>
        <w:t>Brat diet</w:t>
      </w:r>
      <w:r w:rsidRPr="00197307">
        <w:rPr>
          <w:rFonts w:ascii="Calisto MT" w:hAnsi="Calisto MT"/>
          <w:b/>
          <w:bCs/>
          <w:szCs w:val="24"/>
        </w:rPr>
        <w:t>:</w:t>
      </w:r>
      <w:r>
        <w:rPr>
          <w:rFonts w:ascii="Calisto MT" w:hAnsi="Calisto MT"/>
          <w:b/>
          <w:bCs/>
          <w:szCs w:val="24"/>
        </w:rPr>
        <w:t xml:space="preserve"> </w:t>
      </w:r>
      <w:r w:rsidRPr="00197307">
        <w:rPr>
          <w:rFonts w:ascii="Calisto MT" w:hAnsi="Calisto MT"/>
          <w:b/>
          <w:bCs/>
          <w:szCs w:val="24"/>
        </w:rPr>
        <w:t xml:space="preserve">Breakfast </w:t>
      </w:r>
    </w:p>
    <w:tbl>
      <w:tblPr>
        <w:tblStyle w:val="TableGrid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27"/>
        <w:gridCol w:w="1441"/>
        <w:gridCol w:w="1370"/>
        <w:gridCol w:w="1658"/>
        <w:gridCol w:w="66"/>
        <w:gridCol w:w="1317"/>
        <w:gridCol w:w="1232"/>
      </w:tblGrid>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Ingredients</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Quantity</w:t>
            </w:r>
          </w:p>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(g)</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Energy</w:t>
            </w:r>
          </w:p>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(kcal)</w:t>
            </w:r>
          </w:p>
        </w:tc>
        <w:tc>
          <w:tcPr>
            <w:tcW w:w="1724" w:type="dxa"/>
            <w:gridSpan w:val="2"/>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Carbohydrate</w:t>
            </w:r>
          </w:p>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(g)</w:t>
            </w:r>
          </w:p>
        </w:tc>
        <w:tc>
          <w:tcPr>
            <w:tcW w:w="131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Protein</w:t>
            </w:r>
          </w:p>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(g)</w:t>
            </w: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Fat</w:t>
            </w:r>
          </w:p>
          <w:p w:rsidR="00D27DDF" w:rsidRPr="00197307" w:rsidRDefault="00D27DDF" w:rsidP="009B2627">
            <w:pPr>
              <w:spacing w:after="0" w:line="360" w:lineRule="auto"/>
              <w:jc w:val="center"/>
              <w:rPr>
                <w:rFonts w:ascii="Calisto MT" w:hAnsi="Calisto MT"/>
                <w:b/>
                <w:bCs/>
                <w:szCs w:val="24"/>
              </w:rPr>
            </w:pPr>
            <w:r w:rsidRPr="00197307">
              <w:rPr>
                <w:rFonts w:ascii="Calisto MT" w:hAnsi="Calisto MT"/>
                <w:b/>
                <w:bCs/>
                <w:szCs w:val="24"/>
              </w:rPr>
              <w:t>(g)</w:t>
            </w:r>
          </w:p>
        </w:tc>
      </w:tr>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Cooked pap</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 cup</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240</w:t>
            </w:r>
          </w:p>
        </w:tc>
        <w:tc>
          <w:tcPr>
            <w:tcW w:w="1658"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45</w:t>
            </w:r>
          </w:p>
        </w:tc>
        <w:tc>
          <w:tcPr>
            <w:tcW w:w="1383" w:type="dxa"/>
            <w:gridSpan w:val="2"/>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9</w:t>
            </w: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3</w:t>
            </w:r>
          </w:p>
        </w:tc>
      </w:tr>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Egg</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 whole</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75</w:t>
            </w:r>
          </w:p>
        </w:tc>
        <w:tc>
          <w:tcPr>
            <w:tcW w:w="1658"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0 </w:t>
            </w:r>
          </w:p>
        </w:tc>
        <w:tc>
          <w:tcPr>
            <w:tcW w:w="1383" w:type="dxa"/>
            <w:gridSpan w:val="2"/>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w:t>
            </w: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w:t>
            </w:r>
          </w:p>
        </w:tc>
      </w:tr>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Banana</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2 finger</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120</w:t>
            </w:r>
          </w:p>
        </w:tc>
        <w:tc>
          <w:tcPr>
            <w:tcW w:w="1658"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30</w:t>
            </w:r>
          </w:p>
        </w:tc>
        <w:tc>
          <w:tcPr>
            <w:tcW w:w="1383" w:type="dxa"/>
            <w:gridSpan w:val="2"/>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0</w:t>
            </w: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0</w:t>
            </w:r>
          </w:p>
        </w:tc>
      </w:tr>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Oil</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3 </w:t>
            </w:r>
            <w:proofErr w:type="spellStart"/>
            <w:r w:rsidRPr="00197307">
              <w:rPr>
                <w:rFonts w:ascii="Calisto MT" w:hAnsi="Calisto MT"/>
                <w:b/>
                <w:bCs/>
                <w:szCs w:val="24"/>
              </w:rPr>
              <w:t>tsp</w:t>
            </w:r>
            <w:proofErr w:type="spellEnd"/>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135</w:t>
            </w:r>
          </w:p>
        </w:tc>
        <w:tc>
          <w:tcPr>
            <w:tcW w:w="1658"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0</w:t>
            </w:r>
          </w:p>
        </w:tc>
        <w:tc>
          <w:tcPr>
            <w:tcW w:w="1383" w:type="dxa"/>
            <w:gridSpan w:val="2"/>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0</w:t>
            </w: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15</w:t>
            </w:r>
          </w:p>
        </w:tc>
      </w:tr>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lastRenderedPageBreak/>
              <w:t>Total</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570</w:t>
            </w:r>
          </w:p>
        </w:tc>
        <w:tc>
          <w:tcPr>
            <w:tcW w:w="1658"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75</w:t>
            </w:r>
          </w:p>
        </w:tc>
        <w:tc>
          <w:tcPr>
            <w:tcW w:w="1383" w:type="dxa"/>
            <w:gridSpan w:val="2"/>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16</w:t>
            </w: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25</w:t>
            </w:r>
          </w:p>
        </w:tc>
      </w:tr>
    </w:tbl>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Using the food exchange list</w:t>
      </w:r>
    </w:p>
    <w:p w:rsidR="00D27DDF" w:rsidRPr="00197307" w:rsidRDefault="00D27DDF" w:rsidP="00E84E0C">
      <w:pPr>
        <w:pStyle w:val="ListParagraph"/>
        <w:numPr>
          <w:ilvl w:val="0"/>
          <w:numId w:val="50"/>
        </w:numPr>
        <w:spacing w:after="0" w:line="360" w:lineRule="auto"/>
        <w:ind w:right="0"/>
        <w:rPr>
          <w:rFonts w:ascii="Calisto MT" w:hAnsi="Calisto MT"/>
          <w:szCs w:val="24"/>
        </w:rPr>
      </w:pPr>
      <w:r w:rsidRPr="00197307">
        <w:rPr>
          <w:rFonts w:ascii="Calisto MT" w:hAnsi="Calisto MT"/>
          <w:szCs w:val="24"/>
        </w:rPr>
        <w:t xml:space="preserve">Rice cooked </w:t>
      </w:r>
      <w:r w:rsidRPr="00197307">
        <w:rPr>
          <w:szCs w:val="24"/>
        </w:rPr>
        <w:t>⅓</w:t>
      </w:r>
      <w:r w:rsidRPr="00197307">
        <w:rPr>
          <w:rFonts w:ascii="Calisto MT" w:hAnsi="Calisto MT"/>
          <w:szCs w:val="24"/>
        </w:rPr>
        <w:t>cup each serving = 15g of carbohydrate, 3g of protein</w:t>
      </w:r>
      <w:proofErr w:type="gramStart"/>
      <w:r w:rsidRPr="00197307">
        <w:rPr>
          <w:rFonts w:ascii="Calisto MT" w:hAnsi="Calisto MT"/>
          <w:szCs w:val="24"/>
        </w:rPr>
        <w:t>,1g</w:t>
      </w:r>
      <w:proofErr w:type="gramEnd"/>
      <w:r w:rsidRPr="00197307">
        <w:rPr>
          <w:rFonts w:ascii="Calisto MT" w:hAnsi="Calisto MT"/>
          <w:szCs w:val="24"/>
        </w:rPr>
        <w:t xml:space="preserve"> of fat, and 80 calories.</w:t>
      </w:r>
    </w:p>
    <w:p w:rsidR="00D27DDF" w:rsidRPr="00197307" w:rsidRDefault="00D27DDF" w:rsidP="009B2627">
      <w:pPr>
        <w:spacing w:after="0" w:line="360" w:lineRule="auto"/>
        <w:rPr>
          <w:rFonts w:ascii="Calisto MT" w:hAnsi="Calisto MT"/>
          <w:szCs w:val="24"/>
        </w:rPr>
      </w:pPr>
      <w:r w:rsidRPr="00197307">
        <w:rPr>
          <w:rFonts w:ascii="Calisto MT" w:hAnsi="Calisto MT"/>
          <w:b/>
          <w:bCs/>
          <w:szCs w:val="24"/>
        </w:rPr>
        <w:t>Therefore,</w:t>
      </w:r>
      <w:r w:rsidRPr="00197307">
        <w:rPr>
          <w:rFonts w:ascii="Calisto MT" w:hAnsi="Calisto MT"/>
          <w:szCs w:val="24"/>
        </w:rPr>
        <w:t xml:space="preserve"> 1 cup = 45g of carbohydrate, 9g of protein, 3g of fat and 240g of calories .</w:t>
      </w:r>
    </w:p>
    <w:p w:rsidR="00D27DDF" w:rsidRPr="00197307" w:rsidRDefault="00D27DDF" w:rsidP="00E84E0C">
      <w:pPr>
        <w:pStyle w:val="ListParagraph"/>
        <w:numPr>
          <w:ilvl w:val="0"/>
          <w:numId w:val="51"/>
        </w:numPr>
        <w:spacing w:after="0" w:line="360" w:lineRule="auto"/>
        <w:ind w:left="720" w:right="0" w:hanging="360"/>
        <w:rPr>
          <w:rFonts w:ascii="Calisto MT" w:hAnsi="Calisto MT"/>
          <w:szCs w:val="24"/>
        </w:rPr>
      </w:pPr>
      <w:r w:rsidRPr="00197307">
        <w:rPr>
          <w:rFonts w:ascii="Calisto MT" w:hAnsi="Calisto MT"/>
          <w:szCs w:val="24"/>
        </w:rPr>
        <w:t>I whole egg each serving = 0g of carbohydrate, 7g of protein, 7g of fat and 75 calories.</w:t>
      </w:r>
    </w:p>
    <w:p w:rsidR="00D27DDF" w:rsidRPr="00197307" w:rsidRDefault="00D27DDF" w:rsidP="00E84E0C">
      <w:pPr>
        <w:pStyle w:val="ListParagraph"/>
        <w:numPr>
          <w:ilvl w:val="0"/>
          <w:numId w:val="51"/>
        </w:numPr>
        <w:spacing w:after="0" w:line="360" w:lineRule="auto"/>
        <w:ind w:left="720" w:right="0" w:hanging="360"/>
        <w:rPr>
          <w:rFonts w:ascii="Calisto MT" w:hAnsi="Calisto MT"/>
          <w:szCs w:val="24"/>
        </w:rPr>
      </w:pPr>
      <w:r w:rsidRPr="00197307">
        <w:rPr>
          <w:rFonts w:ascii="Calisto MT" w:hAnsi="Calisto MT"/>
          <w:szCs w:val="24"/>
        </w:rPr>
        <w:t xml:space="preserve">I baby banana each serving = 15g of carbohydrate, 0g of protein, 0g of fat and 60 calories </w:t>
      </w:r>
    </w:p>
    <w:p w:rsidR="00D27DDF" w:rsidRPr="00197307" w:rsidRDefault="00D27DDF" w:rsidP="009B2627">
      <w:pPr>
        <w:spacing w:after="0" w:line="360" w:lineRule="auto"/>
        <w:rPr>
          <w:rFonts w:ascii="Calisto MT" w:hAnsi="Calisto MT"/>
          <w:szCs w:val="24"/>
        </w:rPr>
      </w:pPr>
      <w:r w:rsidRPr="00197307">
        <w:rPr>
          <w:rFonts w:ascii="Calisto MT" w:hAnsi="Calisto MT"/>
          <w:b/>
          <w:bCs/>
          <w:szCs w:val="24"/>
        </w:rPr>
        <w:t>Therefore,</w:t>
      </w:r>
      <w:r w:rsidRPr="00197307">
        <w:rPr>
          <w:rFonts w:ascii="Calisto MT" w:hAnsi="Calisto MT"/>
          <w:szCs w:val="24"/>
        </w:rPr>
        <w:t xml:space="preserve"> 2 baby bananas will give twice of every </w:t>
      </w:r>
      <w:proofErr w:type="gramStart"/>
      <w:r w:rsidRPr="00197307">
        <w:rPr>
          <w:rFonts w:ascii="Calisto MT" w:hAnsi="Calisto MT"/>
          <w:szCs w:val="24"/>
        </w:rPr>
        <w:t>nutrients</w:t>
      </w:r>
      <w:proofErr w:type="gramEnd"/>
      <w:r w:rsidRPr="00197307">
        <w:rPr>
          <w:rFonts w:ascii="Calisto MT" w:hAnsi="Calisto MT"/>
          <w:szCs w:val="24"/>
        </w:rPr>
        <w:t xml:space="preserve"> </w:t>
      </w:r>
    </w:p>
    <w:p w:rsidR="00D27DDF" w:rsidRPr="00197307" w:rsidRDefault="00D27DDF" w:rsidP="00E84E0C">
      <w:pPr>
        <w:pStyle w:val="ListParagraph"/>
        <w:numPr>
          <w:ilvl w:val="0"/>
          <w:numId w:val="52"/>
        </w:numPr>
        <w:spacing w:after="0" w:line="360" w:lineRule="auto"/>
        <w:ind w:right="0"/>
        <w:rPr>
          <w:rFonts w:ascii="Calisto MT" w:hAnsi="Calisto MT"/>
          <w:b/>
          <w:bCs/>
          <w:szCs w:val="24"/>
        </w:rPr>
      </w:pPr>
      <w:r w:rsidRPr="00197307">
        <w:rPr>
          <w:rFonts w:ascii="Calisto MT" w:hAnsi="Calisto MT"/>
          <w:szCs w:val="24"/>
        </w:rPr>
        <w:t xml:space="preserve">Oil( polyunsaturated fat ) 1 </w:t>
      </w:r>
      <w:proofErr w:type="spellStart"/>
      <w:r w:rsidRPr="00197307">
        <w:rPr>
          <w:rFonts w:ascii="Calisto MT" w:hAnsi="Calisto MT"/>
          <w:szCs w:val="24"/>
        </w:rPr>
        <w:t>tsp</w:t>
      </w:r>
      <w:proofErr w:type="spellEnd"/>
      <w:r w:rsidRPr="00197307">
        <w:rPr>
          <w:rFonts w:ascii="Calisto MT" w:hAnsi="Calisto MT"/>
          <w:szCs w:val="24"/>
        </w:rPr>
        <w:t xml:space="preserve"> each serving = 0g of carbohydrate, 0g of protein, 5g of fat, 45g of calories.</w:t>
      </w:r>
    </w:p>
    <w:p w:rsidR="00D27DDF" w:rsidRPr="00197307" w:rsidRDefault="00D27DDF" w:rsidP="009B2627">
      <w:pPr>
        <w:spacing w:after="0" w:line="360" w:lineRule="auto"/>
        <w:rPr>
          <w:rFonts w:ascii="Calisto MT" w:hAnsi="Calisto MT"/>
          <w:szCs w:val="24"/>
        </w:rPr>
      </w:pPr>
      <w:r w:rsidRPr="00197307">
        <w:rPr>
          <w:rFonts w:ascii="Calisto MT" w:hAnsi="Calisto MT"/>
          <w:b/>
          <w:bCs/>
          <w:szCs w:val="24"/>
        </w:rPr>
        <w:t>Therefore,</w:t>
      </w:r>
      <w:r w:rsidRPr="00197307">
        <w:rPr>
          <w:rFonts w:ascii="Calisto MT" w:hAnsi="Calisto MT"/>
          <w:szCs w:val="24"/>
        </w:rPr>
        <w:t xml:space="preserve"> 3 </w:t>
      </w:r>
      <w:proofErr w:type="spellStart"/>
      <w:r w:rsidRPr="00197307">
        <w:rPr>
          <w:rFonts w:ascii="Calisto MT" w:hAnsi="Calisto MT"/>
          <w:szCs w:val="24"/>
        </w:rPr>
        <w:t>tsp</w:t>
      </w:r>
      <w:proofErr w:type="spellEnd"/>
      <w:r w:rsidRPr="00197307">
        <w:rPr>
          <w:rFonts w:ascii="Calisto MT" w:hAnsi="Calisto MT"/>
          <w:szCs w:val="24"/>
        </w:rPr>
        <w:t xml:space="preserve"> will give thrice every nutrient.</w:t>
      </w:r>
    </w:p>
    <w:p w:rsidR="00D27DDF" w:rsidRPr="00577ABE" w:rsidRDefault="00D27DDF" w:rsidP="009B2627">
      <w:pPr>
        <w:spacing w:after="0" w:line="360" w:lineRule="auto"/>
        <w:ind w:left="0" w:right="0" w:firstLine="0"/>
        <w:rPr>
          <w:rFonts w:ascii="Calisto MT" w:hAnsi="Calisto MT"/>
          <w:b/>
          <w:bCs/>
          <w:szCs w:val="24"/>
        </w:rPr>
      </w:pPr>
      <w:r w:rsidRPr="00577ABE">
        <w:rPr>
          <w:rFonts w:ascii="Calisto MT" w:hAnsi="Calisto MT"/>
          <w:b/>
          <w:bCs/>
          <w:szCs w:val="24"/>
        </w:rPr>
        <w:t>Total calories =570kcal</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Repeat same for dinner</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Total </w:t>
      </w:r>
      <w:proofErr w:type="spellStart"/>
      <w:r w:rsidRPr="00197307">
        <w:rPr>
          <w:rFonts w:ascii="Calisto MT" w:hAnsi="Calisto MT"/>
          <w:b/>
          <w:bCs/>
          <w:szCs w:val="24"/>
        </w:rPr>
        <w:t>calory</w:t>
      </w:r>
      <w:proofErr w:type="spellEnd"/>
      <w:r w:rsidRPr="00197307">
        <w:rPr>
          <w:rFonts w:ascii="Calisto MT" w:hAnsi="Calisto MT"/>
          <w:b/>
          <w:bCs/>
          <w:szCs w:val="24"/>
        </w:rPr>
        <w:t xml:space="preserve"> for the day: 570+570=1140kcal ~ 1100kcal</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MONITORING AND EVALUATION </w:t>
      </w:r>
    </w:p>
    <w:p w:rsidR="00D27DDF" w:rsidRPr="00197307" w:rsidRDefault="00D27DDF" w:rsidP="00E84E0C">
      <w:pPr>
        <w:pStyle w:val="ListParagraph"/>
        <w:numPr>
          <w:ilvl w:val="0"/>
          <w:numId w:val="27"/>
        </w:numPr>
        <w:spacing w:after="0" w:line="360" w:lineRule="auto"/>
        <w:ind w:left="720" w:right="0"/>
        <w:rPr>
          <w:rFonts w:ascii="Calisto MT" w:hAnsi="Calisto MT"/>
          <w:szCs w:val="24"/>
        </w:rPr>
      </w:pPr>
      <w:r w:rsidRPr="00197307">
        <w:rPr>
          <w:rFonts w:ascii="Calisto MT" w:hAnsi="Calisto MT"/>
          <w:szCs w:val="24"/>
        </w:rPr>
        <w:t xml:space="preserve">Monitor meal tolerance </w:t>
      </w:r>
    </w:p>
    <w:p w:rsidR="00D27DDF" w:rsidRPr="00197307" w:rsidRDefault="00D27DDF" w:rsidP="00E84E0C">
      <w:pPr>
        <w:pStyle w:val="ListParagraph"/>
        <w:numPr>
          <w:ilvl w:val="0"/>
          <w:numId w:val="28"/>
        </w:numPr>
        <w:spacing w:after="0" w:line="360" w:lineRule="auto"/>
        <w:ind w:left="720" w:right="0"/>
        <w:rPr>
          <w:rFonts w:ascii="Calisto MT" w:hAnsi="Calisto MT"/>
          <w:szCs w:val="24"/>
        </w:rPr>
      </w:pPr>
      <w:r w:rsidRPr="00197307">
        <w:rPr>
          <w:rFonts w:ascii="Calisto MT" w:hAnsi="Calisto MT"/>
          <w:szCs w:val="24"/>
        </w:rPr>
        <w:t xml:space="preserve">Monitor weight progress </w:t>
      </w:r>
    </w:p>
    <w:p w:rsidR="00D27DDF" w:rsidRPr="00197307" w:rsidRDefault="00D27DDF" w:rsidP="00E84E0C">
      <w:pPr>
        <w:pStyle w:val="ListParagraph"/>
        <w:numPr>
          <w:ilvl w:val="0"/>
          <w:numId w:val="29"/>
        </w:numPr>
        <w:spacing w:after="0" w:line="360" w:lineRule="auto"/>
        <w:ind w:left="720" w:right="0"/>
        <w:rPr>
          <w:rFonts w:ascii="Calisto MT" w:hAnsi="Calisto MT"/>
          <w:szCs w:val="24"/>
        </w:rPr>
      </w:pPr>
      <w:r w:rsidRPr="00197307">
        <w:rPr>
          <w:rFonts w:ascii="Calisto MT" w:hAnsi="Calisto MT"/>
          <w:szCs w:val="24"/>
        </w:rPr>
        <w:t>Monitor EUCR</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REVIEW ON 28/7/2025</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A one year and six month old child being managed for acute gastroenteritis secondary to SAM </w:t>
      </w: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Vital </w:t>
      </w:r>
      <w:proofErr w:type="gramStart"/>
      <w:r w:rsidRPr="00197307">
        <w:rPr>
          <w:rFonts w:ascii="Calisto MT" w:hAnsi="Calisto MT"/>
          <w:b/>
          <w:bCs/>
        </w:rPr>
        <w:t>signs :</w:t>
      </w:r>
      <w:proofErr w:type="gramEnd"/>
    </w:p>
    <w:p w:rsidR="00D27DDF" w:rsidRDefault="00D27DDF" w:rsidP="009B2627">
      <w:pPr>
        <w:spacing w:after="0" w:line="360" w:lineRule="auto"/>
        <w:rPr>
          <w:rFonts w:ascii="Calisto MT" w:hAnsi="Calisto MT"/>
        </w:rPr>
      </w:pPr>
      <w:r w:rsidRPr="00197307">
        <w:rPr>
          <w:rFonts w:ascii="Calisto MT" w:hAnsi="Calisto MT"/>
          <w:b/>
          <w:bCs/>
        </w:rPr>
        <w:t xml:space="preserve"> </w:t>
      </w:r>
      <w:r w:rsidRPr="00197307">
        <w:rPr>
          <w:rFonts w:ascii="Calisto MT" w:hAnsi="Calisto MT"/>
        </w:rPr>
        <w:t>Temp - 37</w:t>
      </w:r>
      <w:r w:rsidRPr="00197307">
        <w:t>⁰</w:t>
      </w:r>
      <w:r w:rsidRPr="00197307">
        <w:rPr>
          <w:rFonts w:ascii="Calisto MT" w:hAnsi="Calisto MT"/>
        </w:rPr>
        <w:t>C</w:t>
      </w:r>
    </w:p>
    <w:p w:rsidR="00D27DDF" w:rsidRPr="00197307" w:rsidRDefault="00D27DDF" w:rsidP="009B2627">
      <w:pPr>
        <w:spacing w:after="0" w:line="360" w:lineRule="auto"/>
        <w:rPr>
          <w:rFonts w:ascii="Calisto MT" w:hAnsi="Calisto MT"/>
          <w:szCs w:val="24"/>
        </w:rPr>
      </w:pPr>
      <w:r>
        <w:rPr>
          <w:rFonts w:ascii="Calisto MT" w:hAnsi="Calisto MT"/>
        </w:rPr>
        <w:t>BP – 88/55 mmHg</w:t>
      </w:r>
    </w:p>
    <w:p w:rsidR="00D27DDF" w:rsidRPr="00197307" w:rsidRDefault="00D27DDF" w:rsidP="009B2627">
      <w:pPr>
        <w:spacing w:after="0" w:line="360" w:lineRule="auto"/>
        <w:rPr>
          <w:rFonts w:ascii="Calisto MT" w:hAnsi="Calisto MT"/>
          <w:szCs w:val="24"/>
        </w:rPr>
      </w:pPr>
      <w:r w:rsidRPr="00197307">
        <w:rPr>
          <w:rFonts w:ascii="Calisto MT" w:hAnsi="Calisto MT"/>
        </w:rPr>
        <w:t>Pulse rate - 120b/m</w:t>
      </w:r>
    </w:p>
    <w:p w:rsidR="00D27DDF" w:rsidRPr="00197307" w:rsidRDefault="00D27DDF" w:rsidP="009B2627">
      <w:pPr>
        <w:spacing w:after="0" w:line="360" w:lineRule="auto"/>
        <w:rPr>
          <w:rFonts w:ascii="Calisto MT" w:hAnsi="Calisto MT"/>
          <w:szCs w:val="24"/>
        </w:rPr>
      </w:pPr>
      <w:r w:rsidRPr="00197307">
        <w:rPr>
          <w:rFonts w:ascii="Calisto MT" w:hAnsi="Calisto MT"/>
        </w:rPr>
        <w:t>Respiratory - 40c/m</w:t>
      </w:r>
    </w:p>
    <w:p w:rsidR="00D27DDF" w:rsidRPr="00197307" w:rsidRDefault="00D27DDF" w:rsidP="009B2627">
      <w:pPr>
        <w:spacing w:after="0" w:line="360" w:lineRule="auto"/>
        <w:rPr>
          <w:rFonts w:ascii="Calisto MT" w:hAnsi="Calisto MT"/>
          <w:szCs w:val="24"/>
        </w:rPr>
      </w:pPr>
      <w:r w:rsidRPr="00197307">
        <w:rPr>
          <w:rFonts w:ascii="Calisto MT" w:hAnsi="Calisto MT"/>
          <w:b/>
          <w:bCs/>
        </w:rPr>
        <w:lastRenderedPageBreak/>
        <w:t>EUCR:</w:t>
      </w:r>
    </w:p>
    <w:p w:rsidR="00D27DDF" w:rsidRPr="00197307" w:rsidRDefault="00D27DDF" w:rsidP="00E84E0C">
      <w:pPr>
        <w:pStyle w:val="ListParagraph"/>
        <w:numPr>
          <w:ilvl w:val="0"/>
          <w:numId w:val="134"/>
        </w:numPr>
        <w:spacing w:after="0" w:line="360" w:lineRule="auto"/>
        <w:ind w:right="0"/>
        <w:rPr>
          <w:rFonts w:ascii="Calisto MT" w:hAnsi="Calisto MT"/>
          <w:szCs w:val="24"/>
        </w:rPr>
      </w:pPr>
      <w:proofErr w:type="spellStart"/>
      <w:r>
        <w:rPr>
          <w:rFonts w:ascii="Calisto MT" w:hAnsi="Calisto MT"/>
        </w:rPr>
        <w:t>Creatinine</w:t>
      </w:r>
      <w:proofErr w:type="spellEnd"/>
      <w:r>
        <w:rPr>
          <w:rFonts w:ascii="Calisto MT" w:hAnsi="Calisto MT"/>
        </w:rPr>
        <w:t xml:space="preserve"> (&lt;</w:t>
      </w:r>
      <w:r w:rsidRPr="00197307">
        <w:rPr>
          <w:rFonts w:ascii="Calisto MT" w:hAnsi="Calisto MT"/>
        </w:rPr>
        <w:t xml:space="preserve">13 </w:t>
      </w:r>
      <w:proofErr w:type="spellStart"/>
      <w:r w:rsidRPr="00197307">
        <w:rPr>
          <w:rFonts w:ascii="Calisto MT" w:hAnsi="Calisto MT"/>
        </w:rPr>
        <w:t>yrs</w:t>
      </w:r>
      <w:proofErr w:type="spellEnd"/>
      <w:r w:rsidRPr="00197307">
        <w:rPr>
          <w:rFonts w:ascii="Calisto MT" w:hAnsi="Calisto MT"/>
        </w:rPr>
        <w:t>)</w:t>
      </w:r>
      <w:r>
        <w:rPr>
          <w:rFonts w:ascii="Calisto MT" w:hAnsi="Calisto MT"/>
        </w:rPr>
        <w:t xml:space="preserve"> </w:t>
      </w:r>
      <w:r w:rsidRPr="00197307">
        <w:rPr>
          <w:rFonts w:ascii="Calisto MT" w:hAnsi="Calisto MT"/>
        </w:rPr>
        <w:t xml:space="preserve">- </w:t>
      </w:r>
      <w:r>
        <w:rPr>
          <w:rFonts w:ascii="Calisto MT" w:hAnsi="Calisto MT"/>
        </w:rPr>
        <w:tab/>
      </w:r>
      <w:r w:rsidRPr="00197307">
        <w:rPr>
          <w:rFonts w:ascii="Calisto MT" w:hAnsi="Calisto MT"/>
        </w:rPr>
        <w:t xml:space="preserve">8.1 </w:t>
      </w:r>
      <w:r w:rsidRPr="00197307">
        <w:rPr>
          <w:rFonts w:ascii="Calisto MT" w:hAnsi="Calisto MT"/>
          <w:szCs w:val="24"/>
        </w:rPr>
        <w:t>µ</w:t>
      </w:r>
      <w:proofErr w:type="spellStart"/>
      <w:r w:rsidRPr="00197307">
        <w:rPr>
          <w:rFonts w:ascii="Calisto MT" w:hAnsi="Calisto MT"/>
          <w:szCs w:val="24"/>
        </w:rPr>
        <w:t>mol</w:t>
      </w:r>
      <w:proofErr w:type="spellEnd"/>
      <w:r w:rsidRPr="00197307">
        <w:rPr>
          <w:rFonts w:ascii="Calisto MT" w:hAnsi="Calisto MT"/>
          <w:szCs w:val="24"/>
        </w:rPr>
        <w:t>/L</w:t>
      </w:r>
      <w:r w:rsidRPr="00197307">
        <w:rPr>
          <w:rFonts w:ascii="Calisto MT" w:hAnsi="Calisto MT"/>
        </w:rPr>
        <w:t xml:space="preserve"> (low)</w:t>
      </w:r>
    </w:p>
    <w:p w:rsidR="00D27DDF" w:rsidRPr="00726C2E" w:rsidRDefault="00D27DDF" w:rsidP="00E84E0C">
      <w:pPr>
        <w:pStyle w:val="ListParagraph"/>
        <w:numPr>
          <w:ilvl w:val="0"/>
          <w:numId w:val="135"/>
        </w:numPr>
        <w:spacing w:after="0" w:line="360" w:lineRule="auto"/>
        <w:ind w:right="0"/>
        <w:rPr>
          <w:rFonts w:ascii="Calisto MT" w:hAnsi="Calisto MT"/>
          <w:szCs w:val="24"/>
        </w:rPr>
      </w:pPr>
      <w:r w:rsidRPr="00197307">
        <w:rPr>
          <w:rFonts w:ascii="Calisto MT" w:hAnsi="Calisto MT"/>
        </w:rPr>
        <w:t xml:space="preserve">Potassium     </w:t>
      </w:r>
      <w:r>
        <w:rPr>
          <w:rFonts w:ascii="Calisto MT" w:hAnsi="Calisto MT"/>
        </w:rPr>
        <w:tab/>
      </w:r>
      <w:r>
        <w:rPr>
          <w:rFonts w:ascii="Calisto MT" w:hAnsi="Calisto MT"/>
        </w:rPr>
        <w:tab/>
      </w:r>
      <w:r w:rsidRPr="00197307">
        <w:rPr>
          <w:rFonts w:ascii="Calisto MT" w:hAnsi="Calisto MT"/>
        </w:rPr>
        <w:t>-</w:t>
      </w:r>
      <w:r>
        <w:rPr>
          <w:rFonts w:ascii="Calisto MT" w:hAnsi="Calisto MT"/>
        </w:rPr>
        <w:tab/>
      </w:r>
      <w:r w:rsidRPr="00197307">
        <w:rPr>
          <w:rFonts w:ascii="Calisto MT" w:hAnsi="Calisto MT"/>
        </w:rPr>
        <w:t>5.8</w:t>
      </w:r>
      <w:r>
        <w:rPr>
          <w:rFonts w:ascii="Calisto MT" w:hAnsi="Calisto MT"/>
        </w:rPr>
        <w:t>mmol/L</w:t>
      </w:r>
      <w:r w:rsidRPr="00197307">
        <w:rPr>
          <w:rFonts w:ascii="Calisto MT" w:hAnsi="Calisto MT"/>
        </w:rPr>
        <w:t xml:space="preserve"> (high)</w:t>
      </w:r>
    </w:p>
    <w:p w:rsidR="00D27DDF" w:rsidRPr="00197307" w:rsidRDefault="00D27DDF" w:rsidP="009B2627">
      <w:pPr>
        <w:pStyle w:val="ListParagraph"/>
        <w:spacing w:after="0" w:line="360" w:lineRule="auto"/>
        <w:ind w:right="0" w:firstLine="0"/>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Anthropometric assessment:</w:t>
      </w:r>
    </w:p>
    <w:p w:rsidR="00D27DDF" w:rsidRPr="00197307" w:rsidRDefault="00D27DDF" w:rsidP="00E84E0C">
      <w:pPr>
        <w:pStyle w:val="ListParagraph"/>
        <w:numPr>
          <w:ilvl w:val="0"/>
          <w:numId w:val="131"/>
        </w:numPr>
        <w:spacing w:after="0" w:line="360" w:lineRule="auto"/>
        <w:ind w:right="0"/>
        <w:rPr>
          <w:rFonts w:ascii="Calisto MT" w:hAnsi="Calisto MT"/>
          <w:szCs w:val="24"/>
        </w:rPr>
      </w:pPr>
      <w:r w:rsidRPr="00197307">
        <w:rPr>
          <w:rFonts w:ascii="Calisto MT" w:hAnsi="Calisto MT"/>
        </w:rPr>
        <w:t>Weight – 6.9 kg</w:t>
      </w:r>
    </w:p>
    <w:p w:rsidR="00D27DDF" w:rsidRPr="00197307" w:rsidRDefault="00D27DDF" w:rsidP="00E84E0C">
      <w:pPr>
        <w:pStyle w:val="ListParagraph"/>
        <w:numPr>
          <w:ilvl w:val="0"/>
          <w:numId w:val="132"/>
        </w:numPr>
        <w:spacing w:after="0" w:line="360" w:lineRule="auto"/>
        <w:ind w:right="0"/>
        <w:rPr>
          <w:rFonts w:ascii="Calisto MT" w:hAnsi="Calisto MT"/>
          <w:szCs w:val="24"/>
        </w:rPr>
      </w:pPr>
      <w:r w:rsidRPr="00197307">
        <w:rPr>
          <w:rFonts w:ascii="Calisto MT" w:hAnsi="Calisto MT"/>
        </w:rPr>
        <w:t>Height – 58 cm</w:t>
      </w:r>
    </w:p>
    <w:p w:rsidR="00D27DDF" w:rsidRPr="00197307" w:rsidRDefault="00D27DDF" w:rsidP="00E84E0C">
      <w:pPr>
        <w:pStyle w:val="ListParagraph"/>
        <w:numPr>
          <w:ilvl w:val="0"/>
          <w:numId w:val="133"/>
        </w:numPr>
        <w:spacing w:after="0" w:line="360" w:lineRule="auto"/>
        <w:ind w:right="0"/>
        <w:rPr>
          <w:rFonts w:ascii="Calisto MT" w:hAnsi="Calisto MT"/>
          <w:szCs w:val="24"/>
        </w:rPr>
      </w:pPr>
      <w:r w:rsidRPr="00197307">
        <w:rPr>
          <w:rFonts w:ascii="Calisto MT" w:hAnsi="Calisto MT"/>
        </w:rPr>
        <w:t>MUAC–10.6 cm</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Clinical assessment </w:t>
      </w:r>
    </w:p>
    <w:p w:rsidR="00D27DDF" w:rsidRPr="00197307" w:rsidRDefault="00D27DDF" w:rsidP="00E84E0C">
      <w:pPr>
        <w:pStyle w:val="ListParagraph"/>
        <w:numPr>
          <w:ilvl w:val="0"/>
          <w:numId w:val="130"/>
        </w:numPr>
        <w:spacing w:after="0" w:line="360" w:lineRule="auto"/>
        <w:ind w:right="0"/>
        <w:rPr>
          <w:rFonts w:ascii="Calisto MT" w:hAnsi="Calisto MT"/>
          <w:szCs w:val="24"/>
        </w:rPr>
      </w:pPr>
      <w:r w:rsidRPr="00197307">
        <w:rPr>
          <w:rFonts w:ascii="Calisto MT" w:hAnsi="Calisto MT"/>
        </w:rPr>
        <w:t>No vomiting and no passage of watery stool.</w:t>
      </w:r>
    </w:p>
    <w:p w:rsidR="00D27DDF" w:rsidRDefault="00D27DDF" w:rsidP="009B2627">
      <w:pPr>
        <w:spacing w:after="0" w:line="360" w:lineRule="auto"/>
        <w:rPr>
          <w:rFonts w:ascii="Calisto MT" w:hAnsi="Calisto MT"/>
          <w:b/>
          <w:bCs/>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Dietary assessment </w:t>
      </w:r>
    </w:p>
    <w:p w:rsidR="00D27DDF" w:rsidRPr="00197307" w:rsidRDefault="00D27DDF" w:rsidP="00E84E0C">
      <w:pPr>
        <w:pStyle w:val="ListParagraph"/>
        <w:numPr>
          <w:ilvl w:val="0"/>
          <w:numId w:val="129"/>
        </w:numPr>
        <w:spacing w:after="0" w:line="360" w:lineRule="auto"/>
        <w:ind w:right="0"/>
        <w:rPr>
          <w:rFonts w:ascii="Calisto MT" w:hAnsi="Calisto MT"/>
          <w:szCs w:val="24"/>
        </w:rPr>
      </w:pPr>
      <w:r w:rsidRPr="00197307">
        <w:rPr>
          <w:rFonts w:ascii="Calisto MT" w:hAnsi="Calisto MT"/>
        </w:rPr>
        <w:t xml:space="preserve">Good adherence to dietary </w:t>
      </w:r>
      <w:proofErr w:type="gramStart"/>
      <w:r w:rsidRPr="00197307">
        <w:rPr>
          <w:rFonts w:ascii="Calisto MT" w:hAnsi="Calisto MT"/>
        </w:rPr>
        <w:t>Regime .</w:t>
      </w:r>
      <w:proofErr w:type="gramEnd"/>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NUTRITION PLAN </w:t>
      </w:r>
    </w:p>
    <w:p w:rsidR="00D27DDF" w:rsidRPr="00197307" w:rsidRDefault="00D27DDF" w:rsidP="00E84E0C">
      <w:pPr>
        <w:pStyle w:val="ListParagraph"/>
        <w:numPr>
          <w:ilvl w:val="0"/>
          <w:numId w:val="30"/>
        </w:numPr>
        <w:spacing w:after="0" w:line="360" w:lineRule="auto"/>
        <w:ind w:left="720" w:right="0"/>
        <w:rPr>
          <w:rFonts w:ascii="Calisto MT" w:hAnsi="Calisto MT"/>
          <w:szCs w:val="24"/>
        </w:rPr>
      </w:pPr>
      <w:r w:rsidRPr="00197307">
        <w:rPr>
          <w:rFonts w:ascii="Calisto MT" w:hAnsi="Calisto MT"/>
          <w:szCs w:val="24"/>
        </w:rPr>
        <w:t xml:space="preserve">Commence fluid diet of fortified pap (formula 1A) </w:t>
      </w:r>
    </w:p>
    <w:p w:rsidR="00D27DDF" w:rsidRPr="00197307" w:rsidRDefault="00D27DDF" w:rsidP="00E84E0C">
      <w:pPr>
        <w:pStyle w:val="ListParagraph"/>
        <w:numPr>
          <w:ilvl w:val="0"/>
          <w:numId w:val="31"/>
        </w:numPr>
        <w:spacing w:after="0" w:line="360" w:lineRule="auto"/>
        <w:ind w:left="720" w:right="0"/>
        <w:rPr>
          <w:rFonts w:ascii="Calisto MT" w:hAnsi="Calisto MT"/>
          <w:szCs w:val="24"/>
        </w:rPr>
      </w:pPr>
      <w:r w:rsidRPr="00197307">
        <w:rPr>
          <w:rFonts w:ascii="Calisto MT" w:hAnsi="Calisto MT"/>
          <w:szCs w:val="24"/>
        </w:rPr>
        <w:t>Continue breastfeeding</w:t>
      </w:r>
    </w:p>
    <w:p w:rsidR="00D27DDF" w:rsidRPr="00197307" w:rsidRDefault="00D27DDF" w:rsidP="00E84E0C">
      <w:pPr>
        <w:pStyle w:val="ListParagraph"/>
        <w:numPr>
          <w:ilvl w:val="0"/>
          <w:numId w:val="32"/>
        </w:numPr>
        <w:spacing w:after="0" w:line="360" w:lineRule="auto"/>
        <w:ind w:left="720" w:right="0"/>
        <w:rPr>
          <w:rFonts w:ascii="Calisto MT" w:hAnsi="Calisto MT"/>
          <w:szCs w:val="24"/>
        </w:rPr>
      </w:pPr>
      <w:r w:rsidRPr="00197307">
        <w:rPr>
          <w:rFonts w:ascii="Calisto MT" w:hAnsi="Calisto MT"/>
          <w:szCs w:val="24"/>
        </w:rPr>
        <w:t>Counsel caregiver on how to fortify pap</w:t>
      </w:r>
    </w:p>
    <w:p w:rsidR="00D27DDF" w:rsidRPr="00197307" w:rsidRDefault="00D27DDF" w:rsidP="00E84E0C">
      <w:pPr>
        <w:pStyle w:val="ListParagraph"/>
        <w:numPr>
          <w:ilvl w:val="0"/>
          <w:numId w:val="33"/>
        </w:numPr>
        <w:spacing w:after="0" w:line="360" w:lineRule="auto"/>
        <w:ind w:left="720" w:right="0"/>
        <w:rPr>
          <w:rFonts w:ascii="Calisto MT" w:hAnsi="Calisto MT"/>
          <w:szCs w:val="24"/>
        </w:rPr>
      </w:pPr>
      <w:r w:rsidRPr="00197307">
        <w:rPr>
          <w:rFonts w:ascii="Calisto MT" w:hAnsi="Calisto MT"/>
          <w:szCs w:val="24"/>
        </w:rPr>
        <w:t xml:space="preserve">Counsel on safe food handling </w:t>
      </w:r>
    </w:p>
    <w:p w:rsidR="00D27DDF" w:rsidRPr="00197307" w:rsidRDefault="00D27DDF" w:rsidP="009B2627">
      <w:pPr>
        <w:pStyle w:val="ListParagraph"/>
        <w:spacing w:after="0" w:line="360" w:lineRule="auto"/>
        <w:rPr>
          <w:rFonts w:ascii="Calisto MT" w:hAnsi="Calisto MT"/>
          <w:szCs w:val="24"/>
        </w:rPr>
      </w:pPr>
    </w:p>
    <w:p w:rsidR="00D27DDF" w:rsidRPr="00197307" w:rsidRDefault="00D27DDF" w:rsidP="009B2627">
      <w:pPr>
        <w:pStyle w:val="ListParagraph"/>
        <w:spacing w:after="0" w:line="360" w:lineRule="auto"/>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szCs w:val="24"/>
        </w:rPr>
        <w:t xml:space="preserve">DIETARY TRANSCRIPTION </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Feeding </w:t>
      </w:r>
      <w:proofErr w:type="gramStart"/>
      <w:r w:rsidRPr="00197307">
        <w:rPr>
          <w:rFonts w:ascii="Calisto MT" w:hAnsi="Calisto MT"/>
          <w:szCs w:val="24"/>
        </w:rPr>
        <w:t>Route :</w:t>
      </w:r>
      <w:proofErr w:type="gramEnd"/>
      <w:r w:rsidRPr="00197307">
        <w:rPr>
          <w:rFonts w:ascii="Calisto MT" w:hAnsi="Calisto MT"/>
          <w:szCs w:val="24"/>
        </w:rPr>
        <w:t xml:space="preserve"> NG Tube</w:t>
      </w:r>
    </w:p>
    <w:p w:rsidR="00D27DDF" w:rsidRPr="00197307" w:rsidRDefault="00D27DDF" w:rsidP="009B2627">
      <w:pPr>
        <w:spacing w:after="0" w:line="360" w:lineRule="auto"/>
        <w:rPr>
          <w:rFonts w:ascii="Calisto MT" w:hAnsi="Calisto MT"/>
          <w:szCs w:val="24"/>
        </w:rPr>
      </w:pPr>
      <w:proofErr w:type="spellStart"/>
      <w:r w:rsidRPr="00197307">
        <w:rPr>
          <w:rFonts w:ascii="Calisto MT" w:hAnsi="Calisto MT"/>
          <w:szCs w:val="24"/>
        </w:rPr>
        <w:t>Fedding</w:t>
      </w:r>
      <w:proofErr w:type="spellEnd"/>
      <w:r w:rsidRPr="00197307">
        <w:rPr>
          <w:rFonts w:ascii="Calisto MT" w:hAnsi="Calisto MT"/>
          <w:szCs w:val="24"/>
        </w:rPr>
        <w:t xml:space="preserve"> </w:t>
      </w:r>
      <w:proofErr w:type="gramStart"/>
      <w:r w:rsidRPr="00197307">
        <w:rPr>
          <w:rFonts w:ascii="Calisto MT" w:hAnsi="Calisto MT"/>
          <w:szCs w:val="24"/>
        </w:rPr>
        <w:t>Rate :</w:t>
      </w:r>
      <w:proofErr w:type="gramEnd"/>
      <w:r w:rsidRPr="00197307">
        <w:rPr>
          <w:rFonts w:ascii="Calisto MT" w:hAnsi="Calisto MT"/>
          <w:szCs w:val="24"/>
        </w:rPr>
        <w:t xml:space="preserve"> 100 </w:t>
      </w:r>
      <w:proofErr w:type="spellStart"/>
      <w:r w:rsidRPr="00197307">
        <w:rPr>
          <w:rFonts w:ascii="Calisto MT" w:hAnsi="Calisto MT"/>
          <w:szCs w:val="24"/>
        </w:rPr>
        <w:t>mls</w:t>
      </w:r>
      <w:proofErr w:type="spellEnd"/>
      <w:r w:rsidRPr="00197307">
        <w:rPr>
          <w:rFonts w:ascii="Calisto MT" w:hAnsi="Calisto MT"/>
          <w:szCs w:val="24"/>
        </w:rPr>
        <w:t xml:space="preserve"> 3hrlys</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24÷3 ×100=800mls per day</w:t>
      </w:r>
    </w:p>
    <w:p w:rsidR="00D27DDF" w:rsidRDefault="00D27DDF" w:rsidP="009B2627">
      <w:pPr>
        <w:spacing w:after="0" w:line="360" w:lineRule="auto"/>
        <w:rPr>
          <w:rFonts w:ascii="Calisto MT" w:hAnsi="Calisto MT"/>
          <w:szCs w:val="24"/>
        </w:rPr>
      </w:pPr>
      <w:r w:rsidRPr="00197307">
        <w:rPr>
          <w:rFonts w:ascii="Calisto MT" w:hAnsi="Calisto MT"/>
          <w:szCs w:val="24"/>
        </w:rPr>
        <w:t>24hrs÷3 = 8 times in a day</w:t>
      </w:r>
    </w:p>
    <w:p w:rsidR="00D27DDF" w:rsidRPr="00577ABE" w:rsidRDefault="00D27DDF" w:rsidP="009B2627">
      <w:pPr>
        <w:spacing w:after="0" w:line="360" w:lineRule="auto"/>
        <w:rPr>
          <w:rFonts w:ascii="Calisto MT" w:hAnsi="Calisto MT"/>
          <w:szCs w:val="24"/>
        </w:rPr>
      </w:pPr>
      <w:r w:rsidRPr="00197307">
        <w:rPr>
          <w:rFonts w:ascii="Calisto MT" w:hAnsi="Calisto MT"/>
          <w:b/>
          <w:bCs/>
          <w:szCs w:val="24"/>
        </w:rPr>
        <w:t xml:space="preserve">BREAKFAST: Fortified pap </w:t>
      </w:r>
    </w:p>
    <w:tbl>
      <w:tblPr>
        <w:tblStyle w:val="TableGrid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23"/>
        <w:gridCol w:w="1434"/>
        <w:gridCol w:w="1370"/>
        <w:gridCol w:w="1877"/>
        <w:gridCol w:w="1155"/>
        <w:gridCol w:w="1252"/>
      </w:tblGrid>
      <w:tr w:rsidR="00D27DDF" w:rsidRPr="00197307" w:rsidTr="0024412F">
        <w:tc>
          <w:tcPr>
            <w:tcW w:w="1523"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Ingredients </w:t>
            </w:r>
          </w:p>
        </w:tc>
        <w:tc>
          <w:tcPr>
            <w:tcW w:w="143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Quantity </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Energy </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Kcal )</w:t>
            </w:r>
          </w:p>
        </w:tc>
        <w:tc>
          <w:tcPr>
            <w:tcW w:w="187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Carbohydrate </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 g)</w:t>
            </w:r>
          </w:p>
        </w:tc>
        <w:tc>
          <w:tcPr>
            <w:tcW w:w="1155"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Protein </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 g)</w:t>
            </w:r>
          </w:p>
        </w:tc>
        <w:tc>
          <w:tcPr>
            <w:tcW w:w="125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Fat</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 g)</w:t>
            </w:r>
          </w:p>
        </w:tc>
      </w:tr>
      <w:tr w:rsidR="00D27DDF" w:rsidRPr="00197307" w:rsidTr="0024412F">
        <w:tc>
          <w:tcPr>
            <w:tcW w:w="1523"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Cooked pap</w:t>
            </w:r>
          </w:p>
        </w:tc>
        <w:tc>
          <w:tcPr>
            <w:tcW w:w="143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1 cup </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160</w:t>
            </w:r>
          </w:p>
        </w:tc>
        <w:tc>
          <w:tcPr>
            <w:tcW w:w="187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30</w:t>
            </w:r>
          </w:p>
        </w:tc>
        <w:tc>
          <w:tcPr>
            <w:tcW w:w="1155"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6</w:t>
            </w:r>
          </w:p>
        </w:tc>
        <w:tc>
          <w:tcPr>
            <w:tcW w:w="125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2</w:t>
            </w:r>
          </w:p>
        </w:tc>
      </w:tr>
      <w:tr w:rsidR="00D27DDF" w:rsidRPr="00197307" w:rsidTr="0024412F">
        <w:tc>
          <w:tcPr>
            <w:tcW w:w="1523"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Egg</w:t>
            </w:r>
          </w:p>
        </w:tc>
        <w:tc>
          <w:tcPr>
            <w:tcW w:w="143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1 whole </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75</w:t>
            </w:r>
          </w:p>
        </w:tc>
        <w:tc>
          <w:tcPr>
            <w:tcW w:w="187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155"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w:t>
            </w:r>
          </w:p>
        </w:tc>
        <w:tc>
          <w:tcPr>
            <w:tcW w:w="125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w:t>
            </w:r>
          </w:p>
        </w:tc>
      </w:tr>
      <w:tr w:rsidR="00D27DDF" w:rsidRPr="00197307" w:rsidTr="0024412F">
        <w:tc>
          <w:tcPr>
            <w:tcW w:w="1523"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lastRenderedPageBreak/>
              <w:t xml:space="preserve">Banana </w:t>
            </w:r>
          </w:p>
        </w:tc>
        <w:tc>
          <w:tcPr>
            <w:tcW w:w="143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 baby banana</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60</w:t>
            </w:r>
          </w:p>
        </w:tc>
        <w:tc>
          <w:tcPr>
            <w:tcW w:w="187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15</w:t>
            </w:r>
          </w:p>
        </w:tc>
        <w:tc>
          <w:tcPr>
            <w:tcW w:w="1155"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25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r>
      <w:tr w:rsidR="00D27DDF" w:rsidRPr="00197307" w:rsidTr="0024412F">
        <w:tc>
          <w:tcPr>
            <w:tcW w:w="1523"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Vegetable oil </w:t>
            </w:r>
          </w:p>
        </w:tc>
        <w:tc>
          <w:tcPr>
            <w:tcW w:w="143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1½ </w:t>
            </w:r>
            <w:proofErr w:type="spellStart"/>
            <w:r w:rsidRPr="00197307">
              <w:rPr>
                <w:rFonts w:ascii="Calisto MT" w:hAnsi="Calisto MT"/>
                <w:b/>
                <w:bCs/>
                <w:szCs w:val="24"/>
              </w:rPr>
              <w:t>tbs</w:t>
            </w:r>
            <w:proofErr w:type="spellEnd"/>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202.5</w:t>
            </w:r>
          </w:p>
        </w:tc>
        <w:tc>
          <w:tcPr>
            <w:tcW w:w="187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155"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25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30</w:t>
            </w:r>
          </w:p>
        </w:tc>
      </w:tr>
      <w:tr w:rsidR="00D27DDF" w:rsidRPr="00197307" w:rsidTr="0024412F">
        <w:tc>
          <w:tcPr>
            <w:tcW w:w="1523"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Sugar</w:t>
            </w:r>
          </w:p>
        </w:tc>
        <w:tc>
          <w:tcPr>
            <w:tcW w:w="143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2 </w:t>
            </w:r>
            <w:proofErr w:type="spellStart"/>
            <w:r w:rsidRPr="00197307">
              <w:rPr>
                <w:rFonts w:ascii="Calisto MT" w:hAnsi="Calisto MT"/>
                <w:b/>
                <w:bCs/>
                <w:szCs w:val="24"/>
              </w:rPr>
              <w:t>tbs</w:t>
            </w:r>
            <w:proofErr w:type="spellEnd"/>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87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30</w:t>
            </w:r>
          </w:p>
        </w:tc>
        <w:tc>
          <w:tcPr>
            <w:tcW w:w="1155"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25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r>
      <w:tr w:rsidR="00D27DDF" w:rsidRPr="00197307" w:rsidTr="0024412F">
        <w:tc>
          <w:tcPr>
            <w:tcW w:w="1523"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NAN 1 milk</w:t>
            </w:r>
          </w:p>
        </w:tc>
        <w:tc>
          <w:tcPr>
            <w:tcW w:w="143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3 </w:t>
            </w:r>
            <w:proofErr w:type="spellStart"/>
            <w:r w:rsidRPr="00197307">
              <w:rPr>
                <w:rFonts w:ascii="Calisto MT" w:hAnsi="Calisto MT"/>
                <w:b/>
                <w:bCs/>
                <w:szCs w:val="24"/>
              </w:rPr>
              <w:t>tbs</w:t>
            </w:r>
            <w:proofErr w:type="spellEnd"/>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73</w:t>
            </w:r>
          </w:p>
        </w:tc>
        <w:tc>
          <w:tcPr>
            <w:tcW w:w="187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8.1</w:t>
            </w:r>
          </w:p>
        </w:tc>
        <w:tc>
          <w:tcPr>
            <w:tcW w:w="1155"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1.3</w:t>
            </w:r>
          </w:p>
        </w:tc>
        <w:tc>
          <w:tcPr>
            <w:tcW w:w="125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3.9</w:t>
            </w:r>
          </w:p>
        </w:tc>
      </w:tr>
      <w:tr w:rsidR="00D27DDF" w:rsidRPr="00197307" w:rsidTr="0024412F">
        <w:tc>
          <w:tcPr>
            <w:tcW w:w="1523"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Total</w:t>
            </w:r>
          </w:p>
        </w:tc>
        <w:tc>
          <w:tcPr>
            <w:tcW w:w="143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570.5</w:t>
            </w:r>
          </w:p>
        </w:tc>
        <w:tc>
          <w:tcPr>
            <w:tcW w:w="187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83.1</w:t>
            </w:r>
          </w:p>
        </w:tc>
        <w:tc>
          <w:tcPr>
            <w:tcW w:w="1155"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14.3</w:t>
            </w:r>
          </w:p>
        </w:tc>
        <w:tc>
          <w:tcPr>
            <w:tcW w:w="125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42.9</w:t>
            </w:r>
          </w:p>
        </w:tc>
      </w:tr>
    </w:tbl>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Total </w:t>
      </w:r>
      <w:proofErr w:type="spellStart"/>
      <w:r w:rsidRPr="00197307">
        <w:rPr>
          <w:rFonts w:ascii="Calisto MT" w:hAnsi="Calisto MT"/>
          <w:b/>
          <w:bCs/>
          <w:szCs w:val="24"/>
        </w:rPr>
        <w:t>calory</w:t>
      </w:r>
      <w:proofErr w:type="spellEnd"/>
      <w:r w:rsidRPr="00197307">
        <w:rPr>
          <w:rFonts w:ascii="Calisto MT" w:hAnsi="Calisto MT"/>
          <w:b/>
          <w:bCs/>
          <w:szCs w:val="24"/>
        </w:rPr>
        <w:t xml:space="preserve"> for breakfast = 570.5kcal </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Repeat </w:t>
      </w:r>
      <w:proofErr w:type="gramStart"/>
      <w:r w:rsidRPr="00197307">
        <w:rPr>
          <w:rFonts w:ascii="Calisto MT" w:hAnsi="Calisto MT"/>
          <w:b/>
          <w:bCs/>
          <w:szCs w:val="24"/>
        </w:rPr>
        <w:t>Same</w:t>
      </w:r>
      <w:proofErr w:type="gramEnd"/>
      <w:r w:rsidRPr="00197307">
        <w:rPr>
          <w:rFonts w:ascii="Calisto MT" w:hAnsi="Calisto MT"/>
          <w:b/>
          <w:bCs/>
          <w:szCs w:val="24"/>
        </w:rPr>
        <w:t xml:space="preserve"> for dinner </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Total </w:t>
      </w:r>
      <w:proofErr w:type="spellStart"/>
      <w:r w:rsidRPr="00197307">
        <w:rPr>
          <w:rFonts w:ascii="Calisto MT" w:hAnsi="Calisto MT"/>
          <w:b/>
          <w:bCs/>
          <w:szCs w:val="24"/>
        </w:rPr>
        <w:t>calory</w:t>
      </w:r>
      <w:proofErr w:type="spellEnd"/>
      <w:r w:rsidRPr="00197307">
        <w:rPr>
          <w:rFonts w:ascii="Calisto MT" w:hAnsi="Calisto MT"/>
          <w:b/>
          <w:bCs/>
          <w:szCs w:val="24"/>
        </w:rPr>
        <w:t xml:space="preserve"> for the day = 570.5+570.5 =</w:t>
      </w:r>
      <w:proofErr w:type="gramStart"/>
      <w:r w:rsidRPr="00197307">
        <w:rPr>
          <w:rFonts w:ascii="Calisto MT" w:hAnsi="Calisto MT"/>
          <w:b/>
          <w:bCs/>
          <w:szCs w:val="24"/>
        </w:rPr>
        <w:t>1,141kcal  ~</w:t>
      </w:r>
      <w:proofErr w:type="gramEnd"/>
      <w:r w:rsidRPr="00197307">
        <w:rPr>
          <w:rFonts w:ascii="Calisto MT" w:hAnsi="Calisto MT"/>
          <w:b/>
          <w:bCs/>
          <w:szCs w:val="24"/>
        </w:rPr>
        <w:t xml:space="preserve"> 1,140kcal.</w:t>
      </w:r>
    </w:p>
    <w:p w:rsidR="00D27DDF" w:rsidRPr="00197307"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MONITORING AND EVALUATION </w:t>
      </w:r>
    </w:p>
    <w:p w:rsidR="00D27DDF" w:rsidRPr="00197307" w:rsidRDefault="00D27DDF" w:rsidP="00E84E0C">
      <w:pPr>
        <w:pStyle w:val="ListParagraph"/>
        <w:numPr>
          <w:ilvl w:val="0"/>
          <w:numId w:val="33"/>
        </w:numPr>
        <w:spacing w:after="0" w:line="360" w:lineRule="auto"/>
        <w:ind w:right="0"/>
        <w:rPr>
          <w:rFonts w:ascii="Calisto MT" w:hAnsi="Calisto MT"/>
          <w:szCs w:val="24"/>
        </w:rPr>
      </w:pPr>
      <w:r w:rsidRPr="00197307">
        <w:rPr>
          <w:rFonts w:ascii="Calisto MT" w:hAnsi="Calisto MT"/>
          <w:szCs w:val="24"/>
        </w:rPr>
        <w:t xml:space="preserve">Monitor weight progress </w:t>
      </w:r>
    </w:p>
    <w:p w:rsidR="00D27DDF" w:rsidRPr="00197307" w:rsidRDefault="00D27DDF" w:rsidP="00E84E0C">
      <w:pPr>
        <w:pStyle w:val="ListParagraph"/>
        <w:numPr>
          <w:ilvl w:val="0"/>
          <w:numId w:val="33"/>
        </w:numPr>
        <w:spacing w:after="0" w:line="360" w:lineRule="auto"/>
        <w:ind w:right="0"/>
        <w:rPr>
          <w:rFonts w:ascii="Calisto MT" w:hAnsi="Calisto MT"/>
          <w:szCs w:val="24"/>
        </w:rPr>
      </w:pPr>
      <w:r w:rsidRPr="00197307">
        <w:rPr>
          <w:rFonts w:ascii="Calisto MT" w:hAnsi="Calisto MT"/>
          <w:szCs w:val="24"/>
        </w:rPr>
        <w:t xml:space="preserve">Monitor meal tolerance </w:t>
      </w:r>
    </w:p>
    <w:p w:rsidR="00D27DDF" w:rsidRPr="00197307" w:rsidRDefault="00D27DDF" w:rsidP="00E84E0C">
      <w:pPr>
        <w:pStyle w:val="ListParagraph"/>
        <w:numPr>
          <w:ilvl w:val="0"/>
          <w:numId w:val="33"/>
        </w:numPr>
        <w:spacing w:after="0" w:line="360" w:lineRule="auto"/>
        <w:ind w:right="0"/>
        <w:rPr>
          <w:rFonts w:ascii="Calisto MT" w:hAnsi="Calisto MT"/>
          <w:szCs w:val="24"/>
        </w:rPr>
      </w:pPr>
      <w:r w:rsidRPr="00197307">
        <w:rPr>
          <w:rFonts w:ascii="Calisto MT" w:hAnsi="Calisto MT"/>
          <w:szCs w:val="24"/>
        </w:rPr>
        <w:t>Monitor EUCR</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REVIEW ON 1/8/2025</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A one year and six month old child being managed for acute g</w:t>
      </w:r>
      <w:r>
        <w:rPr>
          <w:rFonts w:ascii="Calisto MT" w:hAnsi="Calisto MT"/>
          <w:szCs w:val="24"/>
        </w:rPr>
        <w:t xml:space="preserve">astroenteritis secondary to </w:t>
      </w:r>
      <w:proofErr w:type="gramStart"/>
      <w:r>
        <w:rPr>
          <w:rFonts w:ascii="Calisto MT" w:hAnsi="Calisto MT"/>
          <w:szCs w:val="24"/>
        </w:rPr>
        <w:t>SAM</w:t>
      </w:r>
      <w:r w:rsidRPr="00197307">
        <w:rPr>
          <w:rFonts w:ascii="Calisto MT" w:hAnsi="Calisto MT"/>
          <w:szCs w:val="24"/>
        </w:rPr>
        <w:t xml:space="preserve"> .</w:t>
      </w:r>
      <w:proofErr w:type="gramEnd"/>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Vital signs </w:t>
      </w:r>
    </w:p>
    <w:p w:rsidR="00D27DDF" w:rsidRPr="00726C2E" w:rsidRDefault="00D27DDF" w:rsidP="00E84E0C">
      <w:pPr>
        <w:pStyle w:val="ListParagraph"/>
        <w:numPr>
          <w:ilvl w:val="0"/>
          <w:numId w:val="97"/>
        </w:numPr>
        <w:spacing w:after="0" w:line="360" w:lineRule="auto"/>
        <w:ind w:right="0"/>
        <w:rPr>
          <w:rFonts w:ascii="Calisto MT" w:hAnsi="Calisto MT"/>
          <w:szCs w:val="24"/>
        </w:rPr>
      </w:pPr>
      <w:r w:rsidRPr="00197307">
        <w:rPr>
          <w:rFonts w:ascii="Calisto MT" w:hAnsi="Calisto MT"/>
        </w:rPr>
        <w:t>Temp - 37°C</w:t>
      </w:r>
      <w:r>
        <w:rPr>
          <w:rFonts w:ascii="Calisto MT" w:hAnsi="Calisto MT"/>
        </w:rPr>
        <w:tab/>
      </w:r>
      <w:r>
        <w:rPr>
          <w:rFonts w:ascii="Calisto MT" w:hAnsi="Calisto MT"/>
        </w:rPr>
        <w:tab/>
        <w:t>-</w:t>
      </w:r>
    </w:p>
    <w:p w:rsidR="00D27DDF" w:rsidRPr="00197307" w:rsidRDefault="00D27DDF" w:rsidP="00E84E0C">
      <w:pPr>
        <w:pStyle w:val="ListParagraph"/>
        <w:numPr>
          <w:ilvl w:val="0"/>
          <w:numId w:val="97"/>
        </w:numPr>
        <w:spacing w:after="0" w:line="360" w:lineRule="auto"/>
        <w:ind w:right="0"/>
        <w:rPr>
          <w:rFonts w:ascii="Calisto MT" w:hAnsi="Calisto MT"/>
          <w:szCs w:val="24"/>
        </w:rPr>
      </w:pPr>
      <w:r>
        <w:rPr>
          <w:rFonts w:ascii="Calisto MT" w:hAnsi="Calisto MT"/>
        </w:rPr>
        <w:t>BP - 82/55mmHg</w:t>
      </w:r>
    </w:p>
    <w:p w:rsidR="00D27DDF" w:rsidRPr="00197307" w:rsidRDefault="00D27DDF" w:rsidP="00E84E0C">
      <w:pPr>
        <w:pStyle w:val="ListParagraph"/>
        <w:numPr>
          <w:ilvl w:val="0"/>
          <w:numId w:val="98"/>
        </w:numPr>
        <w:spacing w:after="0" w:line="360" w:lineRule="auto"/>
        <w:ind w:right="0"/>
        <w:rPr>
          <w:rFonts w:ascii="Calisto MT" w:hAnsi="Calisto MT"/>
          <w:szCs w:val="24"/>
        </w:rPr>
      </w:pPr>
      <w:r w:rsidRPr="00197307">
        <w:rPr>
          <w:rFonts w:ascii="Calisto MT" w:hAnsi="Calisto MT"/>
        </w:rPr>
        <w:t>Pulse - 113b/m</w:t>
      </w:r>
    </w:p>
    <w:p w:rsidR="00D27DDF" w:rsidRPr="00197307" w:rsidRDefault="00D27DDF" w:rsidP="00E84E0C">
      <w:pPr>
        <w:pStyle w:val="ListParagraph"/>
        <w:numPr>
          <w:ilvl w:val="0"/>
          <w:numId w:val="99"/>
        </w:numPr>
        <w:spacing w:after="0" w:line="360" w:lineRule="auto"/>
        <w:ind w:right="0"/>
        <w:rPr>
          <w:rFonts w:ascii="Calisto MT" w:hAnsi="Calisto MT"/>
          <w:szCs w:val="24"/>
        </w:rPr>
      </w:pPr>
      <w:r w:rsidRPr="00197307">
        <w:rPr>
          <w:rFonts w:ascii="Calisto MT" w:hAnsi="Calisto MT"/>
        </w:rPr>
        <w:t>Respiration rate - 39c/m</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EUCR</w:t>
      </w:r>
    </w:p>
    <w:p w:rsidR="00D27DDF" w:rsidRPr="00197307" w:rsidRDefault="00D27DDF" w:rsidP="00E84E0C">
      <w:pPr>
        <w:pStyle w:val="ListParagraph"/>
        <w:numPr>
          <w:ilvl w:val="0"/>
          <w:numId w:val="100"/>
        </w:numPr>
        <w:spacing w:after="0" w:line="360" w:lineRule="auto"/>
        <w:ind w:right="0"/>
        <w:rPr>
          <w:rFonts w:ascii="Calisto MT" w:hAnsi="Calisto MT"/>
          <w:szCs w:val="24"/>
        </w:rPr>
      </w:pPr>
      <w:proofErr w:type="spellStart"/>
      <w:r w:rsidRPr="00197307">
        <w:rPr>
          <w:rFonts w:ascii="Calisto MT" w:hAnsi="Calisto MT"/>
        </w:rPr>
        <w:t>Creatinine</w:t>
      </w:r>
      <w:proofErr w:type="spellEnd"/>
      <w:r w:rsidRPr="00197307">
        <w:rPr>
          <w:rFonts w:ascii="Calisto MT" w:hAnsi="Calisto MT"/>
        </w:rPr>
        <w:t xml:space="preserve"> -16.8</w:t>
      </w:r>
      <w:r w:rsidRPr="00726C2E">
        <w:rPr>
          <w:rFonts w:ascii="Calisto MT" w:hAnsi="Calisto MT"/>
          <w:szCs w:val="24"/>
        </w:rPr>
        <w:t xml:space="preserve"> </w:t>
      </w:r>
      <w:r w:rsidRPr="00197307">
        <w:rPr>
          <w:rFonts w:ascii="Calisto MT" w:hAnsi="Calisto MT"/>
          <w:szCs w:val="24"/>
        </w:rPr>
        <w:t>µ</w:t>
      </w:r>
      <w:proofErr w:type="spellStart"/>
      <w:r w:rsidRPr="00197307">
        <w:rPr>
          <w:rFonts w:ascii="Calisto MT" w:hAnsi="Calisto MT"/>
          <w:szCs w:val="24"/>
        </w:rPr>
        <w:t>mol</w:t>
      </w:r>
      <w:proofErr w:type="spellEnd"/>
      <w:r w:rsidRPr="00197307">
        <w:rPr>
          <w:rFonts w:ascii="Calisto MT" w:hAnsi="Calisto MT"/>
          <w:szCs w:val="24"/>
        </w:rPr>
        <w:t>/L</w:t>
      </w:r>
      <w:r w:rsidRPr="00197307">
        <w:rPr>
          <w:rFonts w:ascii="Calisto MT" w:hAnsi="Calisto MT"/>
        </w:rPr>
        <w:t xml:space="preserve"> ( slightly low )</w:t>
      </w:r>
    </w:p>
    <w:p w:rsidR="00D27DDF" w:rsidRPr="00197307" w:rsidRDefault="00D27DDF" w:rsidP="00E84E0C">
      <w:pPr>
        <w:pStyle w:val="ListParagraph"/>
        <w:numPr>
          <w:ilvl w:val="0"/>
          <w:numId w:val="101"/>
        </w:numPr>
        <w:spacing w:after="0" w:line="360" w:lineRule="auto"/>
        <w:ind w:right="0"/>
        <w:rPr>
          <w:rFonts w:ascii="Calisto MT" w:hAnsi="Calisto MT"/>
          <w:szCs w:val="24"/>
        </w:rPr>
      </w:pPr>
      <w:r w:rsidRPr="00197307">
        <w:rPr>
          <w:rFonts w:ascii="Calisto MT" w:hAnsi="Calisto MT"/>
        </w:rPr>
        <w:t>Potassium - 5.6mmol/</w:t>
      </w:r>
      <w:proofErr w:type="gramStart"/>
      <w:r w:rsidRPr="00197307">
        <w:rPr>
          <w:rFonts w:ascii="Calisto MT" w:hAnsi="Calisto MT"/>
        </w:rPr>
        <w:t>L(</w:t>
      </w:r>
      <w:proofErr w:type="gramEnd"/>
      <w:r w:rsidRPr="00197307">
        <w:rPr>
          <w:rFonts w:ascii="Calisto MT" w:hAnsi="Calisto MT"/>
        </w:rPr>
        <w:t>slightly above normal).</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Anthropometric assessment </w:t>
      </w:r>
    </w:p>
    <w:p w:rsidR="00D27DDF" w:rsidRPr="00197307" w:rsidRDefault="00D27DDF" w:rsidP="00E84E0C">
      <w:pPr>
        <w:pStyle w:val="ListParagraph"/>
        <w:numPr>
          <w:ilvl w:val="0"/>
          <w:numId w:val="102"/>
        </w:numPr>
        <w:spacing w:after="0" w:line="360" w:lineRule="auto"/>
        <w:ind w:right="0"/>
        <w:rPr>
          <w:rFonts w:ascii="Calisto MT" w:hAnsi="Calisto MT"/>
          <w:szCs w:val="24"/>
        </w:rPr>
      </w:pPr>
      <w:r w:rsidRPr="00197307">
        <w:rPr>
          <w:rFonts w:ascii="Calisto MT" w:hAnsi="Calisto MT"/>
        </w:rPr>
        <w:t>Weight - 7.2 kg</w:t>
      </w:r>
    </w:p>
    <w:p w:rsidR="00D27DDF" w:rsidRPr="00197307" w:rsidRDefault="00D27DDF" w:rsidP="00E84E0C">
      <w:pPr>
        <w:pStyle w:val="ListParagraph"/>
        <w:numPr>
          <w:ilvl w:val="0"/>
          <w:numId w:val="103"/>
        </w:numPr>
        <w:spacing w:after="0" w:line="360" w:lineRule="auto"/>
        <w:ind w:right="0"/>
        <w:rPr>
          <w:rFonts w:ascii="Calisto MT" w:hAnsi="Calisto MT"/>
          <w:szCs w:val="24"/>
        </w:rPr>
      </w:pPr>
      <w:r w:rsidRPr="00197307">
        <w:rPr>
          <w:rFonts w:ascii="Calisto MT" w:hAnsi="Calisto MT"/>
        </w:rPr>
        <w:lastRenderedPageBreak/>
        <w:t>Height -58 cm</w:t>
      </w:r>
    </w:p>
    <w:p w:rsidR="00D27DDF" w:rsidRPr="00197307" w:rsidRDefault="00D27DDF" w:rsidP="00E84E0C">
      <w:pPr>
        <w:pStyle w:val="ListParagraph"/>
        <w:numPr>
          <w:ilvl w:val="0"/>
          <w:numId w:val="104"/>
        </w:numPr>
        <w:spacing w:after="0" w:line="360" w:lineRule="auto"/>
        <w:ind w:right="0"/>
        <w:rPr>
          <w:rFonts w:ascii="Calisto MT" w:hAnsi="Calisto MT"/>
          <w:szCs w:val="24"/>
        </w:rPr>
      </w:pPr>
      <w:r w:rsidRPr="00197307">
        <w:rPr>
          <w:rFonts w:ascii="Calisto MT" w:hAnsi="Calisto MT"/>
        </w:rPr>
        <w:t>MUAC :10.8cm</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Clinical assessment </w:t>
      </w:r>
    </w:p>
    <w:p w:rsidR="00D27DDF" w:rsidRPr="00197307" w:rsidRDefault="00D27DDF" w:rsidP="00E84E0C">
      <w:pPr>
        <w:pStyle w:val="ListParagraph"/>
        <w:numPr>
          <w:ilvl w:val="0"/>
          <w:numId w:val="94"/>
        </w:numPr>
        <w:spacing w:after="0" w:line="360" w:lineRule="auto"/>
        <w:ind w:right="0"/>
        <w:rPr>
          <w:rFonts w:ascii="Calisto MT" w:hAnsi="Calisto MT"/>
          <w:szCs w:val="24"/>
        </w:rPr>
      </w:pPr>
      <w:r w:rsidRPr="00197307">
        <w:rPr>
          <w:rFonts w:ascii="Calisto MT" w:hAnsi="Calisto MT"/>
        </w:rPr>
        <w:t>Bright eyes</w:t>
      </w:r>
    </w:p>
    <w:p w:rsidR="00D27DDF" w:rsidRPr="00197307" w:rsidRDefault="00D27DDF" w:rsidP="00E84E0C">
      <w:pPr>
        <w:pStyle w:val="ListParagraph"/>
        <w:numPr>
          <w:ilvl w:val="0"/>
          <w:numId w:val="95"/>
        </w:numPr>
        <w:spacing w:after="0" w:line="360" w:lineRule="auto"/>
        <w:ind w:right="0"/>
        <w:rPr>
          <w:rFonts w:ascii="Calisto MT" w:hAnsi="Calisto MT"/>
          <w:szCs w:val="24"/>
        </w:rPr>
      </w:pPr>
      <w:r w:rsidRPr="00197307">
        <w:rPr>
          <w:rFonts w:ascii="Calisto MT" w:hAnsi="Calisto MT"/>
        </w:rPr>
        <w:t xml:space="preserve">Firm skin </w:t>
      </w:r>
    </w:p>
    <w:p w:rsidR="00D27DDF" w:rsidRPr="00197307" w:rsidRDefault="00D27DDF" w:rsidP="00E84E0C">
      <w:pPr>
        <w:pStyle w:val="ListParagraph"/>
        <w:numPr>
          <w:ilvl w:val="0"/>
          <w:numId w:val="96"/>
        </w:numPr>
        <w:spacing w:after="0" w:line="360" w:lineRule="auto"/>
        <w:ind w:right="0"/>
        <w:rPr>
          <w:rFonts w:ascii="Calisto MT" w:hAnsi="Calisto MT"/>
          <w:szCs w:val="24"/>
        </w:rPr>
      </w:pPr>
      <w:r w:rsidRPr="00197307">
        <w:rPr>
          <w:rFonts w:ascii="Calisto MT" w:hAnsi="Calisto MT"/>
        </w:rPr>
        <w:t>No fever</w:t>
      </w:r>
    </w:p>
    <w:p w:rsidR="00D27DDF" w:rsidRDefault="00D27DDF" w:rsidP="009B2627">
      <w:pPr>
        <w:spacing w:after="0" w:line="360" w:lineRule="auto"/>
        <w:rPr>
          <w:rFonts w:ascii="Calisto MT" w:hAnsi="Calisto MT"/>
          <w:b/>
          <w:szCs w:val="24"/>
        </w:rPr>
      </w:pPr>
      <w:r w:rsidRPr="00A723CF">
        <w:rPr>
          <w:rFonts w:ascii="Calisto MT" w:hAnsi="Calisto MT"/>
          <w:b/>
          <w:szCs w:val="24"/>
        </w:rPr>
        <w:t xml:space="preserve">Dietary and assessment </w:t>
      </w:r>
    </w:p>
    <w:p w:rsidR="00D27DDF" w:rsidRPr="00A723CF" w:rsidRDefault="00D27DDF" w:rsidP="00E84E0C">
      <w:pPr>
        <w:pStyle w:val="ListParagraph"/>
        <w:numPr>
          <w:ilvl w:val="0"/>
          <w:numId w:val="96"/>
        </w:numPr>
        <w:spacing w:after="0" w:line="360" w:lineRule="auto"/>
        <w:rPr>
          <w:rFonts w:ascii="Calisto MT" w:hAnsi="Calisto MT"/>
          <w:szCs w:val="24"/>
        </w:rPr>
      </w:pPr>
      <w:r w:rsidRPr="00A723CF">
        <w:rPr>
          <w:rFonts w:ascii="Calisto MT" w:hAnsi="Calisto MT"/>
          <w:szCs w:val="24"/>
        </w:rPr>
        <w:t>Good adherence to dietary regime</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REVIEW</w:t>
      </w:r>
      <w:r w:rsidRPr="00197307">
        <w:rPr>
          <w:rFonts w:ascii="Calisto MT" w:hAnsi="Calisto MT"/>
          <w:szCs w:val="24"/>
        </w:rPr>
        <w:t xml:space="preserve"> </w:t>
      </w:r>
      <w:r w:rsidRPr="00197307">
        <w:rPr>
          <w:rFonts w:ascii="Calisto MT" w:hAnsi="Calisto MT"/>
          <w:b/>
          <w:bCs/>
          <w:szCs w:val="24"/>
        </w:rPr>
        <w:t>ON 4/8/2025</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A one year and six month old child being managed for acute gastroenteritis secondary to </w:t>
      </w:r>
      <w:proofErr w:type="gramStart"/>
      <w:r w:rsidRPr="00197307">
        <w:rPr>
          <w:rFonts w:ascii="Calisto MT" w:hAnsi="Calisto MT"/>
          <w:szCs w:val="24"/>
        </w:rPr>
        <w:t>SAM .</w:t>
      </w:r>
      <w:proofErr w:type="gramEnd"/>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Vital signs </w:t>
      </w:r>
    </w:p>
    <w:p w:rsidR="00D27DDF" w:rsidRPr="00A723CF" w:rsidRDefault="00D27DDF" w:rsidP="00E84E0C">
      <w:pPr>
        <w:pStyle w:val="ListParagraph"/>
        <w:numPr>
          <w:ilvl w:val="0"/>
          <w:numId w:val="105"/>
        </w:numPr>
        <w:spacing w:after="0" w:line="360" w:lineRule="auto"/>
        <w:ind w:right="0"/>
        <w:rPr>
          <w:rFonts w:ascii="Calisto MT" w:hAnsi="Calisto MT"/>
          <w:szCs w:val="24"/>
        </w:rPr>
      </w:pPr>
      <w:r w:rsidRPr="00197307">
        <w:rPr>
          <w:rFonts w:ascii="Calisto MT" w:hAnsi="Calisto MT"/>
        </w:rPr>
        <w:t>Temp - 36.8°C</w:t>
      </w:r>
    </w:p>
    <w:p w:rsidR="00D27DDF" w:rsidRPr="00197307" w:rsidRDefault="00D27DDF" w:rsidP="00E84E0C">
      <w:pPr>
        <w:pStyle w:val="ListParagraph"/>
        <w:numPr>
          <w:ilvl w:val="0"/>
          <w:numId w:val="105"/>
        </w:numPr>
        <w:spacing w:after="0" w:line="360" w:lineRule="auto"/>
        <w:ind w:right="0"/>
        <w:rPr>
          <w:rFonts w:ascii="Calisto MT" w:hAnsi="Calisto MT"/>
          <w:szCs w:val="24"/>
        </w:rPr>
      </w:pPr>
      <w:r>
        <w:rPr>
          <w:rFonts w:ascii="Calisto MT" w:hAnsi="Calisto MT"/>
        </w:rPr>
        <w:t>BP – 88/56 mmHg</w:t>
      </w:r>
    </w:p>
    <w:p w:rsidR="00D27DDF" w:rsidRPr="00197307" w:rsidRDefault="00D27DDF" w:rsidP="00E84E0C">
      <w:pPr>
        <w:pStyle w:val="ListParagraph"/>
        <w:numPr>
          <w:ilvl w:val="0"/>
          <w:numId w:val="106"/>
        </w:numPr>
        <w:spacing w:after="0" w:line="360" w:lineRule="auto"/>
        <w:ind w:right="0"/>
        <w:rPr>
          <w:rFonts w:ascii="Calisto MT" w:hAnsi="Calisto MT"/>
          <w:szCs w:val="24"/>
        </w:rPr>
      </w:pPr>
      <w:r w:rsidRPr="00197307">
        <w:rPr>
          <w:rFonts w:ascii="Calisto MT" w:hAnsi="Calisto MT"/>
        </w:rPr>
        <w:t>Pulse - 110b/m</w:t>
      </w:r>
    </w:p>
    <w:p w:rsidR="00D27DDF" w:rsidRPr="00197307" w:rsidRDefault="00D27DDF" w:rsidP="00E84E0C">
      <w:pPr>
        <w:pStyle w:val="ListParagraph"/>
        <w:numPr>
          <w:ilvl w:val="0"/>
          <w:numId w:val="107"/>
        </w:numPr>
        <w:spacing w:after="0" w:line="360" w:lineRule="auto"/>
        <w:ind w:right="0"/>
        <w:rPr>
          <w:rFonts w:ascii="Calisto MT" w:hAnsi="Calisto MT"/>
          <w:szCs w:val="24"/>
        </w:rPr>
      </w:pPr>
      <w:r w:rsidRPr="00197307">
        <w:rPr>
          <w:rFonts w:ascii="Calisto MT" w:hAnsi="Calisto MT"/>
        </w:rPr>
        <w:t>Respiration rate - 40c/m</w:t>
      </w:r>
    </w:p>
    <w:p w:rsidR="00D27DDF" w:rsidRPr="00197307" w:rsidRDefault="00D27DDF" w:rsidP="009B2627">
      <w:pPr>
        <w:spacing w:after="0" w:line="360" w:lineRule="auto"/>
        <w:rPr>
          <w:rFonts w:ascii="Calisto MT" w:hAnsi="Calisto MT"/>
          <w:szCs w:val="24"/>
        </w:rPr>
      </w:pPr>
      <w:r w:rsidRPr="00197307">
        <w:rPr>
          <w:rFonts w:ascii="Calisto MT" w:hAnsi="Calisto MT"/>
          <w:b/>
          <w:bCs/>
        </w:rPr>
        <w:t>EUCR</w:t>
      </w:r>
    </w:p>
    <w:p w:rsidR="00D27DDF" w:rsidRPr="00197307" w:rsidRDefault="00D27DDF" w:rsidP="00E84E0C">
      <w:pPr>
        <w:pStyle w:val="ListParagraph"/>
        <w:numPr>
          <w:ilvl w:val="0"/>
          <w:numId w:val="109"/>
        </w:numPr>
        <w:spacing w:after="0" w:line="360" w:lineRule="auto"/>
        <w:ind w:right="0"/>
        <w:rPr>
          <w:rFonts w:ascii="Calisto MT" w:hAnsi="Calisto MT"/>
          <w:szCs w:val="24"/>
        </w:rPr>
      </w:pPr>
      <w:proofErr w:type="spellStart"/>
      <w:r w:rsidRPr="00197307">
        <w:rPr>
          <w:rFonts w:ascii="Calisto MT" w:hAnsi="Calisto MT"/>
        </w:rPr>
        <w:t>Creatinine</w:t>
      </w:r>
      <w:proofErr w:type="spellEnd"/>
      <w:r w:rsidRPr="00197307">
        <w:rPr>
          <w:rFonts w:ascii="Calisto MT" w:hAnsi="Calisto MT"/>
        </w:rPr>
        <w:t xml:space="preserve"> - 20.5</w:t>
      </w:r>
      <w:r w:rsidRPr="00726C2E">
        <w:rPr>
          <w:rFonts w:ascii="Calisto MT" w:hAnsi="Calisto MT"/>
          <w:szCs w:val="24"/>
        </w:rPr>
        <w:t xml:space="preserve"> </w:t>
      </w:r>
      <w:r w:rsidRPr="00197307">
        <w:rPr>
          <w:rFonts w:ascii="Calisto MT" w:hAnsi="Calisto MT"/>
          <w:szCs w:val="24"/>
        </w:rPr>
        <w:t>µ</w:t>
      </w:r>
      <w:proofErr w:type="spellStart"/>
      <w:r w:rsidRPr="00197307">
        <w:rPr>
          <w:rFonts w:ascii="Calisto MT" w:hAnsi="Calisto MT"/>
          <w:szCs w:val="24"/>
        </w:rPr>
        <w:t>mol</w:t>
      </w:r>
      <w:proofErr w:type="spellEnd"/>
      <w:r w:rsidRPr="00197307">
        <w:rPr>
          <w:rFonts w:ascii="Calisto MT" w:hAnsi="Calisto MT"/>
          <w:szCs w:val="24"/>
        </w:rPr>
        <w:t>/L</w:t>
      </w:r>
      <w:r w:rsidRPr="00197307">
        <w:rPr>
          <w:rFonts w:ascii="Calisto MT" w:hAnsi="Calisto MT"/>
        </w:rPr>
        <w:t xml:space="preserve"> (normal)</w:t>
      </w:r>
    </w:p>
    <w:p w:rsidR="00D27DDF" w:rsidRPr="00197307" w:rsidRDefault="00D27DDF" w:rsidP="00E84E0C">
      <w:pPr>
        <w:pStyle w:val="ListParagraph"/>
        <w:numPr>
          <w:ilvl w:val="0"/>
          <w:numId w:val="108"/>
        </w:numPr>
        <w:spacing w:after="0" w:line="360" w:lineRule="auto"/>
        <w:ind w:right="0"/>
        <w:rPr>
          <w:rFonts w:ascii="Calisto MT" w:hAnsi="Calisto MT"/>
          <w:szCs w:val="24"/>
        </w:rPr>
      </w:pPr>
      <w:r w:rsidRPr="00197307">
        <w:rPr>
          <w:rFonts w:ascii="Calisto MT" w:hAnsi="Calisto MT"/>
        </w:rPr>
        <w:t>Potassium - 5.5mmol/</w:t>
      </w:r>
      <w:proofErr w:type="gramStart"/>
      <w:r w:rsidRPr="00197307">
        <w:rPr>
          <w:rFonts w:ascii="Calisto MT" w:hAnsi="Calisto MT"/>
        </w:rPr>
        <w:t>L(</w:t>
      </w:r>
      <w:proofErr w:type="gramEnd"/>
      <w:r w:rsidRPr="00197307">
        <w:rPr>
          <w:rFonts w:ascii="Calisto MT" w:hAnsi="Calisto MT"/>
        </w:rPr>
        <w:t>slightly high).</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Anthropometric assessment </w:t>
      </w:r>
    </w:p>
    <w:p w:rsidR="00D27DDF" w:rsidRPr="00197307" w:rsidRDefault="00D27DDF" w:rsidP="00E84E0C">
      <w:pPr>
        <w:pStyle w:val="ListParagraph"/>
        <w:numPr>
          <w:ilvl w:val="0"/>
          <w:numId w:val="110"/>
        </w:numPr>
        <w:spacing w:after="0" w:line="360" w:lineRule="auto"/>
        <w:ind w:right="0"/>
        <w:rPr>
          <w:rFonts w:ascii="Calisto MT" w:hAnsi="Calisto MT"/>
          <w:szCs w:val="24"/>
        </w:rPr>
      </w:pPr>
      <w:r w:rsidRPr="00197307">
        <w:rPr>
          <w:rFonts w:ascii="Calisto MT" w:hAnsi="Calisto MT"/>
        </w:rPr>
        <w:t>Weight -7.3 kg</w:t>
      </w:r>
    </w:p>
    <w:p w:rsidR="00D27DDF" w:rsidRPr="00197307" w:rsidRDefault="00D27DDF" w:rsidP="00E84E0C">
      <w:pPr>
        <w:pStyle w:val="ListParagraph"/>
        <w:numPr>
          <w:ilvl w:val="0"/>
          <w:numId w:val="111"/>
        </w:numPr>
        <w:spacing w:after="0" w:line="360" w:lineRule="auto"/>
        <w:ind w:right="0"/>
        <w:rPr>
          <w:rFonts w:ascii="Calisto MT" w:hAnsi="Calisto MT"/>
          <w:szCs w:val="24"/>
        </w:rPr>
      </w:pPr>
      <w:r w:rsidRPr="00197307">
        <w:rPr>
          <w:rFonts w:ascii="Calisto MT" w:hAnsi="Calisto MT"/>
        </w:rPr>
        <w:t xml:space="preserve">Height -58 cm </w:t>
      </w:r>
    </w:p>
    <w:p w:rsidR="00D27DDF" w:rsidRPr="00197307" w:rsidRDefault="00D27DDF" w:rsidP="00E84E0C">
      <w:pPr>
        <w:pStyle w:val="ListParagraph"/>
        <w:numPr>
          <w:ilvl w:val="0"/>
          <w:numId w:val="112"/>
        </w:numPr>
        <w:spacing w:after="0" w:line="360" w:lineRule="auto"/>
        <w:ind w:right="0"/>
        <w:rPr>
          <w:rFonts w:ascii="Calisto MT" w:hAnsi="Calisto MT"/>
          <w:szCs w:val="24"/>
        </w:rPr>
      </w:pPr>
      <w:r w:rsidRPr="00197307">
        <w:rPr>
          <w:rFonts w:ascii="Calisto MT" w:hAnsi="Calisto MT"/>
        </w:rPr>
        <w:t>MUAC:10.9 cm</w:t>
      </w:r>
    </w:p>
    <w:p w:rsidR="00D27DDF" w:rsidRPr="00197307" w:rsidRDefault="00D27DDF" w:rsidP="009B2627">
      <w:pPr>
        <w:spacing w:after="0" w:line="360" w:lineRule="auto"/>
        <w:rPr>
          <w:rFonts w:ascii="Calisto MT" w:hAnsi="Calisto MT"/>
          <w:b/>
          <w:bCs/>
        </w:rPr>
      </w:pPr>
    </w:p>
    <w:p w:rsidR="00D27DDF" w:rsidRPr="00197307" w:rsidRDefault="00D27DDF" w:rsidP="009B2627">
      <w:pPr>
        <w:spacing w:after="0" w:line="360" w:lineRule="auto"/>
        <w:rPr>
          <w:rFonts w:ascii="Calisto MT" w:hAnsi="Calisto MT"/>
          <w:b/>
          <w:bCs/>
        </w:rPr>
      </w:pPr>
      <w:r w:rsidRPr="00197307">
        <w:rPr>
          <w:rFonts w:ascii="Calisto MT" w:hAnsi="Calisto MT"/>
          <w:b/>
          <w:bCs/>
        </w:rPr>
        <w:t xml:space="preserve">Clinical assessment </w:t>
      </w:r>
    </w:p>
    <w:p w:rsidR="00D27DDF" w:rsidRPr="00197307" w:rsidRDefault="00D27DDF" w:rsidP="00E84E0C">
      <w:pPr>
        <w:pStyle w:val="ListParagraph"/>
        <w:numPr>
          <w:ilvl w:val="0"/>
          <w:numId w:val="113"/>
        </w:numPr>
        <w:spacing w:after="0" w:line="360" w:lineRule="auto"/>
        <w:ind w:right="0"/>
        <w:rPr>
          <w:rFonts w:ascii="Calisto MT" w:hAnsi="Calisto MT"/>
          <w:szCs w:val="24"/>
        </w:rPr>
      </w:pPr>
      <w:r w:rsidRPr="00197307">
        <w:rPr>
          <w:rFonts w:ascii="Calisto MT" w:hAnsi="Calisto MT"/>
        </w:rPr>
        <w:t xml:space="preserve">No sign of dehydration </w:t>
      </w:r>
    </w:p>
    <w:p w:rsidR="00D27DDF" w:rsidRPr="00197307" w:rsidRDefault="00D27DDF" w:rsidP="00E84E0C">
      <w:pPr>
        <w:pStyle w:val="ListParagraph"/>
        <w:numPr>
          <w:ilvl w:val="0"/>
          <w:numId w:val="114"/>
        </w:numPr>
        <w:spacing w:after="0" w:line="360" w:lineRule="auto"/>
        <w:ind w:right="0"/>
        <w:rPr>
          <w:rFonts w:ascii="Calisto MT" w:hAnsi="Calisto MT"/>
          <w:szCs w:val="24"/>
        </w:rPr>
      </w:pPr>
      <w:r w:rsidRPr="00197307">
        <w:rPr>
          <w:rFonts w:ascii="Calisto MT" w:hAnsi="Calisto MT"/>
        </w:rPr>
        <w:t>Progressive weight gain</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Dietary assessment </w:t>
      </w:r>
    </w:p>
    <w:p w:rsidR="00D27DDF" w:rsidRPr="00197307" w:rsidRDefault="00D27DDF" w:rsidP="00E84E0C">
      <w:pPr>
        <w:pStyle w:val="ListParagraph"/>
        <w:numPr>
          <w:ilvl w:val="0"/>
          <w:numId w:val="115"/>
        </w:numPr>
        <w:spacing w:after="0" w:line="360" w:lineRule="auto"/>
        <w:ind w:right="0"/>
        <w:rPr>
          <w:rFonts w:ascii="Calisto MT" w:hAnsi="Calisto MT"/>
          <w:szCs w:val="24"/>
        </w:rPr>
      </w:pPr>
      <w:r w:rsidRPr="00197307">
        <w:rPr>
          <w:rFonts w:ascii="Calisto MT" w:hAnsi="Calisto MT"/>
        </w:rPr>
        <w:lastRenderedPageBreak/>
        <w:t xml:space="preserve">Good adherence to dietary regime </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NUTRITION PLAN</w:t>
      </w:r>
    </w:p>
    <w:p w:rsidR="00D27DDF" w:rsidRPr="00197307" w:rsidRDefault="00D27DDF" w:rsidP="00E84E0C">
      <w:pPr>
        <w:pStyle w:val="ListParagraph"/>
        <w:numPr>
          <w:ilvl w:val="0"/>
          <w:numId w:val="36"/>
        </w:numPr>
        <w:spacing w:after="0" w:line="360" w:lineRule="auto"/>
        <w:ind w:left="720" w:right="0"/>
        <w:rPr>
          <w:rFonts w:ascii="Calisto MT" w:hAnsi="Calisto MT"/>
          <w:szCs w:val="24"/>
        </w:rPr>
      </w:pPr>
      <w:r w:rsidRPr="00197307">
        <w:rPr>
          <w:rFonts w:ascii="Calisto MT" w:hAnsi="Calisto MT"/>
          <w:szCs w:val="24"/>
        </w:rPr>
        <w:t>Commence NHA fortified cereal ( formula 5)</w:t>
      </w:r>
    </w:p>
    <w:p w:rsidR="00D27DDF" w:rsidRPr="00197307" w:rsidRDefault="00D27DDF" w:rsidP="00E84E0C">
      <w:pPr>
        <w:pStyle w:val="ListParagraph"/>
        <w:numPr>
          <w:ilvl w:val="0"/>
          <w:numId w:val="37"/>
        </w:numPr>
        <w:spacing w:after="0" w:line="360" w:lineRule="auto"/>
        <w:ind w:left="720" w:right="0"/>
        <w:rPr>
          <w:rFonts w:ascii="Calisto MT" w:hAnsi="Calisto MT"/>
          <w:szCs w:val="24"/>
        </w:rPr>
      </w:pPr>
      <w:r w:rsidRPr="00197307">
        <w:rPr>
          <w:rFonts w:ascii="Calisto MT" w:hAnsi="Calisto MT"/>
          <w:szCs w:val="24"/>
        </w:rPr>
        <w:t xml:space="preserve">Continue fluid diet of fortified pap </w:t>
      </w:r>
    </w:p>
    <w:p w:rsidR="00D27DDF" w:rsidRPr="00197307" w:rsidRDefault="00D27DDF" w:rsidP="00E84E0C">
      <w:pPr>
        <w:pStyle w:val="ListParagraph"/>
        <w:numPr>
          <w:ilvl w:val="0"/>
          <w:numId w:val="38"/>
        </w:numPr>
        <w:spacing w:after="0" w:line="360" w:lineRule="auto"/>
        <w:ind w:left="720" w:right="0"/>
        <w:rPr>
          <w:rFonts w:ascii="Calisto MT" w:hAnsi="Calisto MT"/>
          <w:szCs w:val="24"/>
        </w:rPr>
      </w:pPr>
      <w:r w:rsidRPr="00197307">
        <w:rPr>
          <w:rFonts w:ascii="Calisto MT" w:hAnsi="Calisto MT"/>
          <w:szCs w:val="24"/>
        </w:rPr>
        <w:t xml:space="preserve">Continue breastfeeding </w:t>
      </w:r>
    </w:p>
    <w:p w:rsidR="00D27DDF" w:rsidRPr="00197307" w:rsidRDefault="00D27DDF" w:rsidP="00E84E0C">
      <w:pPr>
        <w:pStyle w:val="ListParagraph"/>
        <w:numPr>
          <w:ilvl w:val="0"/>
          <w:numId w:val="38"/>
        </w:numPr>
        <w:spacing w:after="0" w:line="360" w:lineRule="auto"/>
        <w:ind w:left="720" w:right="0"/>
        <w:rPr>
          <w:rFonts w:ascii="Calisto MT" w:hAnsi="Calisto MT"/>
          <w:szCs w:val="24"/>
        </w:rPr>
      </w:pPr>
      <w:r w:rsidRPr="00197307">
        <w:rPr>
          <w:rFonts w:ascii="Calisto MT" w:hAnsi="Calisto MT"/>
          <w:szCs w:val="24"/>
        </w:rPr>
        <w:t>Increase feeding rate due to increase in appetite and good meal tolerance.</w:t>
      </w:r>
    </w:p>
    <w:p w:rsidR="00D27DDF" w:rsidRPr="00197307" w:rsidRDefault="00D27DDF" w:rsidP="009B2627">
      <w:pPr>
        <w:pStyle w:val="ListParagraph"/>
        <w:spacing w:after="0" w:line="360" w:lineRule="auto"/>
        <w:rPr>
          <w:rFonts w:ascii="Calisto MT" w:hAnsi="Calisto MT"/>
          <w:szCs w:val="24"/>
        </w:rPr>
      </w:pPr>
    </w:p>
    <w:p w:rsidR="00D27DDF" w:rsidRPr="00197307" w:rsidRDefault="00D27DDF" w:rsidP="009B2627">
      <w:pPr>
        <w:spacing w:after="0" w:line="360" w:lineRule="auto"/>
        <w:ind w:left="0" w:firstLine="0"/>
        <w:rPr>
          <w:rFonts w:ascii="Calisto MT" w:hAnsi="Calisto MT"/>
          <w:szCs w:val="24"/>
        </w:rPr>
      </w:pPr>
      <w:r w:rsidRPr="00197307">
        <w:rPr>
          <w:rFonts w:ascii="Calisto MT" w:hAnsi="Calisto MT"/>
          <w:b/>
          <w:bCs/>
        </w:rPr>
        <w:t xml:space="preserve">DIETARY TRANSCRIPTION </w:t>
      </w:r>
    </w:p>
    <w:p w:rsidR="00D27DDF" w:rsidRPr="00197307" w:rsidRDefault="00D27DDF" w:rsidP="009B2627">
      <w:pPr>
        <w:spacing w:after="0" w:line="360" w:lineRule="auto"/>
        <w:rPr>
          <w:rFonts w:ascii="Calisto MT" w:hAnsi="Calisto MT"/>
          <w:szCs w:val="24"/>
        </w:rPr>
      </w:pPr>
      <w:r w:rsidRPr="00197307">
        <w:rPr>
          <w:rFonts w:ascii="Calisto MT" w:hAnsi="Calisto MT"/>
        </w:rPr>
        <w:t xml:space="preserve">Feeding </w:t>
      </w:r>
      <w:proofErr w:type="gramStart"/>
      <w:r w:rsidRPr="00197307">
        <w:rPr>
          <w:rFonts w:ascii="Calisto MT" w:hAnsi="Calisto MT"/>
        </w:rPr>
        <w:t>Route :</w:t>
      </w:r>
      <w:proofErr w:type="gramEnd"/>
      <w:r w:rsidRPr="00197307">
        <w:rPr>
          <w:rFonts w:ascii="Calisto MT" w:hAnsi="Calisto MT"/>
        </w:rPr>
        <w:t xml:space="preserve"> NG Tube</w:t>
      </w:r>
    </w:p>
    <w:p w:rsidR="00D27DDF" w:rsidRPr="00197307" w:rsidRDefault="00D27DDF" w:rsidP="009B2627">
      <w:pPr>
        <w:spacing w:after="0" w:line="360" w:lineRule="auto"/>
        <w:rPr>
          <w:rFonts w:ascii="Calisto MT" w:hAnsi="Calisto MT"/>
          <w:szCs w:val="24"/>
        </w:rPr>
      </w:pPr>
      <w:r w:rsidRPr="00197307">
        <w:rPr>
          <w:rFonts w:ascii="Calisto MT" w:hAnsi="Calisto MT"/>
        </w:rPr>
        <w:t xml:space="preserve">Feeding </w:t>
      </w:r>
      <w:proofErr w:type="gramStart"/>
      <w:r w:rsidRPr="00197307">
        <w:rPr>
          <w:rFonts w:ascii="Calisto MT" w:hAnsi="Calisto MT"/>
        </w:rPr>
        <w:t>Rate :</w:t>
      </w:r>
      <w:proofErr w:type="gramEnd"/>
      <w:r w:rsidRPr="00197307">
        <w:rPr>
          <w:rFonts w:ascii="Calisto MT" w:hAnsi="Calisto MT"/>
        </w:rPr>
        <w:t xml:space="preserve"> 130 </w:t>
      </w:r>
      <w:proofErr w:type="spellStart"/>
      <w:r w:rsidRPr="00197307">
        <w:rPr>
          <w:rFonts w:ascii="Calisto MT" w:hAnsi="Calisto MT"/>
        </w:rPr>
        <w:t>mls</w:t>
      </w:r>
      <w:proofErr w:type="spellEnd"/>
      <w:r w:rsidRPr="00197307">
        <w:rPr>
          <w:rFonts w:ascii="Calisto MT" w:hAnsi="Calisto MT"/>
        </w:rPr>
        <w:t xml:space="preserve"> 3hrlys</w:t>
      </w:r>
    </w:p>
    <w:p w:rsidR="00D27DDF" w:rsidRPr="00197307" w:rsidRDefault="00D27DDF" w:rsidP="009B2627">
      <w:pPr>
        <w:spacing w:after="0" w:line="360" w:lineRule="auto"/>
        <w:rPr>
          <w:rFonts w:ascii="Calisto MT" w:hAnsi="Calisto MT"/>
        </w:rPr>
      </w:pPr>
      <w:r w:rsidRPr="00197307">
        <w:rPr>
          <w:rFonts w:ascii="Calisto MT" w:hAnsi="Calisto MT"/>
        </w:rPr>
        <w:t>24÷3 ×130= 1000mls per day</w:t>
      </w:r>
    </w:p>
    <w:p w:rsidR="00D27DDF" w:rsidRPr="00197307" w:rsidRDefault="00D27DDF" w:rsidP="009B2627">
      <w:pPr>
        <w:spacing w:after="0" w:line="360" w:lineRule="auto"/>
        <w:rPr>
          <w:rFonts w:ascii="Calisto MT" w:hAnsi="Calisto MT"/>
          <w:szCs w:val="24"/>
        </w:rPr>
      </w:pPr>
      <w:r w:rsidRPr="00197307">
        <w:rPr>
          <w:rFonts w:ascii="Calisto MT" w:hAnsi="Calisto MT"/>
        </w:rPr>
        <w:t>24hrs÷3 = 8 times in a day</w:t>
      </w:r>
    </w:p>
    <w:p w:rsidR="00D27DDF" w:rsidRDefault="00D27DDF" w:rsidP="009B2627">
      <w:pPr>
        <w:spacing w:after="0" w:line="360" w:lineRule="auto"/>
        <w:ind w:left="0" w:firstLine="0"/>
        <w:rPr>
          <w:rFonts w:ascii="Calisto MT" w:hAnsi="Calisto MT"/>
          <w:szCs w:val="24"/>
        </w:rPr>
      </w:pPr>
    </w:p>
    <w:p w:rsidR="00D27DDF" w:rsidRPr="00197307" w:rsidRDefault="00D27DDF" w:rsidP="009B2627">
      <w:pPr>
        <w:spacing w:after="0" w:line="360" w:lineRule="auto"/>
        <w:ind w:left="0" w:firstLine="0"/>
        <w:rPr>
          <w:rFonts w:ascii="Calisto MT" w:hAnsi="Calisto MT"/>
          <w:b/>
          <w:bCs/>
          <w:szCs w:val="24"/>
        </w:rPr>
      </w:pPr>
      <w:proofErr w:type="gramStart"/>
      <w:r w:rsidRPr="00197307">
        <w:rPr>
          <w:rFonts w:ascii="Calisto MT" w:hAnsi="Calisto MT"/>
          <w:b/>
          <w:bCs/>
          <w:szCs w:val="24"/>
        </w:rPr>
        <w:t>BREAKFAST :</w:t>
      </w:r>
      <w:proofErr w:type="gramEnd"/>
      <w:r w:rsidRPr="00197307">
        <w:rPr>
          <w:rFonts w:ascii="Calisto MT" w:hAnsi="Calisto MT"/>
          <w:b/>
          <w:bCs/>
          <w:szCs w:val="24"/>
        </w:rPr>
        <w:t xml:space="preserve"> fortified pap</w:t>
      </w:r>
    </w:p>
    <w:tbl>
      <w:tblPr>
        <w:tblStyle w:val="TableGrid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27"/>
        <w:gridCol w:w="1441"/>
        <w:gridCol w:w="1370"/>
        <w:gridCol w:w="1658"/>
        <w:gridCol w:w="1383"/>
        <w:gridCol w:w="1232"/>
      </w:tblGrid>
      <w:tr w:rsidR="00D27DDF" w:rsidRPr="00197307" w:rsidTr="0024412F">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Ingredients </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Quantity </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Energy </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Carbohydrate </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Protein </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Fat</w:t>
            </w:r>
          </w:p>
        </w:tc>
      </w:tr>
      <w:tr w:rsidR="00D27DDF" w:rsidRPr="00197307" w:rsidTr="0024412F">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Cooked pap</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1 cup </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160</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30</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6</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2</w:t>
            </w:r>
          </w:p>
        </w:tc>
      </w:tr>
      <w:tr w:rsidR="00D27DDF" w:rsidRPr="00197307" w:rsidTr="0024412F">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Whole milk</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2 </w:t>
            </w:r>
            <w:proofErr w:type="spellStart"/>
            <w:r w:rsidRPr="00197307">
              <w:rPr>
                <w:rFonts w:ascii="Calisto MT" w:hAnsi="Calisto MT"/>
                <w:b/>
                <w:bCs/>
                <w:szCs w:val="24"/>
              </w:rPr>
              <w:t>tbs</w:t>
            </w:r>
            <w:proofErr w:type="spellEnd"/>
            <w:r w:rsidRPr="00197307">
              <w:rPr>
                <w:rFonts w:ascii="Calisto MT" w:hAnsi="Calisto MT"/>
                <w:b/>
                <w:bCs/>
                <w:szCs w:val="24"/>
              </w:rPr>
              <w:t xml:space="preserve"> of</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100</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15</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8</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2</w:t>
            </w:r>
          </w:p>
        </w:tc>
      </w:tr>
      <w:tr w:rsidR="00D27DDF" w:rsidRPr="00197307" w:rsidTr="0024412F">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Whole egg</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 whole egg</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75</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7</w:t>
            </w:r>
          </w:p>
        </w:tc>
      </w:tr>
      <w:tr w:rsidR="00D27DDF" w:rsidRPr="00197307" w:rsidTr="0024412F">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Banana</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 baby banana</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60</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15</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r>
      <w:tr w:rsidR="00D27DDF" w:rsidRPr="00197307" w:rsidTr="0024412F">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Vegetable oil </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1 </w:t>
            </w:r>
            <w:proofErr w:type="spellStart"/>
            <w:r w:rsidRPr="00197307">
              <w:rPr>
                <w:rFonts w:ascii="Calisto MT" w:hAnsi="Calisto MT"/>
                <w:b/>
                <w:bCs/>
                <w:szCs w:val="24"/>
              </w:rPr>
              <w:t>tbs</w:t>
            </w:r>
            <w:proofErr w:type="spellEnd"/>
            <w:r w:rsidRPr="00197307">
              <w:rPr>
                <w:rFonts w:ascii="Calisto MT" w:hAnsi="Calisto MT"/>
                <w:b/>
                <w:bCs/>
                <w:szCs w:val="24"/>
              </w:rPr>
              <w:t xml:space="preserve"> </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135</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135</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15</w:t>
            </w:r>
          </w:p>
        </w:tc>
      </w:tr>
      <w:tr w:rsidR="00D27DDF" w:rsidRPr="00197307" w:rsidTr="0024412F">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Total</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530</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195</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21</w:t>
            </w:r>
          </w:p>
        </w:tc>
        <w:tc>
          <w:tcPr>
            <w:tcW w:w="1596"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26</w:t>
            </w:r>
          </w:p>
        </w:tc>
      </w:tr>
    </w:tbl>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Total </w:t>
      </w:r>
      <w:proofErr w:type="spellStart"/>
      <w:r w:rsidRPr="00197307">
        <w:rPr>
          <w:rFonts w:ascii="Calisto MT" w:hAnsi="Calisto MT"/>
          <w:b/>
          <w:bCs/>
          <w:szCs w:val="24"/>
        </w:rPr>
        <w:t>calory</w:t>
      </w:r>
      <w:proofErr w:type="spellEnd"/>
      <w:r w:rsidRPr="00197307">
        <w:rPr>
          <w:rFonts w:ascii="Calisto MT" w:hAnsi="Calisto MT"/>
          <w:b/>
          <w:bCs/>
          <w:szCs w:val="24"/>
        </w:rPr>
        <w:t xml:space="preserve"> for breakfast = 530kcal.</w:t>
      </w:r>
    </w:p>
    <w:p w:rsidR="00D27DDF" w:rsidRPr="00197307" w:rsidRDefault="00D27DDF" w:rsidP="009B2627">
      <w:pPr>
        <w:spacing w:after="0" w:line="360" w:lineRule="auto"/>
        <w:rPr>
          <w:rFonts w:ascii="Calisto MT" w:hAnsi="Calisto MT"/>
          <w:b/>
          <w:bCs/>
          <w:szCs w:val="24"/>
        </w:rPr>
      </w:pPr>
    </w:p>
    <w:p w:rsidR="00D27DDF" w:rsidRDefault="00D27DDF" w:rsidP="009B2627">
      <w:pPr>
        <w:spacing w:after="0" w:line="360" w:lineRule="auto"/>
        <w:rPr>
          <w:rFonts w:ascii="Calisto MT" w:hAnsi="Calisto MT"/>
          <w:b/>
          <w:bCs/>
          <w:szCs w:val="24"/>
        </w:rPr>
      </w:pPr>
    </w:p>
    <w:p w:rsidR="00D27DDF" w:rsidRDefault="00D27DDF" w:rsidP="009B2627">
      <w:pPr>
        <w:spacing w:after="0" w:line="360" w:lineRule="auto"/>
        <w:rPr>
          <w:rFonts w:ascii="Calisto MT" w:hAnsi="Calisto MT"/>
          <w:b/>
          <w:bCs/>
          <w:szCs w:val="24"/>
        </w:rPr>
      </w:pPr>
    </w:p>
    <w:p w:rsidR="00D27DDF" w:rsidRDefault="00D27DDF" w:rsidP="009B2627">
      <w:pPr>
        <w:spacing w:after="0" w:line="360" w:lineRule="auto"/>
        <w:rPr>
          <w:rFonts w:ascii="Calisto MT" w:hAnsi="Calisto MT"/>
          <w:b/>
          <w:bCs/>
          <w:szCs w:val="24"/>
        </w:rPr>
      </w:pPr>
    </w:p>
    <w:p w:rsidR="00D27DDF" w:rsidRDefault="00D27DDF" w:rsidP="009B2627">
      <w:pPr>
        <w:spacing w:after="0" w:line="360" w:lineRule="auto"/>
        <w:rPr>
          <w:rFonts w:ascii="Calisto MT" w:hAnsi="Calisto MT"/>
          <w:b/>
          <w:bCs/>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lastRenderedPageBreak/>
        <w:t xml:space="preserve">DINNER: NHA fortified cereal </w:t>
      </w:r>
    </w:p>
    <w:tbl>
      <w:tblPr>
        <w:tblStyle w:val="TableGrid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27"/>
        <w:gridCol w:w="1441"/>
        <w:gridCol w:w="1370"/>
        <w:gridCol w:w="1724"/>
        <w:gridCol w:w="1317"/>
        <w:gridCol w:w="1232"/>
      </w:tblGrid>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Ingredients </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Quantity </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Energy </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 Kcal)</w:t>
            </w:r>
          </w:p>
        </w:tc>
        <w:tc>
          <w:tcPr>
            <w:tcW w:w="172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Carbohydrate </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 g )</w:t>
            </w:r>
          </w:p>
        </w:tc>
        <w:tc>
          <w:tcPr>
            <w:tcW w:w="131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Pr>
                <w:rFonts w:ascii="Calisto MT" w:hAnsi="Calisto MT"/>
                <w:b/>
                <w:bCs/>
                <w:szCs w:val="24"/>
              </w:rPr>
              <w:t xml:space="preserve">Protein </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 g)</w:t>
            </w: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Fat </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 g)</w:t>
            </w:r>
          </w:p>
        </w:tc>
      </w:tr>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NHA fortified cereal </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½ cup </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404</w:t>
            </w:r>
          </w:p>
        </w:tc>
        <w:tc>
          <w:tcPr>
            <w:tcW w:w="172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p>
        </w:tc>
        <w:tc>
          <w:tcPr>
            <w:tcW w:w="131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p>
        </w:tc>
      </w:tr>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Whole milk </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2 </w:t>
            </w:r>
            <w:proofErr w:type="spellStart"/>
            <w:r w:rsidRPr="00197307">
              <w:rPr>
                <w:rFonts w:ascii="Calisto MT" w:hAnsi="Calisto MT"/>
                <w:b/>
                <w:bCs/>
                <w:szCs w:val="24"/>
              </w:rPr>
              <w:t>tbs</w:t>
            </w:r>
            <w:proofErr w:type="spellEnd"/>
            <w:r w:rsidRPr="00197307">
              <w:rPr>
                <w:rFonts w:ascii="Calisto MT" w:hAnsi="Calisto MT"/>
                <w:b/>
                <w:bCs/>
                <w:szCs w:val="24"/>
              </w:rPr>
              <w:t xml:space="preserve"> </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100</w:t>
            </w:r>
          </w:p>
        </w:tc>
        <w:tc>
          <w:tcPr>
            <w:tcW w:w="172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31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8</w:t>
            </w: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15</w:t>
            </w:r>
          </w:p>
        </w:tc>
      </w:tr>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Vegetable oil </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1 </w:t>
            </w:r>
            <w:proofErr w:type="spellStart"/>
            <w:r w:rsidRPr="00197307">
              <w:rPr>
                <w:rFonts w:ascii="Calisto MT" w:hAnsi="Calisto MT"/>
                <w:b/>
                <w:bCs/>
                <w:szCs w:val="24"/>
              </w:rPr>
              <w:t>tbs</w:t>
            </w:r>
            <w:proofErr w:type="spellEnd"/>
            <w:r w:rsidRPr="00197307">
              <w:rPr>
                <w:rFonts w:ascii="Calisto MT" w:hAnsi="Calisto MT"/>
                <w:b/>
                <w:bCs/>
                <w:szCs w:val="24"/>
              </w:rPr>
              <w:t xml:space="preserve"> </w:t>
            </w: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135</w:t>
            </w:r>
          </w:p>
        </w:tc>
        <w:tc>
          <w:tcPr>
            <w:tcW w:w="172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31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w:t>
            </w: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15</w:t>
            </w:r>
          </w:p>
        </w:tc>
      </w:tr>
      <w:tr w:rsidR="00D27DDF" w:rsidRPr="00197307" w:rsidTr="0024412F">
        <w:tc>
          <w:tcPr>
            <w:tcW w:w="152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Total</w:t>
            </w:r>
          </w:p>
        </w:tc>
        <w:tc>
          <w:tcPr>
            <w:tcW w:w="1441"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p>
        </w:tc>
        <w:tc>
          <w:tcPr>
            <w:tcW w:w="1370"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639</w:t>
            </w:r>
          </w:p>
        </w:tc>
        <w:tc>
          <w:tcPr>
            <w:tcW w:w="1724"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p>
        </w:tc>
        <w:tc>
          <w:tcPr>
            <w:tcW w:w="1317"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p>
        </w:tc>
        <w:tc>
          <w:tcPr>
            <w:tcW w:w="1232" w:type="dxa"/>
            <w:tcBorders>
              <w:top w:val="single" w:sz="4" w:space="0" w:color="auto"/>
              <w:left w:val="single" w:sz="4" w:space="0" w:color="auto"/>
              <w:bottom w:val="single" w:sz="4" w:space="0" w:color="auto"/>
              <w:right w:val="single" w:sz="4" w:space="0" w:color="auto"/>
            </w:tcBorders>
          </w:tcPr>
          <w:p w:rsidR="00D27DDF" w:rsidRPr="00197307" w:rsidRDefault="00D27DDF" w:rsidP="009B2627">
            <w:pPr>
              <w:spacing w:after="0" w:line="360" w:lineRule="auto"/>
              <w:rPr>
                <w:rFonts w:ascii="Calisto MT" w:hAnsi="Calisto MT"/>
                <w:b/>
                <w:bCs/>
                <w:szCs w:val="24"/>
              </w:rPr>
            </w:pPr>
          </w:p>
        </w:tc>
      </w:tr>
    </w:tbl>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Total </w:t>
      </w:r>
      <w:proofErr w:type="spellStart"/>
      <w:r w:rsidRPr="00197307">
        <w:rPr>
          <w:rFonts w:ascii="Calisto MT" w:hAnsi="Calisto MT"/>
          <w:b/>
          <w:bCs/>
          <w:szCs w:val="24"/>
        </w:rPr>
        <w:t>calory</w:t>
      </w:r>
      <w:proofErr w:type="spellEnd"/>
      <w:r w:rsidRPr="00197307">
        <w:rPr>
          <w:rFonts w:ascii="Calisto MT" w:hAnsi="Calisto MT"/>
          <w:b/>
          <w:bCs/>
          <w:szCs w:val="24"/>
        </w:rPr>
        <w:t xml:space="preserve"> = 639 kcal</w:t>
      </w: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Total </w:t>
      </w:r>
      <w:proofErr w:type="spellStart"/>
      <w:r w:rsidRPr="00197307">
        <w:rPr>
          <w:rFonts w:ascii="Calisto MT" w:hAnsi="Calisto MT"/>
          <w:b/>
          <w:bCs/>
          <w:szCs w:val="24"/>
        </w:rPr>
        <w:t>calory</w:t>
      </w:r>
      <w:proofErr w:type="spellEnd"/>
      <w:r w:rsidRPr="00197307">
        <w:rPr>
          <w:rFonts w:ascii="Calisto MT" w:hAnsi="Calisto MT"/>
          <w:b/>
          <w:bCs/>
          <w:szCs w:val="24"/>
        </w:rPr>
        <w:t xml:space="preserve"> for breakfast and dinner = 530 + 639 =1,169 ~ 1100 kcal</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MONITORING AND EVALUATION </w:t>
      </w:r>
    </w:p>
    <w:p w:rsidR="00D27DDF" w:rsidRPr="00197307" w:rsidRDefault="00D27DDF" w:rsidP="00E84E0C">
      <w:pPr>
        <w:pStyle w:val="ListParagraph"/>
        <w:numPr>
          <w:ilvl w:val="0"/>
          <w:numId w:val="39"/>
        </w:numPr>
        <w:spacing w:after="0" w:line="360" w:lineRule="auto"/>
        <w:ind w:left="720" w:right="0"/>
        <w:rPr>
          <w:rFonts w:ascii="Calisto MT" w:hAnsi="Calisto MT"/>
          <w:szCs w:val="24"/>
        </w:rPr>
      </w:pPr>
      <w:r w:rsidRPr="00197307">
        <w:rPr>
          <w:rFonts w:ascii="Calisto MT" w:hAnsi="Calisto MT"/>
          <w:szCs w:val="24"/>
        </w:rPr>
        <w:t xml:space="preserve">Monitor meal tolerance </w:t>
      </w:r>
    </w:p>
    <w:p w:rsidR="00D27DDF" w:rsidRPr="00197307" w:rsidRDefault="00D27DDF" w:rsidP="00E84E0C">
      <w:pPr>
        <w:pStyle w:val="ListParagraph"/>
        <w:numPr>
          <w:ilvl w:val="0"/>
          <w:numId w:val="40"/>
        </w:numPr>
        <w:spacing w:after="0" w:line="360" w:lineRule="auto"/>
        <w:ind w:left="720" w:right="0"/>
        <w:rPr>
          <w:rFonts w:ascii="Calisto MT" w:hAnsi="Calisto MT"/>
          <w:szCs w:val="24"/>
        </w:rPr>
      </w:pPr>
      <w:r w:rsidRPr="00197307">
        <w:rPr>
          <w:rFonts w:ascii="Calisto MT" w:hAnsi="Calisto MT"/>
          <w:szCs w:val="24"/>
        </w:rPr>
        <w:t xml:space="preserve">Monitor weight progress </w:t>
      </w:r>
    </w:p>
    <w:p w:rsidR="00D27DDF" w:rsidRPr="00197307" w:rsidRDefault="00D27DDF" w:rsidP="00E84E0C">
      <w:pPr>
        <w:pStyle w:val="ListParagraph"/>
        <w:numPr>
          <w:ilvl w:val="0"/>
          <w:numId w:val="41"/>
        </w:numPr>
        <w:spacing w:after="0" w:line="360" w:lineRule="auto"/>
        <w:ind w:right="0"/>
        <w:rPr>
          <w:rFonts w:ascii="Calisto MT" w:hAnsi="Calisto MT"/>
          <w:szCs w:val="24"/>
        </w:rPr>
      </w:pPr>
      <w:r w:rsidRPr="00197307">
        <w:rPr>
          <w:rFonts w:ascii="Calisto MT" w:hAnsi="Calisto MT"/>
          <w:szCs w:val="24"/>
        </w:rPr>
        <w:t>Monitor EUCR.</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rPr>
        <w:t>REVIEW 8/8/2025</w:t>
      </w:r>
    </w:p>
    <w:p w:rsidR="00D27DDF" w:rsidRPr="00197307" w:rsidRDefault="00D27DDF" w:rsidP="009B2627">
      <w:pPr>
        <w:spacing w:after="0" w:line="360" w:lineRule="auto"/>
        <w:rPr>
          <w:rFonts w:ascii="Calisto MT" w:hAnsi="Calisto MT"/>
          <w:szCs w:val="24"/>
        </w:rPr>
      </w:pPr>
      <w:r w:rsidRPr="00197307">
        <w:rPr>
          <w:rFonts w:ascii="Calisto MT" w:hAnsi="Calisto MT"/>
          <w:b/>
          <w:bCs/>
        </w:rPr>
        <w:t>Vital signs</w:t>
      </w:r>
    </w:p>
    <w:p w:rsidR="00D27DDF" w:rsidRPr="00A723CF" w:rsidRDefault="00D27DDF" w:rsidP="00E84E0C">
      <w:pPr>
        <w:pStyle w:val="ListParagraph"/>
        <w:numPr>
          <w:ilvl w:val="0"/>
          <w:numId w:val="118"/>
        </w:numPr>
        <w:spacing w:after="0" w:line="360" w:lineRule="auto"/>
        <w:ind w:right="0"/>
        <w:rPr>
          <w:rFonts w:ascii="Calisto MT" w:hAnsi="Calisto MT"/>
          <w:szCs w:val="24"/>
        </w:rPr>
      </w:pPr>
      <w:r w:rsidRPr="00197307">
        <w:rPr>
          <w:rFonts w:ascii="Calisto MT" w:hAnsi="Calisto MT"/>
        </w:rPr>
        <w:t>Temp: 37°C</w:t>
      </w:r>
    </w:p>
    <w:p w:rsidR="00D27DDF" w:rsidRPr="00197307" w:rsidRDefault="00D27DDF" w:rsidP="00E84E0C">
      <w:pPr>
        <w:pStyle w:val="ListParagraph"/>
        <w:numPr>
          <w:ilvl w:val="0"/>
          <w:numId w:val="118"/>
        </w:numPr>
        <w:spacing w:after="0" w:line="360" w:lineRule="auto"/>
        <w:ind w:right="0"/>
        <w:rPr>
          <w:rFonts w:ascii="Calisto MT" w:hAnsi="Calisto MT"/>
          <w:szCs w:val="24"/>
        </w:rPr>
      </w:pPr>
      <w:r>
        <w:rPr>
          <w:rFonts w:ascii="Calisto MT" w:hAnsi="Calisto MT"/>
        </w:rPr>
        <w:t>BP – 80/58mmHg</w:t>
      </w:r>
    </w:p>
    <w:p w:rsidR="00D27DDF" w:rsidRPr="00197307" w:rsidRDefault="00D27DDF" w:rsidP="00E84E0C">
      <w:pPr>
        <w:pStyle w:val="ListParagraph"/>
        <w:numPr>
          <w:ilvl w:val="0"/>
          <w:numId w:val="117"/>
        </w:numPr>
        <w:spacing w:after="0" w:line="360" w:lineRule="auto"/>
        <w:ind w:right="0"/>
        <w:rPr>
          <w:rFonts w:ascii="Calisto MT" w:hAnsi="Calisto MT"/>
          <w:szCs w:val="24"/>
        </w:rPr>
      </w:pPr>
      <w:r w:rsidRPr="00197307">
        <w:rPr>
          <w:rFonts w:ascii="Calisto MT" w:hAnsi="Calisto MT"/>
        </w:rPr>
        <w:t>Pulse :115b/m</w:t>
      </w:r>
    </w:p>
    <w:p w:rsidR="00D27DDF" w:rsidRPr="00197307" w:rsidRDefault="00D27DDF" w:rsidP="00E84E0C">
      <w:pPr>
        <w:pStyle w:val="ListParagraph"/>
        <w:numPr>
          <w:ilvl w:val="0"/>
          <w:numId w:val="116"/>
        </w:numPr>
        <w:spacing w:after="0" w:line="360" w:lineRule="auto"/>
        <w:ind w:right="0"/>
        <w:rPr>
          <w:rFonts w:ascii="Calisto MT" w:hAnsi="Calisto MT"/>
          <w:szCs w:val="24"/>
        </w:rPr>
      </w:pPr>
      <w:r w:rsidRPr="00197307">
        <w:rPr>
          <w:rFonts w:ascii="Calisto MT" w:hAnsi="Calisto MT"/>
        </w:rPr>
        <w:t>Respiration rate: 41c/m</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EUCR</w:t>
      </w:r>
    </w:p>
    <w:p w:rsidR="00D27DDF" w:rsidRPr="00197307" w:rsidRDefault="00D27DDF" w:rsidP="00E84E0C">
      <w:pPr>
        <w:pStyle w:val="ListParagraph"/>
        <w:numPr>
          <w:ilvl w:val="0"/>
          <w:numId w:val="119"/>
        </w:numPr>
        <w:spacing w:after="0" w:line="360" w:lineRule="auto"/>
        <w:ind w:right="0"/>
        <w:rPr>
          <w:rFonts w:ascii="Calisto MT" w:hAnsi="Calisto MT"/>
          <w:szCs w:val="24"/>
        </w:rPr>
      </w:pPr>
      <w:proofErr w:type="spellStart"/>
      <w:r w:rsidRPr="00197307">
        <w:rPr>
          <w:rFonts w:ascii="Calisto MT" w:hAnsi="Calisto MT"/>
        </w:rPr>
        <w:t>Creatinine</w:t>
      </w:r>
      <w:proofErr w:type="spellEnd"/>
      <w:r w:rsidRPr="00197307">
        <w:rPr>
          <w:rFonts w:ascii="Calisto MT" w:hAnsi="Calisto MT"/>
        </w:rPr>
        <w:t xml:space="preserve">(&lt;13 </w:t>
      </w:r>
      <w:proofErr w:type="spellStart"/>
      <w:r w:rsidRPr="00197307">
        <w:rPr>
          <w:rFonts w:ascii="Calisto MT" w:hAnsi="Calisto MT"/>
        </w:rPr>
        <w:t>yrs</w:t>
      </w:r>
      <w:proofErr w:type="spellEnd"/>
      <w:r w:rsidRPr="00197307">
        <w:rPr>
          <w:rFonts w:ascii="Calisto MT" w:hAnsi="Calisto MT"/>
        </w:rPr>
        <w:t xml:space="preserve">) </w:t>
      </w:r>
      <w:r>
        <w:rPr>
          <w:rFonts w:ascii="Calisto MT" w:hAnsi="Calisto MT"/>
        </w:rPr>
        <w:t xml:space="preserve">  </w:t>
      </w:r>
      <w:r w:rsidRPr="00197307">
        <w:rPr>
          <w:rFonts w:ascii="Calisto MT" w:hAnsi="Calisto MT"/>
        </w:rPr>
        <w:t>-</w:t>
      </w:r>
      <w:r>
        <w:rPr>
          <w:rFonts w:ascii="Calisto MT" w:hAnsi="Calisto MT"/>
        </w:rPr>
        <w:t xml:space="preserve"> </w:t>
      </w:r>
      <w:r>
        <w:rPr>
          <w:rFonts w:ascii="Calisto MT" w:hAnsi="Calisto MT"/>
        </w:rPr>
        <w:tab/>
      </w:r>
      <w:r w:rsidRPr="00197307">
        <w:rPr>
          <w:rFonts w:ascii="Calisto MT" w:hAnsi="Calisto MT"/>
        </w:rPr>
        <w:t>23</w:t>
      </w:r>
      <w:r w:rsidRPr="00A723CF">
        <w:rPr>
          <w:rFonts w:ascii="Calisto MT" w:hAnsi="Calisto MT"/>
          <w:szCs w:val="24"/>
        </w:rPr>
        <w:t xml:space="preserve"> </w:t>
      </w:r>
      <w:r w:rsidRPr="00197307">
        <w:rPr>
          <w:rFonts w:ascii="Calisto MT" w:hAnsi="Calisto MT"/>
          <w:szCs w:val="24"/>
        </w:rPr>
        <w:t>µ</w:t>
      </w:r>
      <w:proofErr w:type="spellStart"/>
      <w:r w:rsidRPr="00197307">
        <w:rPr>
          <w:rFonts w:ascii="Calisto MT" w:hAnsi="Calisto MT"/>
          <w:szCs w:val="24"/>
        </w:rPr>
        <w:t>mol</w:t>
      </w:r>
      <w:proofErr w:type="spellEnd"/>
      <w:r w:rsidRPr="00197307">
        <w:rPr>
          <w:rFonts w:ascii="Calisto MT" w:hAnsi="Calisto MT"/>
          <w:szCs w:val="24"/>
        </w:rPr>
        <w:t>/L</w:t>
      </w:r>
    </w:p>
    <w:p w:rsidR="00D27DDF" w:rsidRPr="00197307" w:rsidRDefault="00D27DDF" w:rsidP="00E84E0C">
      <w:pPr>
        <w:pStyle w:val="ListParagraph"/>
        <w:numPr>
          <w:ilvl w:val="0"/>
          <w:numId w:val="120"/>
        </w:numPr>
        <w:spacing w:after="0" w:line="360" w:lineRule="auto"/>
        <w:ind w:right="0"/>
        <w:rPr>
          <w:rFonts w:ascii="Calisto MT" w:hAnsi="Calisto MT"/>
          <w:szCs w:val="24"/>
        </w:rPr>
      </w:pPr>
      <w:r w:rsidRPr="00197307">
        <w:rPr>
          <w:rFonts w:ascii="Calisto MT" w:hAnsi="Calisto MT"/>
        </w:rPr>
        <w:t xml:space="preserve">Potassium  </w:t>
      </w:r>
      <w:r>
        <w:rPr>
          <w:rFonts w:ascii="Calisto MT" w:hAnsi="Calisto MT"/>
        </w:rPr>
        <w:tab/>
      </w:r>
      <w:r>
        <w:rPr>
          <w:rFonts w:ascii="Calisto MT" w:hAnsi="Calisto MT"/>
        </w:rPr>
        <w:tab/>
      </w:r>
      <w:r w:rsidRPr="00197307">
        <w:rPr>
          <w:rFonts w:ascii="Calisto MT" w:hAnsi="Calisto MT"/>
        </w:rPr>
        <w:t xml:space="preserve"> - </w:t>
      </w:r>
      <w:r>
        <w:rPr>
          <w:rFonts w:ascii="Calisto MT" w:hAnsi="Calisto MT"/>
        </w:rPr>
        <w:tab/>
      </w:r>
      <w:r w:rsidRPr="00197307">
        <w:rPr>
          <w:rFonts w:ascii="Calisto MT" w:hAnsi="Calisto MT"/>
        </w:rPr>
        <w:t xml:space="preserve">5.4 </w:t>
      </w:r>
      <w:proofErr w:type="spellStart"/>
      <w:r w:rsidRPr="00197307">
        <w:rPr>
          <w:rFonts w:ascii="Calisto MT" w:hAnsi="Calisto MT"/>
        </w:rPr>
        <w:t>mmol</w:t>
      </w:r>
      <w:proofErr w:type="spellEnd"/>
      <w:r w:rsidRPr="00197307">
        <w:rPr>
          <w:rFonts w:ascii="Calisto MT" w:hAnsi="Calisto MT"/>
        </w:rPr>
        <w:t>/L</w:t>
      </w:r>
    </w:p>
    <w:p w:rsidR="00D27DDF" w:rsidRPr="00197307" w:rsidRDefault="00D27DDF" w:rsidP="009B2627">
      <w:pPr>
        <w:spacing w:after="0" w:line="360" w:lineRule="auto"/>
        <w:rPr>
          <w:rFonts w:ascii="Calisto MT" w:hAnsi="Calisto MT"/>
          <w:b/>
          <w:bCs/>
        </w:rPr>
      </w:pP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Anthropometric measurements </w:t>
      </w:r>
    </w:p>
    <w:p w:rsidR="00D27DDF" w:rsidRPr="00197307" w:rsidRDefault="00D27DDF" w:rsidP="00E84E0C">
      <w:pPr>
        <w:pStyle w:val="ListParagraph"/>
        <w:numPr>
          <w:ilvl w:val="0"/>
          <w:numId w:val="121"/>
        </w:numPr>
        <w:spacing w:after="0" w:line="360" w:lineRule="auto"/>
        <w:ind w:right="0"/>
        <w:rPr>
          <w:rFonts w:ascii="Calisto MT" w:hAnsi="Calisto MT"/>
          <w:szCs w:val="24"/>
        </w:rPr>
      </w:pPr>
      <w:r w:rsidRPr="00197307">
        <w:rPr>
          <w:rFonts w:ascii="Calisto MT" w:hAnsi="Calisto MT"/>
        </w:rPr>
        <w:t>Weight :7.5kg</w:t>
      </w:r>
    </w:p>
    <w:p w:rsidR="00D27DDF" w:rsidRPr="00197307" w:rsidRDefault="00D27DDF" w:rsidP="00E84E0C">
      <w:pPr>
        <w:pStyle w:val="ListParagraph"/>
        <w:numPr>
          <w:ilvl w:val="0"/>
          <w:numId w:val="122"/>
        </w:numPr>
        <w:spacing w:after="0" w:line="360" w:lineRule="auto"/>
        <w:ind w:right="0"/>
        <w:rPr>
          <w:rFonts w:ascii="Calisto MT" w:hAnsi="Calisto MT"/>
          <w:szCs w:val="24"/>
        </w:rPr>
      </w:pPr>
      <w:r w:rsidRPr="00197307">
        <w:rPr>
          <w:rFonts w:ascii="Calisto MT" w:hAnsi="Calisto MT"/>
        </w:rPr>
        <w:t>Height :58cm</w:t>
      </w:r>
    </w:p>
    <w:p w:rsidR="00D27DDF" w:rsidRPr="00197307" w:rsidRDefault="00D27DDF" w:rsidP="00E84E0C">
      <w:pPr>
        <w:pStyle w:val="ListParagraph"/>
        <w:numPr>
          <w:ilvl w:val="0"/>
          <w:numId w:val="123"/>
        </w:numPr>
        <w:spacing w:after="0" w:line="360" w:lineRule="auto"/>
        <w:ind w:right="0"/>
        <w:rPr>
          <w:rFonts w:ascii="Calisto MT" w:hAnsi="Calisto MT"/>
          <w:szCs w:val="24"/>
        </w:rPr>
      </w:pPr>
      <w:r w:rsidRPr="00197307">
        <w:rPr>
          <w:rFonts w:ascii="Calisto MT" w:hAnsi="Calisto MT"/>
        </w:rPr>
        <w:lastRenderedPageBreak/>
        <w:t>MAUC:11.1 cm</w:t>
      </w: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Clinical assessment </w:t>
      </w:r>
    </w:p>
    <w:p w:rsidR="00D27DDF" w:rsidRPr="00197307" w:rsidRDefault="00D27DDF" w:rsidP="00E84E0C">
      <w:pPr>
        <w:pStyle w:val="ListParagraph"/>
        <w:numPr>
          <w:ilvl w:val="0"/>
          <w:numId w:val="124"/>
        </w:numPr>
        <w:spacing w:after="0" w:line="360" w:lineRule="auto"/>
        <w:ind w:right="0"/>
        <w:rPr>
          <w:rFonts w:ascii="Calisto MT" w:hAnsi="Calisto MT"/>
          <w:szCs w:val="24"/>
        </w:rPr>
      </w:pPr>
      <w:r w:rsidRPr="00197307">
        <w:rPr>
          <w:rFonts w:ascii="Calisto MT" w:hAnsi="Calisto MT"/>
        </w:rPr>
        <w:t xml:space="preserve">Bright eyes </w:t>
      </w:r>
    </w:p>
    <w:p w:rsidR="00D27DDF" w:rsidRPr="00197307" w:rsidRDefault="00D27DDF" w:rsidP="00E84E0C">
      <w:pPr>
        <w:pStyle w:val="ListParagraph"/>
        <w:numPr>
          <w:ilvl w:val="0"/>
          <w:numId w:val="125"/>
        </w:numPr>
        <w:spacing w:after="0" w:line="360" w:lineRule="auto"/>
        <w:ind w:right="0"/>
        <w:rPr>
          <w:rFonts w:ascii="Calisto MT" w:hAnsi="Calisto MT"/>
          <w:szCs w:val="24"/>
        </w:rPr>
      </w:pPr>
      <w:r w:rsidRPr="00197307">
        <w:rPr>
          <w:rFonts w:ascii="Calisto MT" w:hAnsi="Calisto MT"/>
        </w:rPr>
        <w:t xml:space="preserve">Gradual weight gain </w:t>
      </w:r>
    </w:p>
    <w:p w:rsidR="00D27DDF" w:rsidRPr="00197307" w:rsidRDefault="00D27DDF" w:rsidP="00E84E0C">
      <w:pPr>
        <w:pStyle w:val="ListParagraph"/>
        <w:numPr>
          <w:ilvl w:val="0"/>
          <w:numId w:val="126"/>
        </w:numPr>
        <w:spacing w:after="0" w:line="360" w:lineRule="auto"/>
        <w:ind w:right="0"/>
        <w:rPr>
          <w:rFonts w:ascii="Calisto MT" w:hAnsi="Calisto MT"/>
          <w:szCs w:val="24"/>
        </w:rPr>
      </w:pPr>
      <w:r w:rsidRPr="00197307">
        <w:rPr>
          <w:rFonts w:ascii="Calisto MT" w:hAnsi="Calisto MT"/>
        </w:rPr>
        <w:t xml:space="preserve">Firm skin </w:t>
      </w:r>
    </w:p>
    <w:p w:rsidR="00D27DDF" w:rsidRPr="00197307" w:rsidRDefault="00D27DDF" w:rsidP="009B2627">
      <w:pPr>
        <w:spacing w:after="0" w:line="360" w:lineRule="auto"/>
        <w:rPr>
          <w:rFonts w:ascii="Calisto MT" w:hAnsi="Calisto MT"/>
          <w:szCs w:val="24"/>
        </w:rPr>
      </w:pPr>
      <w:r w:rsidRPr="00197307">
        <w:rPr>
          <w:rFonts w:ascii="Calisto MT" w:hAnsi="Calisto MT"/>
          <w:b/>
          <w:bCs/>
        </w:rPr>
        <w:t xml:space="preserve">Dietary assessment </w:t>
      </w:r>
    </w:p>
    <w:p w:rsidR="00D27DDF" w:rsidRPr="00197307" w:rsidRDefault="00D27DDF" w:rsidP="00E84E0C">
      <w:pPr>
        <w:pStyle w:val="ListParagraph"/>
        <w:numPr>
          <w:ilvl w:val="0"/>
          <w:numId w:val="127"/>
        </w:numPr>
        <w:spacing w:after="0" w:line="360" w:lineRule="auto"/>
        <w:ind w:right="0"/>
        <w:rPr>
          <w:rFonts w:ascii="Calisto MT" w:hAnsi="Calisto MT"/>
          <w:szCs w:val="24"/>
        </w:rPr>
      </w:pPr>
      <w:r w:rsidRPr="00197307">
        <w:rPr>
          <w:rFonts w:ascii="Calisto MT" w:hAnsi="Calisto MT"/>
        </w:rPr>
        <w:t>Good adherence to dietary regime</w:t>
      </w:r>
    </w:p>
    <w:p w:rsidR="00D27DDF" w:rsidRPr="00197307" w:rsidRDefault="00D27DDF" w:rsidP="00E84E0C">
      <w:pPr>
        <w:pStyle w:val="ListParagraph"/>
        <w:numPr>
          <w:ilvl w:val="0"/>
          <w:numId w:val="128"/>
        </w:numPr>
        <w:spacing w:after="0" w:line="360" w:lineRule="auto"/>
        <w:ind w:right="0"/>
        <w:rPr>
          <w:rFonts w:ascii="Calisto MT" w:hAnsi="Calisto MT"/>
          <w:szCs w:val="24"/>
        </w:rPr>
      </w:pPr>
      <w:r w:rsidRPr="00197307">
        <w:rPr>
          <w:rFonts w:ascii="Calisto MT" w:hAnsi="Calisto MT"/>
        </w:rPr>
        <w:t>Baby is tolerating</w:t>
      </w:r>
      <w:r w:rsidRPr="00197307">
        <w:rPr>
          <w:rFonts w:ascii="Calisto MT" w:hAnsi="Calisto MT"/>
          <w:b/>
          <w:bCs/>
        </w:rPr>
        <w:t xml:space="preserve"> </w:t>
      </w:r>
      <w:r w:rsidRPr="00197307">
        <w:rPr>
          <w:rFonts w:ascii="Calisto MT" w:hAnsi="Calisto MT"/>
        </w:rPr>
        <w:t>the meal</w:t>
      </w:r>
    </w:p>
    <w:p w:rsidR="00D27DDF" w:rsidRPr="00197307" w:rsidRDefault="00D27DDF" w:rsidP="009B2627">
      <w:pPr>
        <w:pStyle w:val="ListParagraph"/>
        <w:spacing w:after="0" w:line="360" w:lineRule="auto"/>
        <w:rPr>
          <w:rFonts w:ascii="Calisto MT" w:hAnsi="Calisto MT"/>
          <w:szCs w:val="24"/>
        </w:rPr>
      </w:pPr>
    </w:p>
    <w:p w:rsidR="00D27DDF" w:rsidRPr="00197307" w:rsidRDefault="00D27DDF" w:rsidP="009B2627">
      <w:pPr>
        <w:spacing w:after="0" w:line="360" w:lineRule="auto"/>
        <w:ind w:left="0" w:firstLine="0"/>
        <w:rPr>
          <w:rFonts w:ascii="Calisto MT" w:hAnsi="Calisto MT"/>
          <w:b/>
          <w:bCs/>
          <w:szCs w:val="24"/>
        </w:rPr>
      </w:pPr>
      <w:r>
        <w:rPr>
          <w:rFonts w:ascii="Calisto MT" w:hAnsi="Calisto MT"/>
          <w:b/>
          <w:bCs/>
          <w:szCs w:val="24"/>
        </w:rPr>
        <w:t>WEIGHT MEASUREMENT AND VITAL SIGNS CHART</w:t>
      </w:r>
    </w:p>
    <w:tbl>
      <w:tblPr>
        <w:tblStyle w:val="TableGrid0"/>
        <w:tblW w:w="0" w:type="auto"/>
        <w:tblLayout w:type="fixed"/>
        <w:tblLook w:val="04A0" w:firstRow="1" w:lastRow="0" w:firstColumn="1" w:lastColumn="0" w:noHBand="0" w:noVBand="1"/>
      </w:tblPr>
      <w:tblGrid>
        <w:gridCol w:w="1068"/>
        <w:gridCol w:w="1450"/>
        <w:gridCol w:w="1985"/>
        <w:gridCol w:w="915"/>
        <w:gridCol w:w="1944"/>
        <w:gridCol w:w="1249"/>
      </w:tblGrid>
      <w:tr w:rsidR="00D27DDF" w:rsidTr="0024412F">
        <w:trPr>
          <w:trHeight w:val="1302"/>
        </w:trPr>
        <w:tc>
          <w:tcPr>
            <w:tcW w:w="1068" w:type="dxa"/>
            <w:shd w:val="clear" w:color="auto" w:fill="B6DDE8" w:themeFill="accent5" w:themeFillTint="66"/>
          </w:tcPr>
          <w:p w:rsidR="00D27DDF" w:rsidRDefault="00D27DDF" w:rsidP="009B2627">
            <w:pPr>
              <w:spacing w:after="0" w:line="360" w:lineRule="auto"/>
              <w:jc w:val="center"/>
              <w:rPr>
                <w:rFonts w:ascii="Calisto MT" w:hAnsi="Calisto MT"/>
                <w:b/>
                <w:bCs/>
                <w:szCs w:val="24"/>
              </w:rPr>
            </w:pPr>
            <w:r>
              <w:rPr>
                <w:rFonts w:ascii="Calisto MT" w:hAnsi="Calisto MT"/>
                <w:b/>
                <w:bCs/>
                <w:szCs w:val="24"/>
              </w:rPr>
              <w:t>DATE</w:t>
            </w:r>
          </w:p>
        </w:tc>
        <w:tc>
          <w:tcPr>
            <w:tcW w:w="1450" w:type="dxa"/>
            <w:shd w:val="clear" w:color="auto" w:fill="B6DDE8" w:themeFill="accent5" w:themeFillTint="66"/>
          </w:tcPr>
          <w:p w:rsidR="00D27DDF" w:rsidRDefault="00D27DDF" w:rsidP="009B2627">
            <w:pPr>
              <w:spacing w:after="0" w:line="360" w:lineRule="auto"/>
              <w:jc w:val="center"/>
              <w:rPr>
                <w:rFonts w:ascii="Calisto MT" w:hAnsi="Calisto MT"/>
                <w:b/>
                <w:bCs/>
                <w:szCs w:val="24"/>
              </w:rPr>
            </w:pPr>
            <w:r>
              <w:rPr>
                <w:rFonts w:ascii="Calisto MT" w:hAnsi="Calisto MT"/>
                <w:b/>
                <w:bCs/>
                <w:szCs w:val="24"/>
              </w:rPr>
              <w:t>BLOOD</w:t>
            </w:r>
          </w:p>
          <w:p w:rsidR="00D27DDF" w:rsidRDefault="00D27DDF" w:rsidP="009B2627">
            <w:pPr>
              <w:spacing w:after="0" w:line="360" w:lineRule="auto"/>
              <w:jc w:val="center"/>
              <w:rPr>
                <w:rFonts w:ascii="Calisto MT" w:hAnsi="Calisto MT"/>
                <w:b/>
                <w:bCs/>
                <w:szCs w:val="24"/>
              </w:rPr>
            </w:pPr>
            <w:r>
              <w:rPr>
                <w:rFonts w:ascii="Calisto MT" w:hAnsi="Calisto MT"/>
                <w:b/>
                <w:bCs/>
                <w:szCs w:val="24"/>
              </w:rPr>
              <w:t>PRESSURE</w:t>
            </w:r>
          </w:p>
          <w:p w:rsidR="00D27DDF" w:rsidRDefault="00D27DDF" w:rsidP="009B2627">
            <w:pPr>
              <w:spacing w:after="0" w:line="360" w:lineRule="auto"/>
              <w:jc w:val="center"/>
              <w:rPr>
                <w:rFonts w:ascii="Calisto MT" w:hAnsi="Calisto MT"/>
                <w:b/>
                <w:bCs/>
                <w:szCs w:val="24"/>
              </w:rPr>
            </w:pPr>
            <w:r>
              <w:rPr>
                <w:rFonts w:ascii="Calisto MT" w:hAnsi="Calisto MT"/>
                <w:b/>
                <w:bCs/>
                <w:szCs w:val="24"/>
              </w:rPr>
              <w:t>(mmHg)</w:t>
            </w:r>
          </w:p>
        </w:tc>
        <w:tc>
          <w:tcPr>
            <w:tcW w:w="1985" w:type="dxa"/>
            <w:shd w:val="clear" w:color="auto" w:fill="B6DDE8" w:themeFill="accent5" w:themeFillTint="66"/>
          </w:tcPr>
          <w:p w:rsidR="00D27DDF" w:rsidRDefault="00D27DDF" w:rsidP="009B2627">
            <w:pPr>
              <w:spacing w:after="0" w:line="360" w:lineRule="auto"/>
              <w:jc w:val="center"/>
              <w:rPr>
                <w:rFonts w:ascii="Calisto MT" w:hAnsi="Calisto MT"/>
                <w:b/>
                <w:bCs/>
                <w:szCs w:val="24"/>
              </w:rPr>
            </w:pPr>
            <w:r>
              <w:rPr>
                <w:rFonts w:ascii="Calisto MT" w:hAnsi="Calisto MT"/>
                <w:b/>
                <w:bCs/>
                <w:szCs w:val="24"/>
              </w:rPr>
              <w:t>TEMPRATURE</w:t>
            </w:r>
          </w:p>
          <w:p w:rsidR="00D27DDF" w:rsidRDefault="00D27DDF" w:rsidP="009B2627">
            <w:pPr>
              <w:spacing w:after="0" w:line="360" w:lineRule="auto"/>
              <w:jc w:val="center"/>
              <w:rPr>
                <w:rFonts w:ascii="Calisto MT" w:hAnsi="Calisto MT"/>
                <w:b/>
                <w:bCs/>
                <w:szCs w:val="24"/>
              </w:rPr>
            </w:pPr>
            <w:r>
              <w:rPr>
                <w:rFonts w:ascii="Calisto MT" w:hAnsi="Calisto MT"/>
                <w:b/>
                <w:bCs/>
                <w:szCs w:val="24"/>
              </w:rPr>
              <w:t>(</w:t>
            </w:r>
            <w:r w:rsidRPr="00113BB2">
              <w:rPr>
                <w:rFonts w:ascii="Calisto MT" w:hAnsi="Calisto MT"/>
                <w:b/>
                <w:bCs/>
                <w:szCs w:val="24"/>
                <w:vertAlign w:val="superscript"/>
              </w:rPr>
              <w:t>O</w:t>
            </w:r>
            <w:r>
              <w:rPr>
                <w:rFonts w:ascii="Calisto MT" w:hAnsi="Calisto MT"/>
                <w:b/>
                <w:bCs/>
                <w:szCs w:val="24"/>
              </w:rPr>
              <w:t>C)</w:t>
            </w:r>
          </w:p>
        </w:tc>
        <w:tc>
          <w:tcPr>
            <w:tcW w:w="915" w:type="dxa"/>
            <w:shd w:val="clear" w:color="auto" w:fill="B6DDE8" w:themeFill="accent5" w:themeFillTint="66"/>
          </w:tcPr>
          <w:p w:rsidR="00D27DDF" w:rsidRDefault="00D27DDF" w:rsidP="009B2627">
            <w:pPr>
              <w:spacing w:after="0" w:line="360" w:lineRule="auto"/>
              <w:jc w:val="center"/>
              <w:rPr>
                <w:rFonts w:ascii="Calisto MT" w:hAnsi="Calisto MT"/>
                <w:b/>
                <w:bCs/>
                <w:szCs w:val="24"/>
              </w:rPr>
            </w:pPr>
            <w:r>
              <w:rPr>
                <w:rFonts w:ascii="Calisto MT" w:hAnsi="Calisto MT"/>
                <w:b/>
                <w:bCs/>
                <w:szCs w:val="24"/>
              </w:rPr>
              <w:t>PULSE</w:t>
            </w:r>
          </w:p>
          <w:p w:rsidR="00D27DDF" w:rsidRDefault="00D27DDF" w:rsidP="009B2627">
            <w:pPr>
              <w:spacing w:after="0" w:line="360" w:lineRule="auto"/>
              <w:jc w:val="center"/>
              <w:rPr>
                <w:rFonts w:ascii="Calisto MT" w:hAnsi="Calisto MT"/>
                <w:b/>
                <w:bCs/>
                <w:szCs w:val="24"/>
              </w:rPr>
            </w:pPr>
            <w:r>
              <w:rPr>
                <w:rFonts w:ascii="Calisto MT" w:hAnsi="Calisto MT"/>
                <w:b/>
                <w:bCs/>
                <w:szCs w:val="24"/>
              </w:rPr>
              <w:t>(b/m)</w:t>
            </w:r>
          </w:p>
        </w:tc>
        <w:tc>
          <w:tcPr>
            <w:tcW w:w="1944" w:type="dxa"/>
            <w:shd w:val="clear" w:color="auto" w:fill="B6DDE8" w:themeFill="accent5" w:themeFillTint="66"/>
          </w:tcPr>
          <w:p w:rsidR="00D27DDF" w:rsidRDefault="00D27DDF" w:rsidP="009B2627">
            <w:pPr>
              <w:spacing w:after="0" w:line="360" w:lineRule="auto"/>
              <w:jc w:val="center"/>
              <w:rPr>
                <w:rFonts w:ascii="Calisto MT" w:hAnsi="Calisto MT"/>
                <w:b/>
                <w:bCs/>
                <w:szCs w:val="24"/>
              </w:rPr>
            </w:pPr>
            <w:r>
              <w:rPr>
                <w:rFonts w:ascii="Calisto MT" w:hAnsi="Calisto MT"/>
                <w:b/>
                <w:bCs/>
                <w:szCs w:val="24"/>
              </w:rPr>
              <w:t>RESPIRATORY</w:t>
            </w:r>
          </w:p>
          <w:p w:rsidR="00D27DDF" w:rsidRDefault="00D27DDF" w:rsidP="009B2627">
            <w:pPr>
              <w:spacing w:after="0" w:line="360" w:lineRule="auto"/>
              <w:jc w:val="center"/>
              <w:rPr>
                <w:rFonts w:ascii="Calisto MT" w:hAnsi="Calisto MT"/>
                <w:b/>
                <w:bCs/>
                <w:szCs w:val="24"/>
              </w:rPr>
            </w:pPr>
            <w:r>
              <w:rPr>
                <w:rFonts w:ascii="Calisto MT" w:hAnsi="Calisto MT"/>
                <w:b/>
                <w:bCs/>
                <w:szCs w:val="24"/>
              </w:rPr>
              <w:t>RATE</w:t>
            </w:r>
          </w:p>
          <w:p w:rsidR="00D27DDF" w:rsidRDefault="00D27DDF" w:rsidP="009B2627">
            <w:pPr>
              <w:spacing w:after="0" w:line="360" w:lineRule="auto"/>
              <w:jc w:val="center"/>
              <w:rPr>
                <w:rFonts w:ascii="Calisto MT" w:hAnsi="Calisto MT"/>
                <w:b/>
                <w:bCs/>
                <w:szCs w:val="24"/>
              </w:rPr>
            </w:pPr>
            <w:r>
              <w:rPr>
                <w:rFonts w:ascii="Calisto MT" w:hAnsi="Calisto MT"/>
                <w:b/>
                <w:bCs/>
                <w:szCs w:val="24"/>
              </w:rPr>
              <w:t>(c/m)</w:t>
            </w:r>
          </w:p>
        </w:tc>
        <w:tc>
          <w:tcPr>
            <w:tcW w:w="1249" w:type="dxa"/>
            <w:shd w:val="clear" w:color="auto" w:fill="B6DDE8" w:themeFill="accent5" w:themeFillTint="66"/>
          </w:tcPr>
          <w:p w:rsidR="00D27DDF" w:rsidRDefault="00D27DDF" w:rsidP="009B2627">
            <w:pPr>
              <w:spacing w:after="0" w:line="360" w:lineRule="auto"/>
              <w:jc w:val="center"/>
              <w:rPr>
                <w:rFonts w:ascii="Calisto MT" w:hAnsi="Calisto MT"/>
                <w:b/>
                <w:bCs/>
                <w:szCs w:val="24"/>
              </w:rPr>
            </w:pPr>
            <w:r>
              <w:rPr>
                <w:rFonts w:ascii="Calisto MT" w:hAnsi="Calisto MT"/>
                <w:b/>
                <w:bCs/>
                <w:szCs w:val="24"/>
              </w:rPr>
              <w:t>WEIGHT</w:t>
            </w:r>
          </w:p>
          <w:p w:rsidR="00D27DDF" w:rsidRDefault="00D27DDF" w:rsidP="009B2627">
            <w:pPr>
              <w:spacing w:after="0" w:line="360" w:lineRule="auto"/>
              <w:jc w:val="center"/>
              <w:rPr>
                <w:rFonts w:ascii="Calisto MT" w:hAnsi="Calisto MT"/>
                <w:b/>
                <w:bCs/>
                <w:szCs w:val="24"/>
              </w:rPr>
            </w:pPr>
            <w:r>
              <w:rPr>
                <w:rFonts w:ascii="Calisto MT" w:hAnsi="Calisto MT"/>
                <w:b/>
                <w:bCs/>
                <w:szCs w:val="24"/>
              </w:rPr>
              <w:t>(kg)</w:t>
            </w:r>
          </w:p>
        </w:tc>
      </w:tr>
      <w:tr w:rsidR="00D27DDF" w:rsidTr="0024412F">
        <w:tc>
          <w:tcPr>
            <w:tcW w:w="1068"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25/7/25</w:t>
            </w:r>
          </w:p>
        </w:tc>
        <w:tc>
          <w:tcPr>
            <w:tcW w:w="1450"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88/55</w:t>
            </w:r>
          </w:p>
        </w:tc>
        <w:tc>
          <w:tcPr>
            <w:tcW w:w="1985"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38.5</w:t>
            </w:r>
          </w:p>
        </w:tc>
        <w:tc>
          <w:tcPr>
            <w:tcW w:w="915"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125</w:t>
            </w:r>
          </w:p>
        </w:tc>
        <w:tc>
          <w:tcPr>
            <w:tcW w:w="1944"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37</w:t>
            </w:r>
          </w:p>
        </w:tc>
        <w:tc>
          <w:tcPr>
            <w:tcW w:w="1249"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6.8</w:t>
            </w:r>
          </w:p>
        </w:tc>
      </w:tr>
      <w:tr w:rsidR="00D27DDF" w:rsidTr="0024412F">
        <w:tc>
          <w:tcPr>
            <w:tcW w:w="1068"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28/7/25</w:t>
            </w:r>
          </w:p>
        </w:tc>
        <w:tc>
          <w:tcPr>
            <w:tcW w:w="1450"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 xml:space="preserve">80/50 </w:t>
            </w:r>
          </w:p>
        </w:tc>
        <w:tc>
          <w:tcPr>
            <w:tcW w:w="1985"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37</w:t>
            </w:r>
          </w:p>
        </w:tc>
        <w:tc>
          <w:tcPr>
            <w:tcW w:w="915"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120</w:t>
            </w:r>
          </w:p>
        </w:tc>
        <w:tc>
          <w:tcPr>
            <w:tcW w:w="1944"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40</w:t>
            </w:r>
          </w:p>
        </w:tc>
        <w:tc>
          <w:tcPr>
            <w:tcW w:w="1249"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6.9</w:t>
            </w:r>
          </w:p>
        </w:tc>
      </w:tr>
      <w:tr w:rsidR="00D27DDF" w:rsidTr="0024412F">
        <w:tc>
          <w:tcPr>
            <w:tcW w:w="1068"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1/8/25</w:t>
            </w:r>
          </w:p>
        </w:tc>
        <w:tc>
          <w:tcPr>
            <w:tcW w:w="1450"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82/55</w:t>
            </w:r>
          </w:p>
        </w:tc>
        <w:tc>
          <w:tcPr>
            <w:tcW w:w="1985"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37</w:t>
            </w:r>
          </w:p>
        </w:tc>
        <w:tc>
          <w:tcPr>
            <w:tcW w:w="915"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113</w:t>
            </w:r>
          </w:p>
        </w:tc>
        <w:tc>
          <w:tcPr>
            <w:tcW w:w="1944"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39</w:t>
            </w:r>
          </w:p>
        </w:tc>
        <w:tc>
          <w:tcPr>
            <w:tcW w:w="1249"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7.2</w:t>
            </w:r>
          </w:p>
        </w:tc>
      </w:tr>
      <w:tr w:rsidR="00D27DDF" w:rsidTr="0024412F">
        <w:tc>
          <w:tcPr>
            <w:tcW w:w="1068"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4/8/25</w:t>
            </w:r>
          </w:p>
        </w:tc>
        <w:tc>
          <w:tcPr>
            <w:tcW w:w="1450"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88/56</w:t>
            </w:r>
          </w:p>
        </w:tc>
        <w:tc>
          <w:tcPr>
            <w:tcW w:w="1985"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36.8</w:t>
            </w:r>
          </w:p>
        </w:tc>
        <w:tc>
          <w:tcPr>
            <w:tcW w:w="915"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110</w:t>
            </w:r>
          </w:p>
        </w:tc>
        <w:tc>
          <w:tcPr>
            <w:tcW w:w="1944"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40</w:t>
            </w:r>
          </w:p>
        </w:tc>
        <w:tc>
          <w:tcPr>
            <w:tcW w:w="1249"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7.3</w:t>
            </w:r>
          </w:p>
        </w:tc>
      </w:tr>
      <w:tr w:rsidR="00D27DDF" w:rsidTr="0024412F">
        <w:tc>
          <w:tcPr>
            <w:tcW w:w="1068"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8/8/25</w:t>
            </w:r>
          </w:p>
        </w:tc>
        <w:tc>
          <w:tcPr>
            <w:tcW w:w="1450"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80/58</w:t>
            </w:r>
          </w:p>
        </w:tc>
        <w:tc>
          <w:tcPr>
            <w:tcW w:w="1985"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37</w:t>
            </w:r>
          </w:p>
        </w:tc>
        <w:tc>
          <w:tcPr>
            <w:tcW w:w="915"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115</w:t>
            </w:r>
          </w:p>
        </w:tc>
        <w:tc>
          <w:tcPr>
            <w:tcW w:w="1944"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41</w:t>
            </w:r>
          </w:p>
        </w:tc>
        <w:tc>
          <w:tcPr>
            <w:tcW w:w="1249" w:type="dxa"/>
            <w:shd w:val="clear" w:color="auto" w:fill="C6D9F1" w:themeFill="text2" w:themeFillTint="33"/>
          </w:tcPr>
          <w:p w:rsidR="00D27DDF" w:rsidRDefault="00D27DDF" w:rsidP="009B2627">
            <w:pPr>
              <w:spacing w:after="0" w:line="360" w:lineRule="auto"/>
              <w:rPr>
                <w:rFonts w:ascii="Calisto MT" w:hAnsi="Calisto MT"/>
                <w:b/>
                <w:bCs/>
                <w:szCs w:val="24"/>
              </w:rPr>
            </w:pPr>
            <w:r>
              <w:rPr>
                <w:rFonts w:ascii="Calisto MT" w:hAnsi="Calisto MT"/>
                <w:b/>
                <w:bCs/>
                <w:szCs w:val="24"/>
              </w:rPr>
              <w:t>7.5</w:t>
            </w:r>
          </w:p>
        </w:tc>
      </w:tr>
    </w:tbl>
    <w:p w:rsidR="00D27DDF" w:rsidRPr="00197307" w:rsidRDefault="00D27DDF" w:rsidP="009B2627">
      <w:pPr>
        <w:spacing w:after="0" w:line="360" w:lineRule="auto"/>
        <w:ind w:left="0" w:firstLine="0"/>
        <w:rPr>
          <w:rFonts w:ascii="Calisto MT" w:hAnsi="Calisto MT"/>
          <w:b/>
          <w:bCs/>
          <w:szCs w:val="24"/>
        </w:rPr>
      </w:pPr>
      <w:r w:rsidRPr="00197307">
        <w:rPr>
          <w:rFonts w:ascii="Calisto MT" w:hAnsi="Calisto MT"/>
          <w:b/>
          <w:bCs/>
          <w:szCs w:val="24"/>
        </w:rPr>
        <w:t>DRUGS ADMINISTERD AND THEIR FUNCTION</w:t>
      </w:r>
    </w:p>
    <w:tbl>
      <w:tblPr>
        <w:tblStyle w:val="TableGrid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37"/>
        <w:gridCol w:w="2833"/>
        <w:gridCol w:w="2941"/>
      </w:tblGrid>
      <w:tr w:rsidR="00D27DDF" w:rsidRPr="00197307" w:rsidTr="0024412F">
        <w:tc>
          <w:tcPr>
            <w:tcW w:w="3192"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              </w:t>
            </w:r>
            <w:r w:rsidRPr="00197307">
              <w:rPr>
                <w:rFonts w:ascii="Calisto MT" w:hAnsi="Calisto MT"/>
                <w:b/>
                <w:bCs/>
                <w:szCs w:val="24"/>
              </w:rPr>
              <w:t>DRUGS</w:t>
            </w:r>
            <w:r w:rsidRPr="00197307">
              <w:rPr>
                <w:rFonts w:ascii="Calisto MT" w:hAnsi="Calisto MT"/>
                <w:szCs w:val="24"/>
              </w:rPr>
              <w:t xml:space="preserve"> </w:t>
            </w:r>
          </w:p>
        </w:tc>
        <w:tc>
          <w:tcPr>
            <w:tcW w:w="3192"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USES</w:t>
            </w:r>
          </w:p>
        </w:tc>
        <w:tc>
          <w:tcPr>
            <w:tcW w:w="3192"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           INTERACTION </w:t>
            </w:r>
          </w:p>
        </w:tc>
      </w:tr>
      <w:tr w:rsidR="00D27DDF" w:rsidRPr="00197307" w:rsidTr="0024412F">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IV </w:t>
            </w:r>
            <w:proofErr w:type="spellStart"/>
            <w:r w:rsidRPr="00197307">
              <w:rPr>
                <w:rFonts w:ascii="Calisto MT" w:hAnsi="Calisto MT"/>
                <w:b/>
                <w:bCs/>
                <w:szCs w:val="24"/>
              </w:rPr>
              <w:t>ceftorazone</w:t>
            </w:r>
            <w:proofErr w:type="spellEnd"/>
            <w:r w:rsidRPr="00197307">
              <w:rPr>
                <w:rFonts w:ascii="Calisto MT" w:hAnsi="Calisto MT"/>
                <w:b/>
                <w:bCs/>
                <w:szCs w:val="24"/>
              </w:rPr>
              <w:t xml:space="preserve"> (500g)</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This is used to treat many kinds of bacterial infections and pneumonia </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No</w:t>
            </w:r>
          </w:p>
        </w:tc>
      </w:tr>
      <w:tr w:rsidR="00D27DDF" w:rsidRPr="00197307" w:rsidTr="0024412F">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proofErr w:type="spellStart"/>
            <w:r w:rsidRPr="00197307">
              <w:rPr>
                <w:rFonts w:ascii="Calisto MT" w:hAnsi="Calisto MT"/>
                <w:b/>
                <w:bCs/>
                <w:szCs w:val="24"/>
              </w:rPr>
              <w:t>Astymin</w:t>
            </w:r>
            <w:proofErr w:type="spellEnd"/>
            <w:r w:rsidRPr="00197307">
              <w:rPr>
                <w:rFonts w:ascii="Calisto MT" w:hAnsi="Calisto MT"/>
                <w:szCs w:val="24"/>
              </w:rPr>
              <w:t xml:space="preserve"> </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Used to prevent or treat the level of vitamin B1 in people who doesn’t get enough vitamins in their diet</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No</w:t>
            </w:r>
          </w:p>
        </w:tc>
      </w:tr>
      <w:tr w:rsidR="00D27DDF" w:rsidRPr="00197307" w:rsidTr="0024412F">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b/>
                <w:bCs/>
                <w:szCs w:val="24"/>
              </w:rPr>
            </w:pPr>
            <w:proofErr w:type="spellStart"/>
            <w:r w:rsidRPr="00197307">
              <w:rPr>
                <w:rFonts w:ascii="Calisto MT" w:hAnsi="Calisto MT"/>
                <w:b/>
                <w:bCs/>
                <w:szCs w:val="24"/>
              </w:rPr>
              <w:lastRenderedPageBreak/>
              <w:t>Floranorm</w:t>
            </w:r>
            <w:proofErr w:type="spellEnd"/>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It is used for acute diarrhea.it works by reducing the excessive secretion of water and electrolytes in gut</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No</w:t>
            </w:r>
          </w:p>
        </w:tc>
      </w:tr>
      <w:tr w:rsidR="00D27DDF" w:rsidRPr="00197307" w:rsidTr="0024412F">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Zinc tablet</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Used to boost the immune system, improving growth and health in zinc deficient infant and children.</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No</w:t>
            </w:r>
          </w:p>
        </w:tc>
      </w:tr>
      <w:tr w:rsidR="00D27DDF" w:rsidRPr="00197307" w:rsidTr="0024412F">
        <w:trPr>
          <w:trHeight w:val="518"/>
        </w:trPr>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proofErr w:type="spellStart"/>
            <w:r w:rsidRPr="00197307">
              <w:rPr>
                <w:rFonts w:ascii="Calisto MT" w:hAnsi="Calisto MT"/>
                <w:b/>
                <w:bCs/>
                <w:szCs w:val="24"/>
              </w:rPr>
              <w:t>Paracetamol</w:t>
            </w:r>
            <w:proofErr w:type="spellEnd"/>
            <w:r w:rsidRPr="00197307">
              <w:rPr>
                <w:rFonts w:ascii="Calisto MT" w:hAnsi="Calisto MT"/>
                <w:szCs w:val="24"/>
              </w:rPr>
              <w:t xml:space="preserve"> </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Used for the relief of fever</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No</w:t>
            </w:r>
          </w:p>
        </w:tc>
      </w:tr>
      <w:tr w:rsidR="00D27DDF" w:rsidRPr="00197307" w:rsidTr="0024412F">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Slow K</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This is used to treat or prevent the amount of potassium in the blood</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No</w:t>
            </w:r>
          </w:p>
        </w:tc>
      </w:tr>
      <w:tr w:rsidR="00D27DDF" w:rsidRPr="00197307" w:rsidTr="0024412F">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Vitamin A</w:t>
            </w:r>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Used to treat cataract and </w:t>
            </w:r>
            <w:proofErr w:type="spellStart"/>
            <w:r w:rsidRPr="00197307">
              <w:rPr>
                <w:rFonts w:ascii="Calisto MT" w:hAnsi="Calisto MT"/>
                <w:szCs w:val="24"/>
              </w:rPr>
              <w:t>xerophtamia</w:t>
            </w:r>
            <w:proofErr w:type="spellEnd"/>
          </w:p>
        </w:tc>
        <w:tc>
          <w:tcPr>
            <w:tcW w:w="31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D27DDF" w:rsidRPr="00197307" w:rsidRDefault="00D27DDF" w:rsidP="009B2627">
            <w:pPr>
              <w:spacing w:after="0" w:line="360" w:lineRule="auto"/>
              <w:rPr>
                <w:rFonts w:ascii="Calisto MT" w:hAnsi="Calisto MT"/>
                <w:szCs w:val="24"/>
              </w:rPr>
            </w:pPr>
            <w:r w:rsidRPr="00197307">
              <w:rPr>
                <w:rFonts w:ascii="Calisto MT" w:hAnsi="Calisto MT"/>
                <w:szCs w:val="24"/>
              </w:rPr>
              <w:t>No</w:t>
            </w:r>
          </w:p>
        </w:tc>
      </w:tr>
    </w:tbl>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ind w:left="0" w:firstLine="0"/>
        <w:rPr>
          <w:rFonts w:ascii="Calisto MT" w:hAnsi="Calisto MT"/>
          <w:b/>
          <w:bCs/>
          <w:szCs w:val="24"/>
        </w:rPr>
      </w:pPr>
      <w:r w:rsidRPr="00197307">
        <w:rPr>
          <w:rFonts w:ascii="Calisto MT" w:hAnsi="Calisto MT"/>
          <w:b/>
          <w:bCs/>
          <w:szCs w:val="24"/>
        </w:rPr>
        <w:t>INVOLVEMENT OF OTHER MEDICAL PRACTITIONALS</w:t>
      </w:r>
    </w:p>
    <w:p w:rsidR="00D27DDF" w:rsidRPr="00197307" w:rsidRDefault="00D27DDF" w:rsidP="00E84E0C">
      <w:pPr>
        <w:pStyle w:val="ListParagraph"/>
        <w:numPr>
          <w:ilvl w:val="0"/>
          <w:numId w:val="42"/>
        </w:numPr>
        <w:spacing w:after="0" w:line="360" w:lineRule="auto"/>
        <w:ind w:right="0"/>
        <w:rPr>
          <w:rFonts w:ascii="Calisto MT" w:hAnsi="Calisto MT"/>
          <w:szCs w:val="24"/>
        </w:rPr>
      </w:pPr>
      <w:r w:rsidRPr="00197307">
        <w:rPr>
          <w:rFonts w:ascii="Calisto MT" w:hAnsi="Calisto MT"/>
          <w:szCs w:val="24"/>
        </w:rPr>
        <w:t xml:space="preserve">Doctors </w:t>
      </w:r>
    </w:p>
    <w:p w:rsidR="00D27DDF" w:rsidRPr="00197307" w:rsidRDefault="00D27DDF" w:rsidP="00E84E0C">
      <w:pPr>
        <w:pStyle w:val="ListParagraph"/>
        <w:numPr>
          <w:ilvl w:val="0"/>
          <w:numId w:val="43"/>
        </w:numPr>
        <w:spacing w:after="0" w:line="360" w:lineRule="auto"/>
        <w:ind w:right="0"/>
        <w:rPr>
          <w:rFonts w:ascii="Calisto MT" w:hAnsi="Calisto MT"/>
          <w:szCs w:val="24"/>
        </w:rPr>
      </w:pPr>
      <w:r w:rsidRPr="00197307">
        <w:rPr>
          <w:rFonts w:ascii="Calisto MT" w:hAnsi="Calisto MT"/>
          <w:szCs w:val="24"/>
        </w:rPr>
        <w:t>Nurses</w:t>
      </w:r>
    </w:p>
    <w:p w:rsidR="00D27DDF" w:rsidRPr="00197307" w:rsidRDefault="00D27DDF" w:rsidP="00E84E0C">
      <w:pPr>
        <w:pStyle w:val="ListParagraph"/>
        <w:numPr>
          <w:ilvl w:val="0"/>
          <w:numId w:val="44"/>
        </w:numPr>
        <w:spacing w:after="0" w:line="360" w:lineRule="auto"/>
        <w:ind w:left="720" w:right="0" w:hanging="360"/>
        <w:rPr>
          <w:rFonts w:ascii="Calisto MT" w:hAnsi="Calisto MT"/>
          <w:szCs w:val="24"/>
        </w:rPr>
      </w:pPr>
      <w:r w:rsidRPr="00197307">
        <w:rPr>
          <w:rFonts w:ascii="Calisto MT" w:hAnsi="Calisto MT"/>
          <w:szCs w:val="24"/>
        </w:rPr>
        <w:t>Pharmacists</w:t>
      </w:r>
    </w:p>
    <w:p w:rsidR="00D27DDF" w:rsidRPr="00197307" w:rsidRDefault="00D27DDF" w:rsidP="00E84E0C">
      <w:pPr>
        <w:pStyle w:val="ListParagraph"/>
        <w:numPr>
          <w:ilvl w:val="0"/>
          <w:numId w:val="45"/>
        </w:numPr>
        <w:spacing w:after="0" w:line="360" w:lineRule="auto"/>
        <w:ind w:left="720" w:right="0"/>
        <w:rPr>
          <w:rFonts w:ascii="Calisto MT" w:hAnsi="Calisto MT"/>
          <w:szCs w:val="24"/>
        </w:rPr>
      </w:pPr>
      <w:r w:rsidRPr="00197307">
        <w:rPr>
          <w:rFonts w:ascii="Calisto MT" w:hAnsi="Calisto MT"/>
          <w:szCs w:val="24"/>
        </w:rPr>
        <w:t>Medical laboratory scientists</w:t>
      </w:r>
    </w:p>
    <w:p w:rsidR="00D27DDF" w:rsidRPr="00197307" w:rsidRDefault="00D27DDF" w:rsidP="009B2627">
      <w:pPr>
        <w:spacing w:after="0" w:line="360" w:lineRule="auto"/>
        <w:ind w:left="0" w:firstLine="0"/>
        <w:rPr>
          <w:rFonts w:ascii="Calisto MT" w:hAnsi="Calisto MT"/>
          <w:b/>
          <w:bCs/>
          <w:szCs w:val="24"/>
        </w:rPr>
      </w:pPr>
      <w:r w:rsidRPr="00197307">
        <w:rPr>
          <w:rFonts w:ascii="Calisto MT" w:hAnsi="Calisto MT"/>
          <w:b/>
          <w:bCs/>
          <w:szCs w:val="24"/>
        </w:rPr>
        <w:t xml:space="preserve">ON DISCHARGE </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On discharge mother was counseled on the following:</w:t>
      </w:r>
    </w:p>
    <w:p w:rsidR="00D27DDF" w:rsidRPr="00197307" w:rsidRDefault="00D27DDF" w:rsidP="00E84E0C">
      <w:pPr>
        <w:pStyle w:val="ListParagraph"/>
        <w:numPr>
          <w:ilvl w:val="0"/>
          <w:numId w:val="46"/>
        </w:numPr>
        <w:spacing w:after="0" w:line="360" w:lineRule="auto"/>
        <w:ind w:left="720" w:right="0"/>
        <w:rPr>
          <w:rFonts w:ascii="Calisto MT" w:hAnsi="Calisto MT"/>
          <w:szCs w:val="24"/>
        </w:rPr>
      </w:pPr>
      <w:r w:rsidRPr="00197307">
        <w:rPr>
          <w:rFonts w:ascii="Calisto MT" w:hAnsi="Calisto MT"/>
          <w:szCs w:val="24"/>
        </w:rPr>
        <w:t>Appropriate fortification of pap and NHA fortified cereal.</w:t>
      </w:r>
    </w:p>
    <w:p w:rsidR="00D27DDF" w:rsidRPr="00197307" w:rsidRDefault="00D27DDF" w:rsidP="00E84E0C">
      <w:pPr>
        <w:pStyle w:val="ListParagraph"/>
        <w:numPr>
          <w:ilvl w:val="0"/>
          <w:numId w:val="47"/>
        </w:numPr>
        <w:spacing w:after="0" w:line="360" w:lineRule="auto"/>
        <w:ind w:left="720" w:right="0"/>
        <w:rPr>
          <w:rFonts w:ascii="Calisto MT" w:hAnsi="Calisto MT"/>
          <w:szCs w:val="24"/>
        </w:rPr>
      </w:pPr>
      <w:r w:rsidRPr="00197307">
        <w:rPr>
          <w:rFonts w:ascii="Calisto MT" w:hAnsi="Calisto MT"/>
          <w:szCs w:val="24"/>
        </w:rPr>
        <w:t xml:space="preserve"> Mother was also counseled on small but frequent feeding.</w:t>
      </w:r>
    </w:p>
    <w:p w:rsidR="00D27DDF" w:rsidRPr="00197307" w:rsidRDefault="00D27DDF" w:rsidP="00E84E0C">
      <w:pPr>
        <w:pStyle w:val="ListParagraph"/>
        <w:numPr>
          <w:ilvl w:val="0"/>
          <w:numId w:val="48"/>
        </w:numPr>
        <w:spacing w:after="0" w:line="360" w:lineRule="auto"/>
        <w:ind w:left="720" w:right="0"/>
        <w:rPr>
          <w:rFonts w:ascii="Calisto MT" w:hAnsi="Calisto MT"/>
          <w:szCs w:val="24"/>
        </w:rPr>
      </w:pPr>
      <w:r w:rsidRPr="00197307">
        <w:rPr>
          <w:rFonts w:ascii="Calisto MT" w:hAnsi="Calisto MT"/>
          <w:szCs w:val="24"/>
        </w:rPr>
        <w:t>Good hygiene practices.</w:t>
      </w:r>
    </w:p>
    <w:p w:rsidR="00D27DDF" w:rsidRPr="00197307" w:rsidRDefault="00D27DDF" w:rsidP="00E84E0C">
      <w:pPr>
        <w:pStyle w:val="ListParagraph"/>
        <w:numPr>
          <w:ilvl w:val="0"/>
          <w:numId w:val="49"/>
        </w:numPr>
        <w:spacing w:after="0" w:line="360" w:lineRule="auto"/>
        <w:ind w:right="0"/>
        <w:rPr>
          <w:rFonts w:ascii="Calisto MT" w:hAnsi="Calisto MT"/>
          <w:szCs w:val="24"/>
        </w:rPr>
      </w:pPr>
      <w:r w:rsidRPr="00197307">
        <w:rPr>
          <w:rFonts w:ascii="Calisto MT" w:hAnsi="Calisto MT"/>
          <w:szCs w:val="24"/>
        </w:rPr>
        <w:t xml:space="preserve"> The weight on discharge is 7.5 kg.</w:t>
      </w:r>
    </w:p>
    <w:p w:rsidR="00D27DDF" w:rsidRPr="00197307" w:rsidRDefault="00D27DDF" w:rsidP="009B2627">
      <w:pPr>
        <w:pStyle w:val="ListParagraph"/>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 xml:space="preserve">FOLLOW UP </w:t>
      </w:r>
    </w:p>
    <w:p w:rsidR="00D27DDF" w:rsidRPr="00197307" w:rsidRDefault="00D27DDF" w:rsidP="009B2627">
      <w:pPr>
        <w:spacing w:after="0" w:line="360" w:lineRule="auto"/>
        <w:rPr>
          <w:rFonts w:ascii="Calisto MT" w:hAnsi="Calisto MT"/>
          <w:szCs w:val="24"/>
        </w:rPr>
      </w:pPr>
      <w:r w:rsidRPr="00197307">
        <w:rPr>
          <w:rFonts w:ascii="Calisto MT" w:hAnsi="Calisto MT"/>
          <w:szCs w:val="24"/>
        </w:rPr>
        <w:t xml:space="preserve">Follow up was done from home two </w:t>
      </w:r>
      <w:proofErr w:type="spellStart"/>
      <w:r w:rsidRPr="00197307">
        <w:rPr>
          <w:rFonts w:ascii="Calisto MT" w:hAnsi="Calisto MT"/>
          <w:szCs w:val="24"/>
        </w:rPr>
        <w:t>two</w:t>
      </w:r>
      <w:proofErr w:type="spellEnd"/>
      <w:r w:rsidRPr="00197307">
        <w:rPr>
          <w:rFonts w:ascii="Calisto MT" w:hAnsi="Calisto MT"/>
          <w:szCs w:val="24"/>
        </w:rPr>
        <w:t xml:space="preserve"> weeks after discharge on 14 </w:t>
      </w:r>
      <w:proofErr w:type="spellStart"/>
      <w:proofErr w:type="gramStart"/>
      <w:r w:rsidRPr="00197307">
        <w:rPr>
          <w:rFonts w:ascii="Calisto MT" w:hAnsi="Calisto MT"/>
          <w:szCs w:val="24"/>
        </w:rPr>
        <w:t>th</w:t>
      </w:r>
      <w:proofErr w:type="spellEnd"/>
      <w:proofErr w:type="gramEnd"/>
      <w:r w:rsidRPr="00197307">
        <w:rPr>
          <w:rFonts w:ascii="Calisto MT" w:hAnsi="Calisto MT"/>
          <w:szCs w:val="24"/>
        </w:rPr>
        <w:t xml:space="preserve"> of August 2025, the baby’s weight was 7.9 kg.</w:t>
      </w:r>
    </w:p>
    <w:p w:rsidR="00D27DDF" w:rsidRPr="00197307" w:rsidRDefault="00D27DDF" w:rsidP="009B2627">
      <w:pPr>
        <w:spacing w:after="0" w:line="360" w:lineRule="auto"/>
        <w:rPr>
          <w:rFonts w:ascii="Calisto MT" w:hAnsi="Calisto MT"/>
          <w:szCs w:val="24"/>
        </w:rPr>
      </w:pPr>
    </w:p>
    <w:p w:rsidR="00D27DDF" w:rsidRPr="00197307" w:rsidRDefault="00D27DDF" w:rsidP="009B2627">
      <w:pPr>
        <w:spacing w:after="0" w:line="360" w:lineRule="auto"/>
        <w:rPr>
          <w:rFonts w:ascii="Calisto MT" w:hAnsi="Calisto MT"/>
          <w:b/>
          <w:bCs/>
          <w:szCs w:val="24"/>
        </w:rPr>
      </w:pPr>
      <w:r w:rsidRPr="00197307">
        <w:rPr>
          <w:rFonts w:ascii="Calisto MT" w:hAnsi="Calisto MT"/>
          <w:b/>
          <w:bCs/>
          <w:szCs w:val="24"/>
        </w:rPr>
        <w:t>CONCLUSION</w:t>
      </w:r>
    </w:p>
    <w:p w:rsidR="00D27DDF" w:rsidRDefault="00D27DDF" w:rsidP="009B2627">
      <w:pPr>
        <w:spacing w:after="0" w:line="360" w:lineRule="auto"/>
        <w:rPr>
          <w:rFonts w:ascii="Calisto MT" w:hAnsi="Calisto MT"/>
          <w:szCs w:val="24"/>
        </w:rPr>
      </w:pPr>
      <w:r w:rsidRPr="00197307">
        <w:rPr>
          <w:rFonts w:ascii="Calisto MT" w:hAnsi="Calisto MT"/>
          <w:szCs w:val="24"/>
        </w:rPr>
        <w:t>Patient’s mother adhered to dietary regime given which lead to increase in weight from 6.8 kg on admission to 7.9 kg.</w:t>
      </w:r>
    </w:p>
    <w:p w:rsidR="00D27DDF" w:rsidRDefault="00D27DDF" w:rsidP="009B2627">
      <w:pPr>
        <w:spacing w:after="0" w:line="360" w:lineRule="auto"/>
        <w:ind w:left="0" w:right="9" w:firstLine="0"/>
        <w:rPr>
          <w:rFonts w:ascii="Calisto MT" w:hAnsi="Calisto MT"/>
          <w:szCs w:val="24"/>
        </w:rPr>
      </w:pPr>
    </w:p>
    <w:p w:rsidR="00D27DDF" w:rsidRPr="0047084E" w:rsidRDefault="00D27DDF" w:rsidP="009B2627">
      <w:pPr>
        <w:spacing w:after="0" w:line="360" w:lineRule="auto"/>
        <w:ind w:left="0" w:right="9" w:firstLine="0"/>
        <w:rPr>
          <w:rFonts w:ascii="Calisto MT" w:hAnsi="Calisto MT"/>
          <w:b/>
          <w:bCs/>
        </w:rPr>
      </w:pPr>
      <w:r w:rsidRPr="0047084E">
        <w:rPr>
          <w:rFonts w:ascii="Calisto MT" w:hAnsi="Calisto MT"/>
          <w:b/>
          <w:bCs/>
        </w:rPr>
        <w:t>PROCESSING UNIT</w:t>
      </w:r>
    </w:p>
    <w:p w:rsidR="00D27DDF" w:rsidRPr="0047084E" w:rsidRDefault="00D27DDF" w:rsidP="009B2627">
      <w:pPr>
        <w:spacing w:after="0" w:line="360" w:lineRule="auto"/>
        <w:ind w:right="78"/>
        <w:rPr>
          <w:rFonts w:ascii="Calisto MT" w:hAnsi="Calisto MT"/>
        </w:rPr>
      </w:pPr>
      <w:r>
        <w:rPr>
          <w:rFonts w:ascii="Calisto MT" w:hAnsi="Calisto MT"/>
        </w:rPr>
        <w:t xml:space="preserve"> This unit process </w:t>
      </w:r>
      <w:r w:rsidRPr="0047084E">
        <w:rPr>
          <w:rFonts w:ascii="Calisto MT" w:hAnsi="Calisto MT"/>
        </w:rPr>
        <w:t>NHA Formula 5 for adu</w:t>
      </w:r>
      <w:r>
        <w:rPr>
          <w:rFonts w:ascii="Calisto MT" w:hAnsi="Calisto MT"/>
        </w:rPr>
        <w:t xml:space="preserve">lts </w:t>
      </w:r>
      <w:r w:rsidRPr="0047084E">
        <w:rPr>
          <w:rFonts w:ascii="Calisto MT" w:hAnsi="Calisto MT"/>
        </w:rPr>
        <w:t>who do not meet up with their nutritional need via solid foods and people who have difficulty in chewing.</w:t>
      </w:r>
    </w:p>
    <w:p w:rsidR="00D27DDF" w:rsidRPr="0047084E" w:rsidRDefault="00D27DDF" w:rsidP="009B2627">
      <w:pPr>
        <w:spacing w:after="0" w:line="360" w:lineRule="auto"/>
        <w:rPr>
          <w:rFonts w:ascii="Calisto MT" w:hAnsi="Calisto MT"/>
        </w:rPr>
      </w:pPr>
      <w:r w:rsidRPr="0047084E">
        <w:rPr>
          <w:rFonts w:ascii="Calisto MT" w:hAnsi="Calisto MT"/>
        </w:rPr>
        <w:t xml:space="preserve">It </w:t>
      </w:r>
      <w:proofErr w:type="gramStart"/>
      <w:r w:rsidRPr="0047084E">
        <w:rPr>
          <w:rFonts w:ascii="Calisto MT" w:hAnsi="Calisto MT"/>
        </w:rPr>
        <w:t>is  made</w:t>
      </w:r>
      <w:proofErr w:type="gramEnd"/>
      <w:r w:rsidRPr="0047084E">
        <w:rPr>
          <w:rFonts w:ascii="Calisto MT" w:hAnsi="Calisto MT"/>
        </w:rPr>
        <w:t xml:space="preserve"> of Soya bean, Sorghum and Groundnut. </w:t>
      </w:r>
    </w:p>
    <w:p w:rsidR="00D27DDF" w:rsidRPr="0047084E" w:rsidRDefault="00D27DDF" w:rsidP="009B2627">
      <w:pPr>
        <w:spacing w:after="0" w:line="360" w:lineRule="auto"/>
        <w:rPr>
          <w:rFonts w:ascii="Calisto MT" w:hAnsi="Calisto MT"/>
        </w:rPr>
      </w:pPr>
      <w:r w:rsidRPr="0047084E">
        <w:rPr>
          <w:rFonts w:ascii="Calisto MT" w:hAnsi="Calisto MT"/>
        </w:rPr>
        <w:t>The ratios of Formula 5:</w:t>
      </w:r>
    </w:p>
    <w:p w:rsidR="00D27DDF" w:rsidRPr="0047084E" w:rsidRDefault="00D27DDF" w:rsidP="009B2627">
      <w:pPr>
        <w:pStyle w:val="Heading2"/>
        <w:spacing w:after="0" w:line="360" w:lineRule="auto"/>
        <w:rPr>
          <w:rFonts w:ascii="Calisto MT" w:hAnsi="Calisto MT"/>
        </w:rPr>
      </w:pPr>
      <w:r w:rsidRPr="0047084E">
        <w:rPr>
          <w:rFonts w:ascii="Calisto MT" w:hAnsi="Calisto MT"/>
        </w:rPr>
        <w:t>FORMULA 5</w:t>
      </w:r>
    </w:p>
    <w:p w:rsidR="00D27DDF" w:rsidRPr="0047084E" w:rsidRDefault="00D27DDF" w:rsidP="009B2627">
      <w:pPr>
        <w:spacing w:after="0" w:line="360" w:lineRule="auto"/>
        <w:rPr>
          <w:rFonts w:ascii="Calisto MT" w:hAnsi="Calisto MT"/>
        </w:rPr>
      </w:pPr>
      <w:r w:rsidRPr="0047084E">
        <w:rPr>
          <w:rFonts w:ascii="Calisto MT" w:hAnsi="Calisto MT"/>
        </w:rPr>
        <w:t>Soya bean – 6kg</w:t>
      </w:r>
    </w:p>
    <w:p w:rsidR="00D27DDF" w:rsidRPr="0047084E" w:rsidRDefault="00D27DDF" w:rsidP="009B2627">
      <w:pPr>
        <w:spacing w:after="0" w:line="360" w:lineRule="auto"/>
        <w:ind w:right="5876"/>
        <w:rPr>
          <w:rFonts w:ascii="Calisto MT" w:hAnsi="Calisto MT"/>
        </w:rPr>
      </w:pPr>
      <w:r w:rsidRPr="0047084E">
        <w:rPr>
          <w:rFonts w:ascii="Calisto MT" w:hAnsi="Calisto MT"/>
        </w:rPr>
        <w:t>Sorghum – 3kg Groundnut – 1kg</w:t>
      </w:r>
    </w:p>
    <w:p w:rsidR="00D27DDF" w:rsidRPr="0047084E" w:rsidRDefault="00D27DDF" w:rsidP="009B2627">
      <w:pPr>
        <w:spacing w:after="0" w:line="360" w:lineRule="auto"/>
        <w:ind w:firstLine="0"/>
        <w:rPr>
          <w:rFonts w:ascii="Calisto MT" w:hAnsi="Calisto MT"/>
        </w:rPr>
      </w:pPr>
      <w:r w:rsidRPr="0047084E">
        <w:rPr>
          <w:rFonts w:ascii="Calisto MT" w:hAnsi="Calisto MT"/>
          <w:b/>
          <w:sz w:val="30"/>
        </w:rPr>
        <w:t>NOTE</w:t>
      </w:r>
      <w:r w:rsidRPr="0047084E">
        <w:rPr>
          <w:rFonts w:ascii="Calisto MT" w:hAnsi="Calisto MT"/>
          <w:sz w:val="30"/>
        </w:rPr>
        <w:t xml:space="preserve">: </w:t>
      </w:r>
      <w:r w:rsidRPr="0047084E">
        <w:rPr>
          <w:rFonts w:ascii="Calisto MT" w:hAnsi="Calisto MT"/>
        </w:rPr>
        <w:t>processing of the feeding formulas starts on Saturday, each weighs 200g</w:t>
      </w:r>
    </w:p>
    <w:p w:rsidR="00D27DDF" w:rsidRPr="0047084E" w:rsidRDefault="00D27DDF" w:rsidP="009B2627">
      <w:pPr>
        <w:pStyle w:val="Heading2"/>
        <w:spacing w:after="0" w:line="360" w:lineRule="auto"/>
        <w:ind w:left="10"/>
        <w:jc w:val="both"/>
        <w:rPr>
          <w:rFonts w:ascii="Calisto MT" w:hAnsi="Calisto MT"/>
        </w:rPr>
      </w:pPr>
      <w:r w:rsidRPr="0047084E">
        <w:rPr>
          <w:rFonts w:ascii="Calisto MT" w:hAnsi="Calisto MT"/>
        </w:rPr>
        <w:t>SCHEDULE FOR PROCESSING OF NHA FORMULA</w:t>
      </w:r>
    </w:p>
    <w:tbl>
      <w:tblPr>
        <w:tblStyle w:val="TableGrid"/>
        <w:tblW w:w="9924" w:type="dxa"/>
        <w:tblInd w:w="-426" w:type="dxa"/>
        <w:tblCellMar>
          <w:right w:w="115" w:type="dxa"/>
        </w:tblCellMar>
        <w:tblLook w:val="04A0" w:firstRow="1" w:lastRow="0" w:firstColumn="1" w:lastColumn="0" w:noHBand="0" w:noVBand="1"/>
      </w:tblPr>
      <w:tblGrid>
        <w:gridCol w:w="1716"/>
        <w:gridCol w:w="835"/>
        <w:gridCol w:w="4970"/>
        <w:gridCol w:w="2403"/>
      </w:tblGrid>
      <w:tr w:rsidR="00D27DDF" w:rsidRPr="0047084E" w:rsidTr="0024412F">
        <w:trPr>
          <w:trHeight w:val="527"/>
        </w:trPr>
        <w:tc>
          <w:tcPr>
            <w:tcW w:w="170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b/>
                <w:sz w:val="30"/>
              </w:rPr>
              <w:t>DAYS</w:t>
            </w:r>
          </w:p>
        </w:tc>
        <w:tc>
          <w:tcPr>
            <w:tcW w:w="5812" w:type="dxa"/>
            <w:gridSpan w:val="2"/>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2" w:right="0" w:firstLine="0"/>
              <w:rPr>
                <w:rFonts w:ascii="Calisto MT" w:hAnsi="Calisto MT"/>
              </w:rPr>
            </w:pPr>
            <w:r w:rsidRPr="0047084E">
              <w:rPr>
                <w:rFonts w:ascii="Calisto MT" w:hAnsi="Calisto MT"/>
                <w:b/>
                <w:sz w:val="30"/>
              </w:rPr>
              <w:t>ACTIVITIES</w:t>
            </w:r>
          </w:p>
        </w:tc>
        <w:tc>
          <w:tcPr>
            <w:tcW w:w="241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b/>
                <w:sz w:val="30"/>
              </w:rPr>
              <w:t>REMARK</w:t>
            </w:r>
          </w:p>
        </w:tc>
      </w:tr>
      <w:tr w:rsidR="00D27DDF" w:rsidRPr="0047084E" w:rsidTr="0024412F">
        <w:trPr>
          <w:trHeight w:val="528"/>
        </w:trPr>
        <w:tc>
          <w:tcPr>
            <w:tcW w:w="170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sz w:val="30"/>
              </w:rPr>
              <w:t>Saturday</w:t>
            </w:r>
          </w:p>
        </w:tc>
        <w:tc>
          <w:tcPr>
            <w:tcW w:w="5812" w:type="dxa"/>
            <w:gridSpan w:val="2"/>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362" w:right="0" w:firstLine="0"/>
              <w:rPr>
                <w:rFonts w:ascii="Calisto MT" w:hAnsi="Calisto MT"/>
              </w:rPr>
            </w:pPr>
            <w:r w:rsidRPr="0047084E">
              <w:rPr>
                <w:rFonts w:ascii="Calisto MT" w:hAnsi="Calisto MT"/>
              </w:rPr>
              <w:t>soak 1</w:t>
            </w:r>
            <w:r w:rsidRPr="0047084E">
              <w:rPr>
                <w:rFonts w:ascii="Calisto MT" w:hAnsi="Calisto MT"/>
                <w:vertAlign w:val="superscript"/>
              </w:rPr>
              <w:t xml:space="preserve">st </w:t>
            </w:r>
            <w:r w:rsidRPr="0047084E">
              <w:rPr>
                <w:rFonts w:ascii="Calisto MT" w:hAnsi="Calisto MT"/>
              </w:rPr>
              <w:t>soy batch</w:t>
            </w:r>
          </w:p>
        </w:tc>
        <w:tc>
          <w:tcPr>
            <w:tcW w:w="241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On or before 9am</w:t>
            </w:r>
          </w:p>
        </w:tc>
      </w:tr>
      <w:tr w:rsidR="00D27DDF" w:rsidRPr="0047084E" w:rsidTr="0024412F">
        <w:trPr>
          <w:trHeight w:val="872"/>
        </w:trPr>
        <w:tc>
          <w:tcPr>
            <w:tcW w:w="170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sz w:val="30"/>
              </w:rPr>
              <w:t>Sunday</w:t>
            </w:r>
          </w:p>
        </w:tc>
        <w:tc>
          <w:tcPr>
            <w:tcW w:w="5812" w:type="dxa"/>
            <w:gridSpan w:val="2"/>
            <w:tcBorders>
              <w:top w:val="single" w:sz="4" w:space="0" w:color="000000"/>
              <w:left w:val="single" w:sz="4" w:space="0" w:color="000000"/>
              <w:bottom w:val="single" w:sz="4" w:space="0" w:color="000000"/>
              <w:right w:val="single" w:sz="4" w:space="0" w:color="000000"/>
            </w:tcBorders>
          </w:tcPr>
          <w:p w:rsidR="00D27DDF" w:rsidRPr="0047084E" w:rsidRDefault="00D27DDF" w:rsidP="00E84E0C">
            <w:pPr>
              <w:numPr>
                <w:ilvl w:val="0"/>
                <w:numId w:val="15"/>
              </w:numPr>
              <w:spacing w:after="0" w:line="360" w:lineRule="auto"/>
              <w:ind w:right="0" w:hanging="360"/>
              <w:rPr>
                <w:rFonts w:ascii="Calisto MT" w:hAnsi="Calisto MT"/>
              </w:rPr>
            </w:pPr>
            <w:r w:rsidRPr="0047084E">
              <w:rPr>
                <w:rFonts w:ascii="Calisto MT" w:hAnsi="Calisto MT"/>
              </w:rPr>
              <w:t>sprout 1</w:t>
            </w:r>
            <w:r w:rsidRPr="0047084E">
              <w:rPr>
                <w:rFonts w:ascii="Calisto MT" w:hAnsi="Calisto MT"/>
                <w:vertAlign w:val="superscript"/>
              </w:rPr>
              <w:t xml:space="preserve">st </w:t>
            </w:r>
            <w:r w:rsidRPr="0047084E">
              <w:rPr>
                <w:rFonts w:ascii="Calisto MT" w:hAnsi="Calisto MT"/>
              </w:rPr>
              <w:t>soy batch</w:t>
            </w:r>
          </w:p>
          <w:p w:rsidR="00D27DDF" w:rsidRPr="0047084E" w:rsidRDefault="00D27DDF" w:rsidP="00E84E0C">
            <w:pPr>
              <w:numPr>
                <w:ilvl w:val="0"/>
                <w:numId w:val="15"/>
              </w:numPr>
              <w:spacing w:after="0" w:line="360" w:lineRule="auto"/>
              <w:ind w:right="0" w:hanging="360"/>
              <w:rPr>
                <w:rFonts w:ascii="Calisto MT" w:hAnsi="Calisto MT"/>
              </w:rPr>
            </w:pPr>
            <w:r w:rsidRPr="0047084E">
              <w:rPr>
                <w:rFonts w:ascii="Calisto MT" w:hAnsi="Calisto MT"/>
              </w:rPr>
              <w:t>soak 2</w:t>
            </w:r>
            <w:r w:rsidRPr="0047084E">
              <w:rPr>
                <w:rFonts w:ascii="Calisto MT" w:hAnsi="Calisto MT"/>
                <w:vertAlign w:val="superscript"/>
              </w:rPr>
              <w:t xml:space="preserve">nd </w:t>
            </w:r>
            <w:r w:rsidRPr="0047084E">
              <w:rPr>
                <w:rFonts w:ascii="Calisto MT" w:hAnsi="Calisto MT"/>
              </w:rPr>
              <w:t>soy batch</w:t>
            </w:r>
          </w:p>
        </w:tc>
        <w:tc>
          <w:tcPr>
            <w:tcW w:w="241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On or before 9am</w:t>
            </w:r>
          </w:p>
        </w:tc>
      </w:tr>
      <w:tr w:rsidR="00D27DDF" w:rsidRPr="0047084E" w:rsidTr="0024412F">
        <w:trPr>
          <w:trHeight w:val="1302"/>
        </w:trPr>
        <w:tc>
          <w:tcPr>
            <w:tcW w:w="170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sz w:val="30"/>
              </w:rPr>
              <w:t>Monday</w:t>
            </w:r>
          </w:p>
        </w:tc>
        <w:tc>
          <w:tcPr>
            <w:tcW w:w="5812" w:type="dxa"/>
            <w:gridSpan w:val="2"/>
            <w:tcBorders>
              <w:top w:val="single" w:sz="4" w:space="0" w:color="000000"/>
              <w:left w:val="single" w:sz="4" w:space="0" w:color="000000"/>
              <w:bottom w:val="single" w:sz="4" w:space="0" w:color="000000"/>
              <w:right w:val="single" w:sz="4" w:space="0" w:color="000000"/>
            </w:tcBorders>
          </w:tcPr>
          <w:p w:rsidR="00D27DDF" w:rsidRPr="0047084E" w:rsidRDefault="00D27DDF" w:rsidP="00E84E0C">
            <w:pPr>
              <w:numPr>
                <w:ilvl w:val="0"/>
                <w:numId w:val="16"/>
              </w:numPr>
              <w:spacing w:after="0" w:line="360" w:lineRule="auto"/>
              <w:ind w:right="0" w:hanging="360"/>
              <w:rPr>
                <w:rFonts w:ascii="Calisto MT" w:hAnsi="Calisto MT"/>
              </w:rPr>
            </w:pPr>
            <w:r w:rsidRPr="0047084E">
              <w:rPr>
                <w:rFonts w:ascii="Calisto MT" w:hAnsi="Calisto MT"/>
              </w:rPr>
              <w:t>sprout 2</w:t>
            </w:r>
            <w:r w:rsidRPr="0047084E">
              <w:rPr>
                <w:rFonts w:ascii="Calisto MT" w:hAnsi="Calisto MT"/>
                <w:vertAlign w:val="superscript"/>
              </w:rPr>
              <w:t xml:space="preserve">nd </w:t>
            </w:r>
            <w:r w:rsidRPr="0047084E">
              <w:rPr>
                <w:rFonts w:ascii="Calisto MT" w:hAnsi="Calisto MT"/>
              </w:rPr>
              <w:t>soy batch – 7:30am</w:t>
            </w:r>
          </w:p>
          <w:p w:rsidR="00D27DDF" w:rsidRPr="0047084E" w:rsidRDefault="00D27DDF" w:rsidP="00E84E0C">
            <w:pPr>
              <w:numPr>
                <w:ilvl w:val="0"/>
                <w:numId w:val="16"/>
              </w:numPr>
              <w:spacing w:after="0" w:line="360" w:lineRule="auto"/>
              <w:ind w:right="0" w:hanging="360"/>
              <w:rPr>
                <w:rFonts w:ascii="Calisto MT" w:hAnsi="Calisto MT"/>
              </w:rPr>
            </w:pPr>
            <w:r w:rsidRPr="0047084E">
              <w:rPr>
                <w:rFonts w:ascii="Calisto MT" w:hAnsi="Calisto MT"/>
              </w:rPr>
              <w:t>soak 3</w:t>
            </w:r>
            <w:r w:rsidRPr="0047084E">
              <w:rPr>
                <w:rFonts w:ascii="Calisto MT" w:hAnsi="Calisto MT"/>
                <w:vertAlign w:val="superscript"/>
              </w:rPr>
              <w:t xml:space="preserve">rd </w:t>
            </w:r>
            <w:r w:rsidRPr="0047084E">
              <w:rPr>
                <w:rFonts w:ascii="Calisto MT" w:hAnsi="Calisto MT"/>
              </w:rPr>
              <w:t>soy batch – 7:30am</w:t>
            </w:r>
          </w:p>
          <w:p w:rsidR="00D27DDF" w:rsidRPr="0047084E" w:rsidRDefault="00D27DDF" w:rsidP="00E84E0C">
            <w:pPr>
              <w:numPr>
                <w:ilvl w:val="0"/>
                <w:numId w:val="16"/>
              </w:numPr>
              <w:spacing w:after="0" w:line="360" w:lineRule="auto"/>
              <w:ind w:right="0" w:hanging="360"/>
              <w:rPr>
                <w:rFonts w:ascii="Calisto MT" w:hAnsi="Calisto MT"/>
              </w:rPr>
            </w:pPr>
            <w:proofErr w:type="spellStart"/>
            <w:r w:rsidRPr="0047084E">
              <w:rPr>
                <w:rFonts w:ascii="Calisto MT" w:hAnsi="Calisto MT"/>
              </w:rPr>
              <w:t>dehaul</w:t>
            </w:r>
            <w:proofErr w:type="spellEnd"/>
            <w:r w:rsidRPr="0047084E">
              <w:rPr>
                <w:rFonts w:ascii="Calisto MT" w:hAnsi="Calisto MT"/>
              </w:rPr>
              <w:t xml:space="preserve"> 1</w:t>
            </w:r>
            <w:r w:rsidRPr="0047084E">
              <w:rPr>
                <w:rFonts w:ascii="Calisto MT" w:hAnsi="Calisto MT"/>
                <w:vertAlign w:val="superscript"/>
              </w:rPr>
              <w:t xml:space="preserve">st </w:t>
            </w:r>
            <w:r w:rsidRPr="0047084E">
              <w:rPr>
                <w:rFonts w:ascii="Calisto MT" w:hAnsi="Calisto MT"/>
              </w:rPr>
              <w:t>soy batch – 7:30am</w:t>
            </w:r>
          </w:p>
        </w:tc>
        <w:tc>
          <w:tcPr>
            <w:tcW w:w="241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Target to begin dehydration by 10am</w:t>
            </w:r>
          </w:p>
        </w:tc>
      </w:tr>
      <w:tr w:rsidR="00D27DDF" w:rsidRPr="0047084E" w:rsidTr="0024412F">
        <w:trPr>
          <w:trHeight w:val="1304"/>
        </w:trPr>
        <w:tc>
          <w:tcPr>
            <w:tcW w:w="170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p>
        </w:tc>
        <w:tc>
          <w:tcPr>
            <w:tcW w:w="829" w:type="dxa"/>
            <w:tcBorders>
              <w:top w:val="single" w:sz="4" w:space="0" w:color="000000"/>
              <w:left w:val="single" w:sz="4" w:space="0" w:color="000000"/>
              <w:bottom w:val="single" w:sz="4" w:space="0" w:color="000000"/>
              <w:right w:val="nil"/>
            </w:tcBorders>
          </w:tcPr>
          <w:p w:rsidR="00D27DDF" w:rsidRPr="0047084E" w:rsidRDefault="00D27DDF" w:rsidP="00E84E0C">
            <w:pPr>
              <w:numPr>
                <w:ilvl w:val="0"/>
                <w:numId w:val="17"/>
              </w:numPr>
              <w:spacing w:after="0" w:line="360" w:lineRule="auto"/>
              <w:ind w:right="0" w:firstLine="0"/>
              <w:jc w:val="center"/>
              <w:rPr>
                <w:rFonts w:ascii="Calisto MT" w:hAnsi="Calisto MT"/>
              </w:rPr>
            </w:pPr>
          </w:p>
          <w:p w:rsidR="00D27DDF" w:rsidRPr="0047084E" w:rsidRDefault="00D27DDF" w:rsidP="00E84E0C">
            <w:pPr>
              <w:numPr>
                <w:ilvl w:val="0"/>
                <w:numId w:val="17"/>
              </w:numPr>
              <w:spacing w:after="0" w:line="360" w:lineRule="auto"/>
              <w:ind w:right="0" w:firstLine="0"/>
              <w:jc w:val="center"/>
              <w:rPr>
                <w:rFonts w:ascii="Calisto MT" w:hAnsi="Calisto MT"/>
              </w:rPr>
            </w:pPr>
          </w:p>
          <w:p w:rsidR="00D27DDF" w:rsidRPr="0047084E" w:rsidRDefault="00D27DDF" w:rsidP="00E84E0C">
            <w:pPr>
              <w:numPr>
                <w:ilvl w:val="0"/>
                <w:numId w:val="17"/>
              </w:numPr>
              <w:spacing w:after="0" w:line="360" w:lineRule="auto"/>
              <w:ind w:right="0" w:firstLine="0"/>
              <w:jc w:val="center"/>
              <w:rPr>
                <w:rFonts w:ascii="Calisto MT" w:hAnsi="Calisto MT"/>
              </w:rPr>
            </w:pPr>
          </w:p>
        </w:tc>
        <w:tc>
          <w:tcPr>
            <w:tcW w:w="4983" w:type="dxa"/>
            <w:tcBorders>
              <w:top w:val="single" w:sz="4" w:space="0" w:color="000000"/>
              <w:left w:val="nil"/>
              <w:bottom w:val="single" w:sz="4" w:space="0" w:color="000000"/>
              <w:right w:val="single" w:sz="4" w:space="0" w:color="000000"/>
            </w:tcBorders>
          </w:tcPr>
          <w:p w:rsidR="00D27DDF" w:rsidRPr="0047084E" w:rsidRDefault="00D27DDF" w:rsidP="009B2627">
            <w:pPr>
              <w:spacing w:after="0" w:line="360" w:lineRule="auto"/>
              <w:ind w:left="0" w:right="2281" w:firstLine="0"/>
              <w:rPr>
                <w:rFonts w:ascii="Calisto MT" w:hAnsi="Calisto MT"/>
              </w:rPr>
            </w:pPr>
            <w:r w:rsidRPr="0047084E">
              <w:rPr>
                <w:rFonts w:ascii="Calisto MT" w:hAnsi="Calisto MT"/>
              </w:rPr>
              <w:t>boil 1</w:t>
            </w:r>
            <w:r w:rsidRPr="0047084E">
              <w:rPr>
                <w:rFonts w:ascii="Calisto MT" w:hAnsi="Calisto MT"/>
                <w:vertAlign w:val="superscript"/>
              </w:rPr>
              <w:t xml:space="preserve">st </w:t>
            </w:r>
            <w:r w:rsidRPr="0047084E">
              <w:rPr>
                <w:rFonts w:ascii="Calisto MT" w:hAnsi="Calisto MT"/>
              </w:rPr>
              <w:t>soy batch dehydrate 1</w:t>
            </w:r>
            <w:r w:rsidRPr="0047084E">
              <w:rPr>
                <w:rFonts w:ascii="Calisto MT" w:hAnsi="Calisto MT"/>
                <w:vertAlign w:val="superscript"/>
              </w:rPr>
              <w:t xml:space="preserve">st </w:t>
            </w:r>
            <w:r w:rsidRPr="0047084E">
              <w:rPr>
                <w:rFonts w:ascii="Calisto MT" w:hAnsi="Calisto MT"/>
              </w:rPr>
              <w:t>soy batch toast sorghum</w:t>
            </w:r>
          </w:p>
        </w:tc>
        <w:tc>
          <w:tcPr>
            <w:tcW w:w="241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07" w:right="26" w:firstLine="0"/>
              <w:rPr>
                <w:rFonts w:ascii="Calisto MT" w:hAnsi="Calisto MT"/>
              </w:rPr>
            </w:pPr>
            <w:r w:rsidRPr="0047084E">
              <w:rPr>
                <w:rFonts w:ascii="Calisto MT" w:hAnsi="Calisto MT"/>
              </w:rPr>
              <w:t>Air toasted sorghum to cool before storing</w:t>
            </w:r>
          </w:p>
        </w:tc>
      </w:tr>
      <w:tr w:rsidR="00D27DDF" w:rsidRPr="0047084E" w:rsidTr="0024412F">
        <w:trPr>
          <w:trHeight w:val="3028"/>
        </w:trPr>
        <w:tc>
          <w:tcPr>
            <w:tcW w:w="170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07" w:right="0" w:firstLine="0"/>
              <w:rPr>
                <w:rFonts w:ascii="Calisto MT" w:hAnsi="Calisto MT"/>
              </w:rPr>
            </w:pPr>
            <w:r w:rsidRPr="0047084E">
              <w:rPr>
                <w:rFonts w:ascii="Calisto MT" w:hAnsi="Calisto MT"/>
                <w:sz w:val="30"/>
              </w:rPr>
              <w:lastRenderedPageBreak/>
              <w:t>Tuesday</w:t>
            </w:r>
          </w:p>
        </w:tc>
        <w:tc>
          <w:tcPr>
            <w:tcW w:w="829" w:type="dxa"/>
            <w:tcBorders>
              <w:top w:val="single" w:sz="4" w:space="0" w:color="000000"/>
              <w:left w:val="single" w:sz="4" w:space="0" w:color="000000"/>
              <w:bottom w:val="single" w:sz="4" w:space="0" w:color="000000"/>
              <w:right w:val="nil"/>
            </w:tcBorders>
          </w:tcPr>
          <w:p w:rsidR="00D27DDF" w:rsidRPr="0047084E" w:rsidRDefault="00D27DDF" w:rsidP="00E84E0C">
            <w:pPr>
              <w:numPr>
                <w:ilvl w:val="0"/>
                <w:numId w:val="18"/>
              </w:numPr>
              <w:spacing w:after="0" w:line="360" w:lineRule="auto"/>
              <w:ind w:right="0" w:firstLine="0"/>
              <w:jc w:val="center"/>
              <w:rPr>
                <w:rFonts w:ascii="Calisto MT" w:hAnsi="Calisto MT"/>
              </w:rPr>
            </w:pPr>
          </w:p>
          <w:p w:rsidR="00D27DDF" w:rsidRPr="0047084E" w:rsidRDefault="00D27DDF" w:rsidP="00E84E0C">
            <w:pPr>
              <w:numPr>
                <w:ilvl w:val="0"/>
                <w:numId w:val="18"/>
              </w:numPr>
              <w:spacing w:after="0" w:line="360" w:lineRule="auto"/>
              <w:ind w:right="0" w:firstLine="0"/>
              <w:jc w:val="center"/>
              <w:rPr>
                <w:rFonts w:ascii="Calisto MT" w:hAnsi="Calisto MT"/>
              </w:rPr>
            </w:pPr>
          </w:p>
          <w:p w:rsidR="00D27DDF" w:rsidRPr="0047084E" w:rsidRDefault="00D27DDF" w:rsidP="00E84E0C">
            <w:pPr>
              <w:numPr>
                <w:ilvl w:val="0"/>
                <w:numId w:val="18"/>
              </w:numPr>
              <w:spacing w:after="0" w:line="360" w:lineRule="auto"/>
              <w:ind w:right="0" w:firstLine="0"/>
              <w:jc w:val="center"/>
              <w:rPr>
                <w:rFonts w:ascii="Calisto MT" w:hAnsi="Calisto MT"/>
              </w:rPr>
            </w:pPr>
          </w:p>
          <w:p w:rsidR="00D27DDF" w:rsidRPr="0047084E" w:rsidRDefault="00D27DDF" w:rsidP="00E84E0C">
            <w:pPr>
              <w:numPr>
                <w:ilvl w:val="0"/>
                <w:numId w:val="18"/>
              </w:numPr>
              <w:spacing w:after="0" w:line="360" w:lineRule="auto"/>
              <w:ind w:right="0" w:firstLine="0"/>
              <w:jc w:val="center"/>
              <w:rPr>
                <w:rFonts w:ascii="Calisto MT" w:hAnsi="Calisto MT"/>
              </w:rPr>
            </w:pPr>
          </w:p>
          <w:p w:rsidR="00D27DDF" w:rsidRPr="0047084E" w:rsidRDefault="00D27DDF" w:rsidP="00E84E0C">
            <w:pPr>
              <w:numPr>
                <w:ilvl w:val="0"/>
                <w:numId w:val="18"/>
              </w:numPr>
              <w:spacing w:after="0" w:line="360" w:lineRule="auto"/>
              <w:ind w:right="0" w:firstLine="0"/>
              <w:jc w:val="center"/>
              <w:rPr>
                <w:rFonts w:ascii="Calisto MT" w:hAnsi="Calisto MT"/>
              </w:rPr>
            </w:pPr>
          </w:p>
          <w:p w:rsidR="00D27DDF" w:rsidRPr="0047084E" w:rsidRDefault="00D27DDF" w:rsidP="00E84E0C">
            <w:pPr>
              <w:numPr>
                <w:ilvl w:val="0"/>
                <w:numId w:val="18"/>
              </w:numPr>
              <w:spacing w:after="0" w:line="360" w:lineRule="auto"/>
              <w:ind w:right="0" w:firstLine="0"/>
              <w:jc w:val="center"/>
              <w:rPr>
                <w:rFonts w:ascii="Calisto MT" w:hAnsi="Calisto MT"/>
              </w:rPr>
            </w:pPr>
          </w:p>
          <w:p w:rsidR="00D27DDF" w:rsidRPr="0047084E" w:rsidRDefault="00D27DDF" w:rsidP="00E84E0C">
            <w:pPr>
              <w:numPr>
                <w:ilvl w:val="0"/>
                <w:numId w:val="18"/>
              </w:numPr>
              <w:spacing w:after="0" w:line="360" w:lineRule="auto"/>
              <w:ind w:right="0" w:firstLine="0"/>
              <w:jc w:val="center"/>
              <w:rPr>
                <w:rFonts w:ascii="Calisto MT" w:hAnsi="Calisto MT"/>
              </w:rPr>
            </w:pPr>
          </w:p>
        </w:tc>
        <w:tc>
          <w:tcPr>
            <w:tcW w:w="4983" w:type="dxa"/>
            <w:tcBorders>
              <w:top w:val="single" w:sz="4" w:space="0" w:color="000000"/>
              <w:left w:val="nil"/>
              <w:bottom w:val="single" w:sz="4" w:space="0" w:color="000000"/>
              <w:right w:val="single" w:sz="4" w:space="0" w:color="000000"/>
            </w:tcBorders>
          </w:tcPr>
          <w:p w:rsidR="00D27DDF" w:rsidRPr="0047084E" w:rsidRDefault="00D27DDF" w:rsidP="009B2627">
            <w:pPr>
              <w:spacing w:after="0" w:line="360" w:lineRule="auto"/>
              <w:ind w:left="0" w:right="811" w:firstLine="0"/>
              <w:rPr>
                <w:rFonts w:ascii="Calisto MT" w:hAnsi="Calisto MT"/>
              </w:rPr>
            </w:pPr>
            <w:r w:rsidRPr="0047084E">
              <w:rPr>
                <w:rFonts w:ascii="Calisto MT" w:hAnsi="Calisto MT"/>
              </w:rPr>
              <w:t>sprout 3</w:t>
            </w:r>
            <w:r w:rsidRPr="0047084E">
              <w:rPr>
                <w:rFonts w:ascii="Calisto MT" w:hAnsi="Calisto MT"/>
                <w:vertAlign w:val="superscript"/>
              </w:rPr>
              <w:t xml:space="preserve">rd </w:t>
            </w:r>
            <w:r w:rsidRPr="0047084E">
              <w:rPr>
                <w:rFonts w:ascii="Calisto MT" w:hAnsi="Calisto MT"/>
              </w:rPr>
              <w:t>soy batch – 7:30am soak 4</w:t>
            </w:r>
            <w:r w:rsidRPr="0047084E">
              <w:rPr>
                <w:rFonts w:ascii="Calisto MT" w:hAnsi="Calisto MT"/>
                <w:vertAlign w:val="superscript"/>
              </w:rPr>
              <w:t xml:space="preserve">th </w:t>
            </w:r>
            <w:r w:rsidRPr="0047084E">
              <w:rPr>
                <w:rFonts w:ascii="Calisto MT" w:hAnsi="Calisto MT"/>
              </w:rPr>
              <w:t xml:space="preserve">soy batch – 7:30am </w:t>
            </w:r>
            <w:proofErr w:type="spellStart"/>
            <w:r w:rsidRPr="0047084E">
              <w:rPr>
                <w:rFonts w:ascii="Calisto MT" w:hAnsi="Calisto MT"/>
              </w:rPr>
              <w:t>dehaul</w:t>
            </w:r>
            <w:proofErr w:type="spellEnd"/>
            <w:r w:rsidRPr="0047084E">
              <w:rPr>
                <w:rFonts w:ascii="Calisto MT" w:hAnsi="Calisto MT"/>
              </w:rPr>
              <w:t xml:space="preserve"> 2</w:t>
            </w:r>
            <w:r w:rsidRPr="0047084E">
              <w:rPr>
                <w:rFonts w:ascii="Calisto MT" w:hAnsi="Calisto MT"/>
                <w:vertAlign w:val="superscript"/>
              </w:rPr>
              <w:t xml:space="preserve">nd </w:t>
            </w:r>
            <w:r w:rsidRPr="0047084E">
              <w:rPr>
                <w:rFonts w:ascii="Calisto MT" w:hAnsi="Calisto MT"/>
              </w:rPr>
              <w:t>soy batch –7:30am complete drying of 1</w:t>
            </w:r>
            <w:r w:rsidRPr="0047084E">
              <w:rPr>
                <w:rFonts w:ascii="Calisto MT" w:hAnsi="Calisto MT"/>
                <w:vertAlign w:val="superscript"/>
              </w:rPr>
              <w:t xml:space="preserve">st </w:t>
            </w:r>
            <w:r w:rsidRPr="0047084E">
              <w:rPr>
                <w:rFonts w:ascii="Calisto MT" w:hAnsi="Calisto MT"/>
              </w:rPr>
              <w:t>soy batch – 7:30am boil 2</w:t>
            </w:r>
            <w:r w:rsidRPr="0047084E">
              <w:rPr>
                <w:rFonts w:ascii="Calisto MT" w:hAnsi="Calisto MT"/>
                <w:vertAlign w:val="superscript"/>
              </w:rPr>
              <w:t xml:space="preserve">nd </w:t>
            </w:r>
            <w:r w:rsidRPr="0047084E">
              <w:rPr>
                <w:rFonts w:ascii="Calisto MT" w:hAnsi="Calisto MT"/>
              </w:rPr>
              <w:t>soy batch dehydrate 2</w:t>
            </w:r>
            <w:r w:rsidRPr="0047084E">
              <w:rPr>
                <w:rFonts w:ascii="Calisto MT" w:hAnsi="Calisto MT"/>
                <w:vertAlign w:val="superscript"/>
              </w:rPr>
              <w:t xml:space="preserve">nd </w:t>
            </w:r>
            <w:r w:rsidRPr="0047084E">
              <w:rPr>
                <w:rFonts w:ascii="Calisto MT" w:hAnsi="Calisto MT"/>
              </w:rPr>
              <w:t xml:space="preserve">soy batch </w:t>
            </w:r>
            <w:proofErr w:type="spellStart"/>
            <w:r w:rsidRPr="0047084E">
              <w:rPr>
                <w:rFonts w:ascii="Calisto MT" w:hAnsi="Calisto MT"/>
              </w:rPr>
              <w:t>dehaul</w:t>
            </w:r>
            <w:proofErr w:type="spellEnd"/>
            <w:r w:rsidRPr="0047084E">
              <w:rPr>
                <w:rFonts w:ascii="Calisto MT" w:hAnsi="Calisto MT"/>
              </w:rPr>
              <w:t>, sort and store groundnut</w:t>
            </w:r>
          </w:p>
        </w:tc>
        <w:tc>
          <w:tcPr>
            <w:tcW w:w="241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07" w:right="0" w:firstLine="0"/>
              <w:jc w:val="both"/>
              <w:rPr>
                <w:rFonts w:ascii="Calisto MT" w:hAnsi="Calisto MT"/>
              </w:rPr>
            </w:pPr>
            <w:r w:rsidRPr="0047084E">
              <w:rPr>
                <w:rFonts w:ascii="Calisto MT" w:hAnsi="Calisto MT"/>
              </w:rPr>
              <w:t>Air dehydrated soy to cool before storing</w:t>
            </w:r>
          </w:p>
          <w:p w:rsidR="00D27DDF" w:rsidRPr="0047084E" w:rsidRDefault="00D27DDF" w:rsidP="009B2627">
            <w:pPr>
              <w:spacing w:after="0" w:line="360" w:lineRule="auto"/>
              <w:ind w:left="107" w:right="0" w:firstLine="0"/>
              <w:rPr>
                <w:rFonts w:ascii="Calisto MT" w:hAnsi="Calisto MT"/>
              </w:rPr>
            </w:pPr>
            <w:r w:rsidRPr="0047084E">
              <w:rPr>
                <w:rFonts w:ascii="Calisto MT" w:hAnsi="Calisto MT"/>
              </w:rPr>
              <w:t>Air tight storing for groundnut</w:t>
            </w:r>
          </w:p>
        </w:tc>
      </w:tr>
      <w:tr w:rsidR="00D27DDF" w:rsidRPr="0047084E" w:rsidTr="0024412F">
        <w:trPr>
          <w:trHeight w:val="2166"/>
        </w:trPr>
        <w:tc>
          <w:tcPr>
            <w:tcW w:w="170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07" w:right="0" w:firstLine="0"/>
              <w:rPr>
                <w:rFonts w:ascii="Calisto MT" w:hAnsi="Calisto MT"/>
              </w:rPr>
            </w:pPr>
            <w:r w:rsidRPr="0047084E">
              <w:rPr>
                <w:rFonts w:ascii="Calisto MT" w:hAnsi="Calisto MT"/>
                <w:sz w:val="30"/>
              </w:rPr>
              <w:t>Wednesday</w:t>
            </w:r>
          </w:p>
        </w:tc>
        <w:tc>
          <w:tcPr>
            <w:tcW w:w="829" w:type="dxa"/>
            <w:tcBorders>
              <w:top w:val="single" w:sz="4" w:space="0" w:color="000000"/>
              <w:left w:val="single" w:sz="4" w:space="0" w:color="000000"/>
              <w:bottom w:val="single" w:sz="4" w:space="0" w:color="000000"/>
              <w:right w:val="nil"/>
            </w:tcBorders>
          </w:tcPr>
          <w:p w:rsidR="00D27DDF" w:rsidRPr="0047084E" w:rsidRDefault="00D27DDF" w:rsidP="00E84E0C">
            <w:pPr>
              <w:numPr>
                <w:ilvl w:val="0"/>
                <w:numId w:val="19"/>
              </w:numPr>
              <w:spacing w:after="0" w:line="360" w:lineRule="auto"/>
              <w:ind w:right="0" w:firstLine="0"/>
              <w:jc w:val="center"/>
              <w:rPr>
                <w:rFonts w:ascii="Calisto MT" w:hAnsi="Calisto MT"/>
              </w:rPr>
            </w:pPr>
          </w:p>
          <w:p w:rsidR="00D27DDF" w:rsidRPr="0047084E" w:rsidRDefault="00D27DDF" w:rsidP="00E84E0C">
            <w:pPr>
              <w:numPr>
                <w:ilvl w:val="0"/>
                <w:numId w:val="19"/>
              </w:numPr>
              <w:spacing w:after="0" w:line="360" w:lineRule="auto"/>
              <w:ind w:right="0" w:firstLine="0"/>
              <w:jc w:val="center"/>
              <w:rPr>
                <w:rFonts w:ascii="Calisto MT" w:hAnsi="Calisto MT"/>
              </w:rPr>
            </w:pPr>
          </w:p>
          <w:p w:rsidR="00D27DDF" w:rsidRPr="0047084E" w:rsidRDefault="00D27DDF" w:rsidP="00E84E0C">
            <w:pPr>
              <w:numPr>
                <w:ilvl w:val="0"/>
                <w:numId w:val="19"/>
              </w:numPr>
              <w:spacing w:after="0" w:line="360" w:lineRule="auto"/>
              <w:ind w:right="0" w:firstLine="0"/>
              <w:jc w:val="center"/>
              <w:rPr>
                <w:rFonts w:ascii="Calisto MT" w:hAnsi="Calisto MT"/>
              </w:rPr>
            </w:pPr>
          </w:p>
          <w:p w:rsidR="00D27DDF" w:rsidRPr="0047084E" w:rsidRDefault="00D27DDF" w:rsidP="00E84E0C">
            <w:pPr>
              <w:numPr>
                <w:ilvl w:val="0"/>
                <w:numId w:val="19"/>
              </w:numPr>
              <w:spacing w:after="0" w:line="360" w:lineRule="auto"/>
              <w:ind w:right="0" w:firstLine="0"/>
              <w:jc w:val="center"/>
              <w:rPr>
                <w:rFonts w:ascii="Calisto MT" w:hAnsi="Calisto MT"/>
              </w:rPr>
            </w:pPr>
          </w:p>
          <w:p w:rsidR="00D27DDF" w:rsidRPr="0047084E" w:rsidRDefault="00D27DDF" w:rsidP="00E84E0C">
            <w:pPr>
              <w:numPr>
                <w:ilvl w:val="0"/>
                <w:numId w:val="19"/>
              </w:numPr>
              <w:spacing w:after="0" w:line="360" w:lineRule="auto"/>
              <w:ind w:right="0" w:firstLine="0"/>
              <w:jc w:val="center"/>
              <w:rPr>
                <w:rFonts w:ascii="Calisto MT" w:hAnsi="Calisto MT"/>
              </w:rPr>
            </w:pPr>
          </w:p>
        </w:tc>
        <w:tc>
          <w:tcPr>
            <w:tcW w:w="4983" w:type="dxa"/>
            <w:tcBorders>
              <w:top w:val="single" w:sz="4" w:space="0" w:color="000000"/>
              <w:left w:val="nil"/>
              <w:bottom w:val="single" w:sz="4" w:space="0" w:color="000000"/>
              <w:right w:val="single" w:sz="4" w:space="0" w:color="000000"/>
            </w:tcBorders>
          </w:tcPr>
          <w:p w:rsidR="00D27DDF" w:rsidRPr="0047084E" w:rsidRDefault="00D27DDF" w:rsidP="009B2627">
            <w:pPr>
              <w:spacing w:after="0" w:line="360" w:lineRule="auto"/>
              <w:ind w:left="0" w:right="1720" w:firstLine="0"/>
              <w:rPr>
                <w:rFonts w:ascii="Calisto MT" w:hAnsi="Calisto MT"/>
              </w:rPr>
            </w:pPr>
            <w:r w:rsidRPr="0047084E">
              <w:rPr>
                <w:rFonts w:ascii="Calisto MT" w:hAnsi="Calisto MT"/>
              </w:rPr>
              <w:t>sprout 4</w:t>
            </w:r>
            <w:r w:rsidRPr="0047084E">
              <w:rPr>
                <w:rFonts w:ascii="Calisto MT" w:hAnsi="Calisto MT"/>
                <w:vertAlign w:val="superscript"/>
              </w:rPr>
              <w:t xml:space="preserve">th </w:t>
            </w:r>
            <w:r w:rsidRPr="0047084E">
              <w:rPr>
                <w:rFonts w:ascii="Calisto MT" w:hAnsi="Calisto MT"/>
              </w:rPr>
              <w:t xml:space="preserve">soy batch – 7:30am </w:t>
            </w:r>
            <w:proofErr w:type="spellStart"/>
            <w:r w:rsidRPr="0047084E">
              <w:rPr>
                <w:rFonts w:ascii="Calisto MT" w:hAnsi="Calisto MT"/>
              </w:rPr>
              <w:t>dehaul</w:t>
            </w:r>
            <w:proofErr w:type="spellEnd"/>
            <w:r w:rsidRPr="0047084E">
              <w:rPr>
                <w:rFonts w:ascii="Calisto MT" w:hAnsi="Calisto MT"/>
              </w:rPr>
              <w:t xml:space="preserve"> 3</w:t>
            </w:r>
            <w:r w:rsidRPr="0047084E">
              <w:rPr>
                <w:rFonts w:ascii="Calisto MT" w:hAnsi="Calisto MT"/>
                <w:vertAlign w:val="superscript"/>
              </w:rPr>
              <w:t xml:space="preserve">rd </w:t>
            </w:r>
            <w:r w:rsidRPr="0047084E">
              <w:rPr>
                <w:rFonts w:ascii="Calisto MT" w:hAnsi="Calisto MT"/>
              </w:rPr>
              <w:t>soy batch – 7:30am complete drying of 2</w:t>
            </w:r>
            <w:r w:rsidRPr="0047084E">
              <w:rPr>
                <w:rFonts w:ascii="Calisto MT" w:hAnsi="Calisto MT"/>
                <w:vertAlign w:val="superscript"/>
              </w:rPr>
              <w:t xml:space="preserve">nd </w:t>
            </w:r>
            <w:r w:rsidRPr="0047084E">
              <w:rPr>
                <w:rFonts w:ascii="Calisto MT" w:hAnsi="Calisto MT"/>
              </w:rPr>
              <w:t>soy batch boil 3</w:t>
            </w:r>
            <w:r w:rsidRPr="0047084E">
              <w:rPr>
                <w:rFonts w:ascii="Calisto MT" w:hAnsi="Calisto MT"/>
                <w:vertAlign w:val="superscript"/>
              </w:rPr>
              <w:t xml:space="preserve">rd </w:t>
            </w:r>
            <w:r w:rsidRPr="0047084E">
              <w:rPr>
                <w:rFonts w:ascii="Calisto MT" w:hAnsi="Calisto MT"/>
              </w:rPr>
              <w:t>soy batch dehydrate 3</w:t>
            </w:r>
            <w:r w:rsidRPr="0047084E">
              <w:rPr>
                <w:rFonts w:ascii="Calisto MT" w:hAnsi="Calisto MT"/>
                <w:vertAlign w:val="superscript"/>
              </w:rPr>
              <w:t xml:space="preserve">rd </w:t>
            </w:r>
            <w:r w:rsidRPr="0047084E">
              <w:rPr>
                <w:rFonts w:ascii="Calisto MT" w:hAnsi="Calisto MT"/>
              </w:rPr>
              <w:t>soy batch</w:t>
            </w:r>
          </w:p>
        </w:tc>
        <w:tc>
          <w:tcPr>
            <w:tcW w:w="241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07" w:right="0" w:firstLine="0"/>
              <w:jc w:val="both"/>
              <w:rPr>
                <w:rFonts w:ascii="Calisto MT" w:hAnsi="Calisto MT"/>
              </w:rPr>
            </w:pPr>
            <w:r w:rsidRPr="0047084E">
              <w:rPr>
                <w:rFonts w:ascii="Calisto MT" w:hAnsi="Calisto MT"/>
              </w:rPr>
              <w:t>Air dehydrated soy to cool before storing</w:t>
            </w:r>
          </w:p>
        </w:tc>
      </w:tr>
      <w:tr w:rsidR="00D27DDF" w:rsidRPr="0047084E" w:rsidTr="0024412F">
        <w:trPr>
          <w:trHeight w:val="2166"/>
        </w:trPr>
        <w:tc>
          <w:tcPr>
            <w:tcW w:w="170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07" w:right="0" w:firstLine="0"/>
              <w:rPr>
                <w:rFonts w:ascii="Calisto MT" w:hAnsi="Calisto MT"/>
              </w:rPr>
            </w:pPr>
            <w:r w:rsidRPr="0047084E">
              <w:rPr>
                <w:rFonts w:ascii="Calisto MT" w:hAnsi="Calisto MT"/>
                <w:sz w:val="30"/>
              </w:rPr>
              <w:t>Thursday</w:t>
            </w:r>
          </w:p>
        </w:tc>
        <w:tc>
          <w:tcPr>
            <w:tcW w:w="829" w:type="dxa"/>
            <w:tcBorders>
              <w:top w:val="single" w:sz="4" w:space="0" w:color="000000"/>
              <w:left w:val="single" w:sz="4" w:space="0" w:color="000000"/>
              <w:bottom w:val="single" w:sz="4" w:space="0" w:color="000000"/>
              <w:right w:val="nil"/>
            </w:tcBorders>
          </w:tcPr>
          <w:p w:rsidR="00D27DDF" w:rsidRPr="0047084E" w:rsidRDefault="00D27DDF" w:rsidP="00E84E0C">
            <w:pPr>
              <w:numPr>
                <w:ilvl w:val="0"/>
                <w:numId w:val="20"/>
              </w:numPr>
              <w:spacing w:after="0" w:line="360" w:lineRule="auto"/>
              <w:ind w:right="0" w:firstLine="0"/>
              <w:jc w:val="center"/>
              <w:rPr>
                <w:rFonts w:ascii="Calisto MT" w:hAnsi="Calisto MT"/>
              </w:rPr>
            </w:pPr>
          </w:p>
          <w:p w:rsidR="00D27DDF" w:rsidRPr="0047084E" w:rsidRDefault="00D27DDF" w:rsidP="00E84E0C">
            <w:pPr>
              <w:numPr>
                <w:ilvl w:val="0"/>
                <w:numId w:val="20"/>
              </w:numPr>
              <w:spacing w:after="0" w:line="360" w:lineRule="auto"/>
              <w:ind w:right="0" w:firstLine="0"/>
              <w:jc w:val="center"/>
              <w:rPr>
                <w:rFonts w:ascii="Calisto MT" w:hAnsi="Calisto MT"/>
              </w:rPr>
            </w:pPr>
          </w:p>
          <w:p w:rsidR="00D27DDF" w:rsidRPr="0047084E" w:rsidRDefault="00D27DDF" w:rsidP="00E84E0C">
            <w:pPr>
              <w:numPr>
                <w:ilvl w:val="0"/>
                <w:numId w:val="20"/>
              </w:numPr>
              <w:spacing w:after="0" w:line="360" w:lineRule="auto"/>
              <w:ind w:right="0" w:firstLine="0"/>
              <w:jc w:val="center"/>
              <w:rPr>
                <w:rFonts w:ascii="Calisto MT" w:hAnsi="Calisto MT"/>
              </w:rPr>
            </w:pPr>
          </w:p>
          <w:p w:rsidR="00D27DDF" w:rsidRPr="0047084E" w:rsidRDefault="00D27DDF" w:rsidP="00E84E0C">
            <w:pPr>
              <w:numPr>
                <w:ilvl w:val="0"/>
                <w:numId w:val="20"/>
              </w:numPr>
              <w:spacing w:after="0" w:line="360" w:lineRule="auto"/>
              <w:ind w:right="0" w:firstLine="0"/>
              <w:jc w:val="center"/>
              <w:rPr>
                <w:rFonts w:ascii="Calisto MT" w:hAnsi="Calisto MT"/>
              </w:rPr>
            </w:pPr>
          </w:p>
          <w:p w:rsidR="00D27DDF" w:rsidRPr="0047084E" w:rsidRDefault="00D27DDF" w:rsidP="00E84E0C">
            <w:pPr>
              <w:numPr>
                <w:ilvl w:val="0"/>
                <w:numId w:val="20"/>
              </w:numPr>
              <w:spacing w:after="0" w:line="360" w:lineRule="auto"/>
              <w:ind w:right="0" w:firstLine="0"/>
              <w:jc w:val="center"/>
              <w:rPr>
                <w:rFonts w:ascii="Calisto MT" w:hAnsi="Calisto MT"/>
              </w:rPr>
            </w:pPr>
          </w:p>
        </w:tc>
        <w:tc>
          <w:tcPr>
            <w:tcW w:w="4983" w:type="dxa"/>
            <w:tcBorders>
              <w:top w:val="single" w:sz="4" w:space="0" w:color="000000"/>
              <w:left w:val="nil"/>
              <w:bottom w:val="single" w:sz="4" w:space="0" w:color="000000"/>
              <w:right w:val="single" w:sz="4" w:space="0" w:color="000000"/>
            </w:tcBorders>
          </w:tcPr>
          <w:p w:rsidR="00D27DDF" w:rsidRPr="0047084E" w:rsidRDefault="00D27DDF" w:rsidP="009B2627">
            <w:pPr>
              <w:spacing w:after="0" w:line="360" w:lineRule="auto"/>
              <w:ind w:left="0" w:right="784" w:firstLine="0"/>
              <w:rPr>
                <w:rFonts w:ascii="Calisto MT" w:hAnsi="Calisto MT"/>
              </w:rPr>
            </w:pPr>
            <w:proofErr w:type="spellStart"/>
            <w:r w:rsidRPr="0047084E">
              <w:rPr>
                <w:rFonts w:ascii="Calisto MT" w:hAnsi="Calisto MT"/>
              </w:rPr>
              <w:t>dehaul</w:t>
            </w:r>
            <w:proofErr w:type="spellEnd"/>
            <w:r w:rsidRPr="0047084E">
              <w:rPr>
                <w:rFonts w:ascii="Calisto MT" w:hAnsi="Calisto MT"/>
              </w:rPr>
              <w:t xml:space="preserve"> 4</w:t>
            </w:r>
            <w:r w:rsidRPr="0047084E">
              <w:rPr>
                <w:rFonts w:ascii="Calisto MT" w:hAnsi="Calisto MT"/>
                <w:vertAlign w:val="superscript"/>
              </w:rPr>
              <w:t xml:space="preserve">th </w:t>
            </w:r>
            <w:r w:rsidRPr="0047084E">
              <w:rPr>
                <w:rFonts w:ascii="Calisto MT" w:hAnsi="Calisto MT"/>
              </w:rPr>
              <w:t>soy batch – 7:30am complete drying of 3</w:t>
            </w:r>
            <w:r w:rsidRPr="0047084E">
              <w:rPr>
                <w:rFonts w:ascii="Calisto MT" w:hAnsi="Calisto MT"/>
                <w:vertAlign w:val="superscript"/>
              </w:rPr>
              <w:t xml:space="preserve">rd </w:t>
            </w:r>
            <w:r w:rsidRPr="0047084E">
              <w:rPr>
                <w:rFonts w:ascii="Calisto MT" w:hAnsi="Calisto MT"/>
              </w:rPr>
              <w:t>soy batch – 7:30am boil 4</w:t>
            </w:r>
            <w:r w:rsidRPr="0047084E">
              <w:rPr>
                <w:rFonts w:ascii="Calisto MT" w:hAnsi="Calisto MT"/>
                <w:vertAlign w:val="superscript"/>
              </w:rPr>
              <w:t xml:space="preserve">th </w:t>
            </w:r>
            <w:r w:rsidRPr="0047084E">
              <w:rPr>
                <w:rFonts w:ascii="Calisto MT" w:hAnsi="Calisto MT"/>
              </w:rPr>
              <w:t>soy batch dehydrate 4</w:t>
            </w:r>
            <w:r w:rsidRPr="0047084E">
              <w:rPr>
                <w:rFonts w:ascii="Calisto MT" w:hAnsi="Calisto MT"/>
                <w:vertAlign w:val="superscript"/>
              </w:rPr>
              <w:t xml:space="preserve">th </w:t>
            </w:r>
            <w:r w:rsidRPr="0047084E">
              <w:rPr>
                <w:rFonts w:ascii="Calisto MT" w:hAnsi="Calisto MT"/>
              </w:rPr>
              <w:t>soy batch toast soy batches 1-3</w:t>
            </w:r>
          </w:p>
        </w:tc>
        <w:tc>
          <w:tcPr>
            <w:tcW w:w="241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07" w:right="0" w:firstLine="0"/>
              <w:rPr>
                <w:rFonts w:ascii="Calisto MT" w:hAnsi="Calisto MT"/>
              </w:rPr>
            </w:pPr>
            <w:r w:rsidRPr="0047084E">
              <w:rPr>
                <w:rFonts w:ascii="Calisto MT" w:hAnsi="Calisto MT"/>
              </w:rPr>
              <w:t>Air toasted soy to cool before storing</w:t>
            </w:r>
          </w:p>
        </w:tc>
      </w:tr>
      <w:tr w:rsidR="00D27DDF" w:rsidRPr="0047084E" w:rsidTr="0024412F">
        <w:trPr>
          <w:trHeight w:val="2597"/>
        </w:trPr>
        <w:tc>
          <w:tcPr>
            <w:tcW w:w="170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07" w:right="0" w:firstLine="0"/>
              <w:rPr>
                <w:rFonts w:ascii="Calisto MT" w:hAnsi="Calisto MT"/>
              </w:rPr>
            </w:pPr>
            <w:r w:rsidRPr="0047084E">
              <w:rPr>
                <w:rFonts w:ascii="Calisto MT" w:hAnsi="Calisto MT"/>
                <w:sz w:val="30"/>
              </w:rPr>
              <w:t>Friday</w:t>
            </w:r>
          </w:p>
        </w:tc>
        <w:tc>
          <w:tcPr>
            <w:tcW w:w="829" w:type="dxa"/>
            <w:tcBorders>
              <w:top w:val="single" w:sz="4" w:space="0" w:color="000000"/>
              <w:left w:val="single" w:sz="4" w:space="0" w:color="000000"/>
              <w:bottom w:val="single" w:sz="4" w:space="0" w:color="000000"/>
              <w:right w:val="nil"/>
            </w:tcBorders>
          </w:tcPr>
          <w:p w:rsidR="00D27DDF" w:rsidRPr="0047084E" w:rsidRDefault="00D27DDF" w:rsidP="00E84E0C">
            <w:pPr>
              <w:numPr>
                <w:ilvl w:val="0"/>
                <w:numId w:val="21"/>
              </w:numPr>
              <w:spacing w:after="0" w:line="360" w:lineRule="auto"/>
              <w:ind w:right="0" w:firstLine="0"/>
              <w:jc w:val="center"/>
              <w:rPr>
                <w:rFonts w:ascii="Calisto MT" w:hAnsi="Calisto MT"/>
              </w:rPr>
            </w:pPr>
          </w:p>
          <w:p w:rsidR="00D27DDF" w:rsidRPr="0047084E" w:rsidRDefault="00D27DDF" w:rsidP="00E84E0C">
            <w:pPr>
              <w:numPr>
                <w:ilvl w:val="0"/>
                <w:numId w:val="21"/>
              </w:numPr>
              <w:spacing w:after="0" w:line="360" w:lineRule="auto"/>
              <w:ind w:right="0" w:firstLine="0"/>
              <w:jc w:val="center"/>
              <w:rPr>
                <w:rFonts w:ascii="Calisto MT" w:hAnsi="Calisto MT"/>
              </w:rPr>
            </w:pPr>
          </w:p>
          <w:p w:rsidR="00D27DDF" w:rsidRPr="0047084E" w:rsidRDefault="00D27DDF" w:rsidP="00E84E0C">
            <w:pPr>
              <w:numPr>
                <w:ilvl w:val="0"/>
                <w:numId w:val="21"/>
              </w:numPr>
              <w:spacing w:after="0" w:line="360" w:lineRule="auto"/>
              <w:ind w:right="0" w:firstLine="0"/>
              <w:jc w:val="center"/>
              <w:rPr>
                <w:rFonts w:ascii="Calisto MT" w:hAnsi="Calisto MT"/>
              </w:rPr>
            </w:pPr>
          </w:p>
          <w:p w:rsidR="00D27DDF" w:rsidRPr="0047084E" w:rsidRDefault="00D27DDF" w:rsidP="00E84E0C">
            <w:pPr>
              <w:numPr>
                <w:ilvl w:val="0"/>
                <w:numId w:val="21"/>
              </w:numPr>
              <w:spacing w:after="0" w:line="360" w:lineRule="auto"/>
              <w:ind w:right="0" w:firstLine="0"/>
              <w:jc w:val="center"/>
              <w:rPr>
                <w:rFonts w:ascii="Calisto MT" w:hAnsi="Calisto MT"/>
              </w:rPr>
            </w:pPr>
          </w:p>
          <w:p w:rsidR="00D27DDF" w:rsidRPr="0047084E" w:rsidRDefault="00D27DDF" w:rsidP="00E84E0C">
            <w:pPr>
              <w:numPr>
                <w:ilvl w:val="0"/>
                <w:numId w:val="21"/>
              </w:numPr>
              <w:spacing w:after="0" w:line="360" w:lineRule="auto"/>
              <w:ind w:right="0" w:firstLine="0"/>
              <w:jc w:val="center"/>
              <w:rPr>
                <w:rFonts w:ascii="Calisto MT" w:hAnsi="Calisto MT"/>
              </w:rPr>
            </w:pPr>
          </w:p>
          <w:p w:rsidR="00D27DDF" w:rsidRPr="0047084E" w:rsidRDefault="00D27DDF" w:rsidP="00E84E0C">
            <w:pPr>
              <w:numPr>
                <w:ilvl w:val="0"/>
                <w:numId w:val="21"/>
              </w:numPr>
              <w:spacing w:after="0" w:line="360" w:lineRule="auto"/>
              <w:ind w:right="0" w:firstLine="0"/>
              <w:jc w:val="center"/>
              <w:rPr>
                <w:rFonts w:ascii="Calisto MT" w:hAnsi="Calisto MT"/>
              </w:rPr>
            </w:pPr>
          </w:p>
        </w:tc>
        <w:tc>
          <w:tcPr>
            <w:tcW w:w="4983" w:type="dxa"/>
            <w:tcBorders>
              <w:top w:val="single" w:sz="4" w:space="0" w:color="000000"/>
              <w:left w:val="nil"/>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Complete drying of 4</w:t>
            </w:r>
            <w:r w:rsidRPr="0047084E">
              <w:rPr>
                <w:rFonts w:ascii="Calisto MT" w:hAnsi="Calisto MT"/>
                <w:vertAlign w:val="superscript"/>
              </w:rPr>
              <w:t xml:space="preserve">th </w:t>
            </w:r>
            <w:r w:rsidRPr="0047084E">
              <w:rPr>
                <w:rFonts w:ascii="Calisto MT" w:hAnsi="Calisto MT"/>
              </w:rPr>
              <w:t>soy batch – 7:30am</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Toast 4</w:t>
            </w:r>
            <w:r w:rsidRPr="0047084E">
              <w:rPr>
                <w:rFonts w:ascii="Calisto MT" w:hAnsi="Calisto MT"/>
                <w:vertAlign w:val="superscript"/>
              </w:rPr>
              <w:t xml:space="preserve">th </w:t>
            </w:r>
            <w:r w:rsidRPr="0047084E">
              <w:rPr>
                <w:rFonts w:ascii="Calisto MT" w:hAnsi="Calisto MT"/>
              </w:rPr>
              <w:t>soy batch</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Grinding of processed grains</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Air final product to cool for 2 hours</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Sort, wash and dehydrate sorghum</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Package (200g/pack) and seal</w:t>
            </w:r>
          </w:p>
        </w:tc>
        <w:tc>
          <w:tcPr>
            <w:tcW w:w="241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07" w:right="0" w:firstLine="0"/>
              <w:rPr>
                <w:rFonts w:ascii="Calisto MT" w:hAnsi="Calisto MT"/>
              </w:rPr>
            </w:pPr>
            <w:r w:rsidRPr="0047084E">
              <w:rPr>
                <w:rFonts w:ascii="Calisto MT" w:hAnsi="Calisto MT"/>
              </w:rPr>
              <w:t>Grinding ratio – 3:2:1</w:t>
            </w:r>
          </w:p>
          <w:p w:rsidR="00D27DDF" w:rsidRPr="0047084E" w:rsidRDefault="00D27DDF" w:rsidP="009B2627">
            <w:pPr>
              <w:spacing w:after="0" w:line="360" w:lineRule="auto"/>
              <w:ind w:left="107" w:right="2" w:firstLine="0"/>
              <w:rPr>
                <w:rFonts w:ascii="Calisto MT" w:hAnsi="Calisto MT"/>
              </w:rPr>
            </w:pPr>
            <w:r w:rsidRPr="0047084E">
              <w:rPr>
                <w:rFonts w:ascii="Calisto MT" w:hAnsi="Calisto MT"/>
              </w:rPr>
              <w:t>Air dehydrated sorghum to cool before storing</w:t>
            </w:r>
          </w:p>
        </w:tc>
      </w:tr>
    </w:tbl>
    <w:p w:rsidR="00D27DDF" w:rsidRPr="0047084E" w:rsidRDefault="00D27DDF" w:rsidP="009B2627">
      <w:pPr>
        <w:spacing w:after="0" w:line="360" w:lineRule="auto"/>
        <w:ind w:left="0" w:firstLine="0"/>
        <w:rPr>
          <w:rFonts w:ascii="Calisto MT" w:hAnsi="Calisto MT"/>
        </w:rPr>
      </w:pPr>
    </w:p>
    <w:p w:rsidR="00D27DDF" w:rsidRPr="0044406D" w:rsidRDefault="00D27DDF" w:rsidP="00E84E0C">
      <w:pPr>
        <w:pStyle w:val="ListParagraph"/>
        <w:numPr>
          <w:ilvl w:val="0"/>
          <w:numId w:val="141"/>
        </w:numPr>
        <w:spacing w:after="0" w:line="360" w:lineRule="auto"/>
        <w:rPr>
          <w:rFonts w:ascii="Calisto MT" w:hAnsi="Calisto MT"/>
        </w:rPr>
      </w:pPr>
      <w:r w:rsidRPr="0044406D">
        <w:rPr>
          <w:rFonts w:ascii="Calisto MT" w:hAnsi="Calisto MT"/>
        </w:rPr>
        <w:t>I participated in the sorting and washing of sorghum</w:t>
      </w:r>
    </w:p>
    <w:p w:rsidR="00D27DDF" w:rsidRPr="0044406D" w:rsidRDefault="00D27DDF" w:rsidP="00E84E0C">
      <w:pPr>
        <w:pStyle w:val="ListParagraph"/>
        <w:numPr>
          <w:ilvl w:val="0"/>
          <w:numId w:val="141"/>
        </w:numPr>
        <w:spacing w:after="0" w:line="360" w:lineRule="auto"/>
        <w:ind w:right="2990"/>
        <w:rPr>
          <w:rFonts w:ascii="Calisto MT" w:hAnsi="Calisto MT"/>
        </w:rPr>
      </w:pPr>
      <w:r w:rsidRPr="0044406D">
        <w:rPr>
          <w:rFonts w:ascii="Calisto MT" w:hAnsi="Calisto MT"/>
        </w:rPr>
        <w:t xml:space="preserve">I learnt to toast soya beans and sorghum </w:t>
      </w:r>
    </w:p>
    <w:p w:rsidR="00D27DDF" w:rsidRPr="0044406D" w:rsidRDefault="00D27DDF" w:rsidP="00E84E0C">
      <w:pPr>
        <w:pStyle w:val="ListParagraph"/>
        <w:numPr>
          <w:ilvl w:val="0"/>
          <w:numId w:val="141"/>
        </w:numPr>
        <w:spacing w:after="0" w:line="360" w:lineRule="auto"/>
        <w:ind w:right="2990"/>
        <w:rPr>
          <w:rFonts w:ascii="Calisto MT" w:hAnsi="Calisto MT"/>
        </w:rPr>
      </w:pPr>
      <w:r w:rsidRPr="0044406D">
        <w:rPr>
          <w:rFonts w:ascii="Calisto MT" w:hAnsi="Calisto MT"/>
        </w:rPr>
        <w:t xml:space="preserve">I assisted in the </w:t>
      </w:r>
      <w:proofErr w:type="spellStart"/>
      <w:r w:rsidRPr="0044406D">
        <w:rPr>
          <w:rFonts w:ascii="Calisto MT" w:hAnsi="Calisto MT"/>
        </w:rPr>
        <w:t>dehauling</w:t>
      </w:r>
      <w:proofErr w:type="spellEnd"/>
      <w:r w:rsidRPr="0044406D">
        <w:rPr>
          <w:rFonts w:ascii="Calisto MT" w:hAnsi="Calisto MT"/>
        </w:rPr>
        <w:t xml:space="preserve"> of groundnut.</w:t>
      </w:r>
    </w:p>
    <w:p w:rsidR="00D27DDF" w:rsidRPr="0044406D" w:rsidRDefault="00D27DDF" w:rsidP="00E84E0C">
      <w:pPr>
        <w:pStyle w:val="ListParagraph"/>
        <w:numPr>
          <w:ilvl w:val="0"/>
          <w:numId w:val="141"/>
        </w:numPr>
        <w:spacing w:after="0" w:line="360" w:lineRule="auto"/>
        <w:ind w:right="2990"/>
        <w:rPr>
          <w:rFonts w:ascii="Calisto MT" w:hAnsi="Calisto MT"/>
        </w:rPr>
      </w:pPr>
      <w:r w:rsidRPr="0044406D">
        <w:rPr>
          <w:rFonts w:ascii="Calisto MT" w:hAnsi="Calisto MT"/>
        </w:rPr>
        <w:t>i helpe</w:t>
      </w:r>
      <w:r>
        <w:rPr>
          <w:rFonts w:ascii="Calisto MT" w:hAnsi="Calisto MT"/>
        </w:rPr>
        <w:t xml:space="preserve">d in packing the formulas after </w:t>
      </w:r>
      <w:r w:rsidRPr="0044406D">
        <w:rPr>
          <w:rFonts w:ascii="Calisto MT" w:hAnsi="Calisto MT"/>
        </w:rPr>
        <w:t>processing</w:t>
      </w:r>
    </w:p>
    <w:p w:rsidR="00D27DDF" w:rsidRPr="0044406D" w:rsidRDefault="00D27DDF" w:rsidP="00E84E0C">
      <w:pPr>
        <w:pStyle w:val="ListParagraph"/>
        <w:numPr>
          <w:ilvl w:val="0"/>
          <w:numId w:val="141"/>
        </w:numPr>
        <w:spacing w:after="0" w:line="360" w:lineRule="auto"/>
        <w:ind w:right="2990"/>
        <w:rPr>
          <w:rFonts w:ascii="Calisto MT" w:hAnsi="Calisto MT"/>
        </w:rPr>
      </w:pPr>
      <w:r w:rsidRPr="0044406D">
        <w:rPr>
          <w:rFonts w:ascii="Calisto MT" w:hAnsi="Calisto MT"/>
        </w:rPr>
        <w:t>I helped in drying the soya beans</w:t>
      </w:r>
    </w:p>
    <w:p w:rsidR="00D27DDF" w:rsidRPr="0047084E" w:rsidRDefault="00D27DDF" w:rsidP="009B2627">
      <w:pPr>
        <w:spacing w:after="0" w:line="360" w:lineRule="auto"/>
        <w:ind w:left="0" w:right="0" w:firstLine="0"/>
        <w:rPr>
          <w:rFonts w:ascii="Calisto MT" w:hAnsi="Calisto MT"/>
        </w:rPr>
      </w:pPr>
    </w:p>
    <w:p w:rsidR="00D27DDF" w:rsidRPr="0047084E" w:rsidRDefault="00D27DDF" w:rsidP="009B2627">
      <w:pPr>
        <w:spacing w:after="0" w:line="360" w:lineRule="auto"/>
        <w:ind w:left="0" w:right="0" w:firstLine="0"/>
        <w:rPr>
          <w:rFonts w:ascii="Calisto MT" w:hAnsi="Calisto MT"/>
        </w:rPr>
      </w:pPr>
      <w:r w:rsidRPr="0047084E">
        <w:rPr>
          <w:rFonts w:ascii="Calisto MT" w:hAnsi="Calisto MT"/>
          <w:noProof/>
        </w:rPr>
        <w:lastRenderedPageBreak/>
        <w:drawing>
          <wp:inline distT="0" distB="0" distL="0" distR="0" wp14:anchorId="0E155BC6" wp14:editId="646E815C">
            <wp:extent cx="2627003" cy="3047259"/>
            <wp:effectExtent l="0" t="0" r="0" b="0"/>
            <wp:docPr id="103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5" cstate="print"/>
                    <a:srcRect/>
                    <a:stretch/>
                  </pic:blipFill>
                  <pic:spPr>
                    <a:xfrm>
                      <a:off x="0" y="0"/>
                      <a:ext cx="2627003" cy="3047259"/>
                    </a:xfrm>
                    <a:prstGeom prst="rect">
                      <a:avLst/>
                    </a:prstGeom>
                  </pic:spPr>
                </pic:pic>
              </a:graphicData>
            </a:graphic>
          </wp:inline>
        </w:drawing>
      </w:r>
      <w:r w:rsidRPr="0047084E">
        <w:rPr>
          <w:rFonts w:ascii="Calisto MT" w:hAnsi="Calisto MT"/>
          <w:noProof/>
        </w:rPr>
        <w:drawing>
          <wp:inline distT="0" distB="0" distL="0" distR="0" wp14:anchorId="7E659CBB" wp14:editId="1B3AAADF">
            <wp:extent cx="2439042" cy="3010865"/>
            <wp:effectExtent l="0" t="0" r="0" b="0"/>
            <wp:docPr id="103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6" cstate="print"/>
                    <a:srcRect/>
                    <a:stretch/>
                  </pic:blipFill>
                  <pic:spPr>
                    <a:xfrm>
                      <a:off x="0" y="0"/>
                      <a:ext cx="2439042" cy="3010865"/>
                    </a:xfrm>
                    <a:prstGeom prst="rect">
                      <a:avLst/>
                    </a:prstGeom>
                  </pic:spPr>
                </pic:pic>
              </a:graphicData>
            </a:graphic>
          </wp:inline>
        </w:drawing>
      </w:r>
    </w:p>
    <w:p w:rsidR="00D27DDF" w:rsidRPr="0047084E" w:rsidRDefault="00C81133" w:rsidP="009B2627">
      <w:pPr>
        <w:spacing w:after="0" w:line="360" w:lineRule="auto"/>
        <w:ind w:left="0" w:right="0" w:firstLine="0"/>
        <w:rPr>
          <w:rFonts w:ascii="Calisto MT" w:hAnsi="Calisto MT"/>
          <w:b/>
          <w:bCs/>
        </w:rPr>
      </w:pPr>
      <w:r>
        <w:rPr>
          <w:rFonts w:ascii="Calisto MT" w:hAnsi="Calisto MT"/>
          <w:b/>
          <w:bCs/>
        </w:rPr>
        <w:t>Plate 4</w:t>
      </w:r>
      <w:r w:rsidR="00D27DDF" w:rsidRPr="0047084E">
        <w:rPr>
          <w:rFonts w:ascii="Calisto MT" w:hAnsi="Calisto MT"/>
          <w:b/>
          <w:bCs/>
        </w:rPr>
        <w:t xml:space="preserve">: An image of me washing and also drying soya beans with dehydrator </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noProof/>
        </w:rPr>
        <w:drawing>
          <wp:inline distT="0" distB="0" distL="0" distR="0" wp14:anchorId="34B9E715" wp14:editId="5AE2E1B3">
            <wp:extent cx="2654300" cy="2654300"/>
            <wp:effectExtent l="0" t="0" r="0" b="0"/>
            <wp:docPr id="103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7" cstate="print"/>
                    <a:srcRect/>
                    <a:stretch/>
                  </pic:blipFill>
                  <pic:spPr>
                    <a:xfrm>
                      <a:off x="0" y="0"/>
                      <a:ext cx="2654300" cy="2654300"/>
                    </a:xfrm>
                    <a:prstGeom prst="rect">
                      <a:avLst/>
                    </a:prstGeom>
                  </pic:spPr>
                </pic:pic>
              </a:graphicData>
            </a:graphic>
          </wp:inline>
        </w:drawing>
      </w:r>
    </w:p>
    <w:p w:rsidR="00D27DDF" w:rsidRDefault="00C81133" w:rsidP="009B2627">
      <w:pPr>
        <w:spacing w:after="0" w:line="360" w:lineRule="auto"/>
        <w:ind w:left="0" w:right="0" w:firstLine="0"/>
        <w:rPr>
          <w:rFonts w:ascii="Calisto MT" w:hAnsi="Calisto MT"/>
          <w:b/>
          <w:bCs/>
        </w:rPr>
      </w:pPr>
      <w:r>
        <w:rPr>
          <w:rFonts w:ascii="Calisto MT" w:hAnsi="Calisto MT"/>
          <w:b/>
          <w:bCs/>
        </w:rPr>
        <w:t>Plate 5</w:t>
      </w:r>
      <w:r w:rsidR="00D27DDF" w:rsidRPr="0047084E">
        <w:rPr>
          <w:rFonts w:ascii="Calisto MT" w:hAnsi="Calisto MT"/>
          <w:b/>
          <w:bCs/>
        </w:rPr>
        <w:t>: An imagine of NHA fortified cereal</w:t>
      </w:r>
    </w:p>
    <w:p w:rsidR="00C81133" w:rsidRPr="0047084E" w:rsidRDefault="00C81133" w:rsidP="009B2627">
      <w:pPr>
        <w:spacing w:after="0" w:line="360" w:lineRule="auto"/>
        <w:ind w:left="0" w:right="0" w:firstLine="0"/>
        <w:rPr>
          <w:rFonts w:ascii="Calisto MT" w:hAnsi="Calisto MT"/>
          <w:b/>
          <w:bCs/>
        </w:rPr>
      </w:pPr>
    </w:p>
    <w:p w:rsidR="00D27DDF" w:rsidRPr="0047084E" w:rsidRDefault="00D27DDF" w:rsidP="009B2627">
      <w:pPr>
        <w:spacing w:after="0" w:line="360" w:lineRule="auto"/>
        <w:ind w:left="0" w:firstLine="0"/>
        <w:rPr>
          <w:rFonts w:ascii="Calisto MT" w:hAnsi="Calisto MT"/>
        </w:rPr>
      </w:pPr>
      <w:r w:rsidRPr="0047084E">
        <w:rPr>
          <w:rFonts w:ascii="Calisto MT" w:hAnsi="Calisto MT"/>
        </w:rPr>
        <w:t>According to the proximate analysis conducted on the feeding formulas processed in National Hospital Abuja (NHA) the result showed:</w:t>
      </w:r>
    </w:p>
    <w:p w:rsidR="00D27DDF" w:rsidRPr="0047084E" w:rsidRDefault="00D27DDF" w:rsidP="009B2627">
      <w:pPr>
        <w:pStyle w:val="Heading2"/>
        <w:spacing w:after="0" w:line="360" w:lineRule="auto"/>
        <w:rPr>
          <w:rFonts w:ascii="Calisto MT" w:hAnsi="Calisto MT"/>
        </w:rPr>
      </w:pPr>
      <w:r w:rsidRPr="0047084E">
        <w:rPr>
          <w:rFonts w:ascii="Calisto MT" w:hAnsi="Calisto MT"/>
        </w:rPr>
        <w:t>PROXIMATE ANALYSIS FOR FORMULA 5</w:t>
      </w:r>
    </w:p>
    <w:p w:rsidR="00D27DDF" w:rsidRPr="0047084E" w:rsidRDefault="00D27DDF" w:rsidP="009B2627">
      <w:pPr>
        <w:spacing w:after="0" w:line="360" w:lineRule="auto"/>
        <w:rPr>
          <w:rFonts w:ascii="Calisto MT" w:hAnsi="Calisto MT"/>
        </w:rPr>
      </w:pPr>
      <w:r w:rsidRPr="0047084E">
        <w:rPr>
          <w:rFonts w:ascii="Calisto MT" w:hAnsi="Calisto MT"/>
        </w:rPr>
        <w:t>Carbohydrate – 34.16%</w:t>
      </w:r>
    </w:p>
    <w:p w:rsidR="00D27DDF" w:rsidRPr="0047084E" w:rsidRDefault="00D27DDF" w:rsidP="009B2627">
      <w:pPr>
        <w:spacing w:after="0" w:line="360" w:lineRule="auto"/>
        <w:rPr>
          <w:rFonts w:ascii="Calisto MT" w:hAnsi="Calisto MT"/>
        </w:rPr>
      </w:pPr>
      <w:r w:rsidRPr="0047084E">
        <w:rPr>
          <w:rFonts w:ascii="Calisto MT" w:hAnsi="Calisto MT"/>
        </w:rPr>
        <w:t>Moisture – 1.92%</w:t>
      </w:r>
    </w:p>
    <w:p w:rsidR="00D27DDF" w:rsidRPr="0047084E" w:rsidRDefault="00D27DDF" w:rsidP="009B2627">
      <w:pPr>
        <w:spacing w:after="0" w:line="360" w:lineRule="auto"/>
        <w:rPr>
          <w:rFonts w:ascii="Calisto MT" w:hAnsi="Calisto MT"/>
        </w:rPr>
      </w:pPr>
      <w:r w:rsidRPr="0047084E">
        <w:rPr>
          <w:rFonts w:ascii="Calisto MT" w:hAnsi="Calisto MT"/>
        </w:rPr>
        <w:t>Protein – 29.9%</w:t>
      </w:r>
    </w:p>
    <w:p w:rsidR="00D27DDF" w:rsidRPr="0047084E" w:rsidRDefault="00D27DDF" w:rsidP="009B2627">
      <w:pPr>
        <w:spacing w:after="0" w:line="360" w:lineRule="auto"/>
        <w:rPr>
          <w:rFonts w:ascii="Calisto MT" w:hAnsi="Calisto MT"/>
        </w:rPr>
      </w:pPr>
      <w:r w:rsidRPr="0047084E">
        <w:rPr>
          <w:rFonts w:ascii="Calisto MT" w:hAnsi="Calisto MT"/>
        </w:rPr>
        <w:t>Fat – 16.83%</w:t>
      </w:r>
    </w:p>
    <w:p w:rsidR="00D27DDF" w:rsidRPr="0047084E" w:rsidRDefault="00D27DDF" w:rsidP="009B2627">
      <w:pPr>
        <w:spacing w:after="0" w:line="360" w:lineRule="auto"/>
        <w:rPr>
          <w:rFonts w:ascii="Calisto MT" w:hAnsi="Calisto MT"/>
        </w:rPr>
      </w:pPr>
      <w:r w:rsidRPr="0047084E">
        <w:rPr>
          <w:rFonts w:ascii="Calisto MT" w:hAnsi="Calisto MT"/>
        </w:rPr>
        <w:t>Ash – 18.09%</w:t>
      </w:r>
    </w:p>
    <w:p w:rsidR="00D27DDF" w:rsidRPr="0047084E" w:rsidRDefault="00D27DDF" w:rsidP="009B2627">
      <w:pPr>
        <w:spacing w:after="0" w:line="360" w:lineRule="auto"/>
        <w:rPr>
          <w:rFonts w:ascii="Calisto MT" w:hAnsi="Calisto MT"/>
        </w:rPr>
      </w:pPr>
      <w:r w:rsidRPr="0047084E">
        <w:rPr>
          <w:rFonts w:ascii="Calisto MT" w:hAnsi="Calisto MT"/>
        </w:rPr>
        <w:lastRenderedPageBreak/>
        <w:t xml:space="preserve">Crude </w:t>
      </w:r>
      <w:proofErr w:type="spellStart"/>
      <w:r w:rsidRPr="0047084E">
        <w:rPr>
          <w:rFonts w:ascii="Calisto MT" w:hAnsi="Calisto MT"/>
        </w:rPr>
        <w:t>Fibre</w:t>
      </w:r>
      <w:proofErr w:type="spellEnd"/>
      <w:r w:rsidRPr="0047084E">
        <w:rPr>
          <w:rFonts w:ascii="Calisto MT" w:hAnsi="Calisto MT"/>
        </w:rPr>
        <w:t xml:space="preserve"> – negligible</w:t>
      </w:r>
    </w:p>
    <w:p w:rsidR="00D27DDF" w:rsidRPr="0047084E" w:rsidRDefault="00D27DDF" w:rsidP="009B2627">
      <w:pPr>
        <w:spacing w:after="0" w:line="360" w:lineRule="auto"/>
        <w:rPr>
          <w:rFonts w:ascii="Calisto MT" w:hAnsi="Calisto MT"/>
        </w:rPr>
      </w:pPr>
    </w:p>
    <w:p w:rsidR="00D27DDF" w:rsidRPr="0047084E" w:rsidRDefault="00D27DDF" w:rsidP="009B2627">
      <w:pPr>
        <w:pStyle w:val="Heading2"/>
        <w:spacing w:after="0" w:line="360" w:lineRule="auto"/>
        <w:rPr>
          <w:rFonts w:ascii="Calisto MT" w:hAnsi="Calisto MT"/>
        </w:rPr>
      </w:pPr>
      <w:r w:rsidRPr="0047084E">
        <w:rPr>
          <w:rFonts w:ascii="Calisto MT" w:hAnsi="Calisto MT"/>
        </w:rPr>
        <w:t>BENEFITS OF SPROUTING</w:t>
      </w:r>
    </w:p>
    <w:p w:rsidR="00D27DDF" w:rsidRPr="0047084E" w:rsidRDefault="00D27DDF" w:rsidP="00E84E0C">
      <w:pPr>
        <w:pStyle w:val="ListParagraph"/>
        <w:numPr>
          <w:ilvl w:val="0"/>
          <w:numId w:val="53"/>
        </w:numPr>
        <w:spacing w:after="0" w:line="360" w:lineRule="auto"/>
        <w:rPr>
          <w:rFonts w:ascii="Calisto MT" w:hAnsi="Calisto MT"/>
        </w:rPr>
      </w:pPr>
      <w:r w:rsidRPr="0047084E">
        <w:rPr>
          <w:rFonts w:ascii="Calisto MT" w:hAnsi="Calisto MT"/>
        </w:rPr>
        <w:t>It is pre-digested.</w:t>
      </w:r>
    </w:p>
    <w:p w:rsidR="00D27DDF" w:rsidRPr="0047084E" w:rsidRDefault="00D27DDF" w:rsidP="00E84E0C">
      <w:pPr>
        <w:pStyle w:val="ListParagraph"/>
        <w:numPr>
          <w:ilvl w:val="0"/>
          <w:numId w:val="53"/>
        </w:numPr>
        <w:spacing w:after="0" w:line="360" w:lineRule="auto"/>
        <w:rPr>
          <w:rFonts w:ascii="Calisto MT" w:hAnsi="Calisto MT"/>
        </w:rPr>
      </w:pPr>
      <w:r w:rsidRPr="0047084E">
        <w:rPr>
          <w:rFonts w:ascii="Calisto MT" w:hAnsi="Calisto MT"/>
        </w:rPr>
        <w:t>It is easy to digest.</w:t>
      </w:r>
    </w:p>
    <w:p w:rsidR="00D27DDF" w:rsidRPr="0047084E" w:rsidRDefault="00D27DDF" w:rsidP="00E84E0C">
      <w:pPr>
        <w:pStyle w:val="ListParagraph"/>
        <w:numPr>
          <w:ilvl w:val="0"/>
          <w:numId w:val="53"/>
        </w:numPr>
        <w:spacing w:after="0" w:line="360" w:lineRule="auto"/>
        <w:rPr>
          <w:rFonts w:ascii="Calisto MT" w:hAnsi="Calisto MT"/>
        </w:rPr>
      </w:pPr>
      <w:r w:rsidRPr="0047084E">
        <w:rPr>
          <w:rFonts w:ascii="Calisto MT" w:hAnsi="Calisto MT"/>
        </w:rPr>
        <w:t>It stimulates the digestive flora.</w:t>
      </w:r>
    </w:p>
    <w:p w:rsidR="00D27DDF" w:rsidRPr="0047084E" w:rsidRDefault="00D27DDF" w:rsidP="00E84E0C">
      <w:pPr>
        <w:pStyle w:val="ListParagraph"/>
        <w:numPr>
          <w:ilvl w:val="0"/>
          <w:numId w:val="53"/>
        </w:numPr>
        <w:spacing w:after="0" w:line="360" w:lineRule="auto"/>
        <w:rPr>
          <w:rFonts w:ascii="Calisto MT" w:hAnsi="Calisto MT"/>
        </w:rPr>
      </w:pPr>
      <w:r w:rsidRPr="0047084E">
        <w:rPr>
          <w:rFonts w:ascii="Calisto MT" w:hAnsi="Calisto MT"/>
        </w:rPr>
        <w:t xml:space="preserve">It promotes synthesis of new substances </w:t>
      </w:r>
      <w:proofErr w:type="spellStart"/>
      <w:r w:rsidRPr="0047084E">
        <w:rPr>
          <w:rFonts w:ascii="Calisto MT" w:hAnsi="Calisto MT"/>
        </w:rPr>
        <w:t>e.g</w:t>
      </w:r>
      <w:proofErr w:type="spellEnd"/>
      <w:r w:rsidRPr="0047084E">
        <w:rPr>
          <w:rFonts w:ascii="Calisto MT" w:hAnsi="Calisto MT"/>
        </w:rPr>
        <w:t xml:space="preserve"> vitamin C.</w:t>
      </w:r>
    </w:p>
    <w:p w:rsidR="00D27DDF" w:rsidRPr="0047084E" w:rsidRDefault="00D27DDF" w:rsidP="00E84E0C">
      <w:pPr>
        <w:pStyle w:val="ListParagraph"/>
        <w:numPr>
          <w:ilvl w:val="0"/>
          <w:numId w:val="53"/>
        </w:numPr>
        <w:spacing w:after="0" w:line="360" w:lineRule="auto"/>
        <w:rPr>
          <w:rFonts w:ascii="Calisto MT" w:hAnsi="Calisto MT"/>
        </w:rPr>
      </w:pPr>
      <w:r w:rsidRPr="0047084E">
        <w:rPr>
          <w:rFonts w:ascii="Calisto MT" w:hAnsi="Calisto MT"/>
        </w:rPr>
        <w:t>Elimination of anti-nutritional factors.</w:t>
      </w:r>
    </w:p>
    <w:p w:rsidR="00D27DDF" w:rsidRPr="0047084E" w:rsidRDefault="00D27DDF" w:rsidP="009B2627">
      <w:pPr>
        <w:pStyle w:val="Heading2"/>
        <w:spacing w:after="0" w:line="360" w:lineRule="auto"/>
        <w:rPr>
          <w:rFonts w:ascii="Calisto MT" w:hAnsi="Calisto MT"/>
        </w:rPr>
      </w:pPr>
      <w:r w:rsidRPr="0047084E">
        <w:rPr>
          <w:rFonts w:ascii="Calisto MT" w:hAnsi="Calisto MT"/>
        </w:rPr>
        <w:t>THERAPEUTIC KITCHEN</w:t>
      </w:r>
    </w:p>
    <w:p w:rsidR="00D27DDF" w:rsidRPr="0047084E" w:rsidRDefault="00D27DDF" w:rsidP="00E84E0C">
      <w:pPr>
        <w:pStyle w:val="ListParagraph"/>
        <w:numPr>
          <w:ilvl w:val="0"/>
          <w:numId w:val="142"/>
        </w:numPr>
        <w:spacing w:after="0" w:line="360" w:lineRule="auto"/>
        <w:rPr>
          <w:rFonts w:ascii="Calisto MT" w:hAnsi="Calisto MT"/>
        </w:rPr>
      </w:pPr>
      <w:r w:rsidRPr="0047084E">
        <w:rPr>
          <w:rFonts w:ascii="Calisto MT" w:hAnsi="Calisto MT"/>
        </w:rPr>
        <w:t>This is where therapeutic meals are being prepared</w:t>
      </w:r>
    </w:p>
    <w:p w:rsidR="00D27DDF" w:rsidRPr="0047084E" w:rsidRDefault="00D27DDF" w:rsidP="00E84E0C">
      <w:pPr>
        <w:pStyle w:val="ListParagraph"/>
        <w:numPr>
          <w:ilvl w:val="0"/>
          <w:numId w:val="142"/>
        </w:numPr>
        <w:spacing w:after="0" w:line="360" w:lineRule="auto"/>
        <w:rPr>
          <w:rFonts w:ascii="Calisto MT" w:hAnsi="Calisto MT"/>
        </w:rPr>
      </w:pPr>
      <w:r w:rsidRPr="0047084E">
        <w:rPr>
          <w:rFonts w:ascii="Calisto MT" w:hAnsi="Calisto MT"/>
        </w:rPr>
        <w:t>I observed the interpretation of prescribed diet as detailed in the solid meal list.</w:t>
      </w:r>
    </w:p>
    <w:p w:rsidR="00D27DDF" w:rsidRPr="0047084E" w:rsidRDefault="00D27DDF" w:rsidP="00E84E0C">
      <w:pPr>
        <w:pStyle w:val="ListParagraph"/>
        <w:numPr>
          <w:ilvl w:val="0"/>
          <w:numId w:val="142"/>
        </w:numPr>
        <w:spacing w:after="0" w:line="360" w:lineRule="auto"/>
        <w:rPr>
          <w:rFonts w:ascii="Calisto MT" w:hAnsi="Calisto MT"/>
        </w:rPr>
      </w:pPr>
      <w:r w:rsidRPr="0047084E">
        <w:rPr>
          <w:rFonts w:ascii="Calisto MT" w:hAnsi="Calisto MT"/>
        </w:rPr>
        <w:t>I took the record of days menu</w:t>
      </w:r>
    </w:p>
    <w:p w:rsidR="00D27DDF" w:rsidRPr="0047084E" w:rsidRDefault="00D27DDF" w:rsidP="00E84E0C">
      <w:pPr>
        <w:pStyle w:val="ListParagraph"/>
        <w:numPr>
          <w:ilvl w:val="0"/>
          <w:numId w:val="142"/>
        </w:numPr>
        <w:spacing w:after="0" w:line="360" w:lineRule="auto"/>
        <w:rPr>
          <w:rFonts w:ascii="Calisto MT" w:hAnsi="Calisto MT"/>
        </w:rPr>
      </w:pPr>
      <w:r w:rsidRPr="0047084E">
        <w:rPr>
          <w:rFonts w:ascii="Calisto MT" w:hAnsi="Calisto MT"/>
        </w:rPr>
        <w:t>I learnt how to vet menu for meals to be served</w:t>
      </w:r>
    </w:p>
    <w:p w:rsidR="00D27DDF" w:rsidRPr="0047084E" w:rsidRDefault="00D27DDF" w:rsidP="009B2627">
      <w:pPr>
        <w:spacing w:after="0" w:line="360" w:lineRule="auto"/>
        <w:ind w:left="0" w:right="434" w:firstLine="0"/>
        <w:rPr>
          <w:rFonts w:ascii="Calisto MT" w:hAnsi="Calisto MT"/>
        </w:rPr>
      </w:pPr>
    </w:p>
    <w:p w:rsidR="00D27DDF" w:rsidRPr="0047084E" w:rsidRDefault="00D27DDF" w:rsidP="009B2627">
      <w:pPr>
        <w:spacing w:after="0" w:line="360" w:lineRule="auto"/>
        <w:ind w:left="0" w:right="434" w:firstLine="0"/>
        <w:rPr>
          <w:rFonts w:ascii="Calisto MT" w:hAnsi="Calisto MT"/>
        </w:rPr>
      </w:pPr>
    </w:p>
    <w:p w:rsidR="00D27DDF" w:rsidRPr="0047084E" w:rsidRDefault="00D27DDF" w:rsidP="009B2627">
      <w:pPr>
        <w:spacing w:after="0" w:line="360" w:lineRule="auto"/>
        <w:ind w:left="0" w:right="434" w:firstLine="0"/>
        <w:rPr>
          <w:rFonts w:ascii="Calisto MT" w:hAnsi="Calisto MT"/>
          <w:b/>
          <w:bCs/>
        </w:rPr>
      </w:pPr>
      <w:r w:rsidRPr="0047084E">
        <w:rPr>
          <w:rFonts w:ascii="Calisto MT" w:hAnsi="Calisto MT"/>
          <w:b/>
          <w:bCs/>
        </w:rPr>
        <w:t xml:space="preserve">Examples of some fluid diet prepared in the therapeutic </w:t>
      </w:r>
      <w:proofErr w:type="gramStart"/>
      <w:r w:rsidRPr="0047084E">
        <w:rPr>
          <w:rFonts w:ascii="Calisto MT" w:hAnsi="Calisto MT"/>
          <w:b/>
          <w:bCs/>
        </w:rPr>
        <w:t>kitchen</w:t>
      </w:r>
      <w:r w:rsidRPr="0047084E">
        <w:rPr>
          <w:rFonts w:ascii="Calisto MT" w:hAnsi="Calisto MT"/>
        </w:rPr>
        <w:t xml:space="preserve"> :</w:t>
      </w:r>
      <w:proofErr w:type="gramEnd"/>
    </w:p>
    <w:p w:rsidR="00D27DDF" w:rsidRPr="0047084E" w:rsidRDefault="00D27DDF" w:rsidP="009B2627">
      <w:pPr>
        <w:spacing w:after="0" w:line="360" w:lineRule="auto"/>
        <w:ind w:left="0" w:right="434" w:firstLine="0"/>
        <w:rPr>
          <w:rFonts w:ascii="Calisto MT" w:hAnsi="Calisto MT"/>
          <w:b/>
          <w:bCs/>
        </w:rPr>
      </w:pPr>
    </w:p>
    <w:p w:rsidR="00D27DDF" w:rsidRPr="0047084E" w:rsidRDefault="00D27DDF" w:rsidP="009B2627">
      <w:pPr>
        <w:pStyle w:val="Heading2"/>
        <w:spacing w:after="0" w:line="360" w:lineRule="auto"/>
        <w:rPr>
          <w:rFonts w:ascii="Calisto MT" w:hAnsi="Calisto MT"/>
          <w:b w:val="0"/>
          <w:sz w:val="24"/>
        </w:rPr>
      </w:pPr>
      <w:r>
        <w:rPr>
          <w:rFonts w:ascii="Calisto MT" w:hAnsi="Calisto MT"/>
          <w:sz w:val="24"/>
        </w:rPr>
        <w:t>Formula 1A</w:t>
      </w:r>
    </w:p>
    <w:p w:rsidR="00D27DDF" w:rsidRPr="0047084E" w:rsidRDefault="00D27DDF" w:rsidP="009B2627">
      <w:pPr>
        <w:pStyle w:val="Heading2"/>
        <w:spacing w:after="0" w:line="360" w:lineRule="auto"/>
        <w:rPr>
          <w:rFonts w:ascii="Calisto MT" w:hAnsi="Calisto MT"/>
        </w:rPr>
      </w:pPr>
      <w:r w:rsidRPr="0047084E">
        <w:rPr>
          <w:rFonts w:ascii="Calisto MT" w:hAnsi="Calisto MT"/>
          <w:b w:val="0"/>
          <w:sz w:val="24"/>
        </w:rPr>
        <w:tab/>
      </w:r>
      <w:r w:rsidRPr="0047084E">
        <w:rPr>
          <w:rFonts w:ascii="Calisto MT" w:hAnsi="Calisto MT"/>
        </w:rPr>
        <w:t>INGREDIENTS:</w:t>
      </w:r>
    </w:p>
    <w:p w:rsidR="00D27DDF" w:rsidRPr="0047084E" w:rsidRDefault="00D27DDF" w:rsidP="009B2627">
      <w:pPr>
        <w:spacing w:after="0" w:line="360" w:lineRule="auto"/>
        <w:rPr>
          <w:rFonts w:ascii="Calisto MT" w:hAnsi="Calisto MT"/>
        </w:rPr>
      </w:pPr>
      <w:r w:rsidRPr="0047084E">
        <w:rPr>
          <w:rFonts w:ascii="Calisto MT" w:hAnsi="Calisto MT"/>
        </w:rPr>
        <w:t>Base ingredient: pap</w:t>
      </w:r>
    </w:p>
    <w:p w:rsidR="00D27DDF" w:rsidRPr="0047084E" w:rsidRDefault="00D27DDF" w:rsidP="009B2627">
      <w:pPr>
        <w:spacing w:after="0" w:line="360" w:lineRule="auto"/>
        <w:rPr>
          <w:rFonts w:ascii="Calisto MT" w:hAnsi="Calisto MT"/>
        </w:rPr>
      </w:pPr>
      <w:r w:rsidRPr="0047084E">
        <w:rPr>
          <w:rFonts w:ascii="Calisto MT" w:hAnsi="Calisto MT"/>
        </w:rPr>
        <w:t>Nature: high GI, can be modified for high k</w:t>
      </w:r>
      <w:r w:rsidRPr="0047084E">
        <w:rPr>
          <w:rFonts w:ascii="Calisto MT" w:hAnsi="Calisto MT"/>
          <w:vertAlign w:val="superscript"/>
        </w:rPr>
        <w:t>+</w:t>
      </w:r>
      <w:r w:rsidRPr="0047084E">
        <w:rPr>
          <w:rFonts w:ascii="Calisto MT" w:hAnsi="Calisto MT"/>
        </w:rPr>
        <w:t>.</w:t>
      </w:r>
    </w:p>
    <w:tbl>
      <w:tblPr>
        <w:tblStyle w:val="TableGrid"/>
        <w:tblW w:w="9171" w:type="dxa"/>
        <w:tblInd w:w="-108" w:type="dxa"/>
        <w:tblCellMar>
          <w:top w:w="255" w:type="dxa"/>
          <w:left w:w="107" w:type="dxa"/>
          <w:bottom w:w="144" w:type="dxa"/>
          <w:right w:w="98" w:type="dxa"/>
        </w:tblCellMar>
        <w:tblLook w:val="04A0" w:firstRow="1" w:lastRow="0" w:firstColumn="1" w:lastColumn="0" w:noHBand="0" w:noVBand="1"/>
      </w:tblPr>
      <w:tblGrid>
        <w:gridCol w:w="2628"/>
        <w:gridCol w:w="2070"/>
        <w:gridCol w:w="4473"/>
      </w:tblGrid>
      <w:tr w:rsidR="00D27DDF" w:rsidRPr="0047084E" w:rsidTr="0024412F">
        <w:trPr>
          <w:trHeight w:val="664"/>
        </w:trPr>
        <w:tc>
          <w:tcPr>
            <w:tcW w:w="2628"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b/>
              </w:rPr>
              <w:t>INGREDIENTS</w:t>
            </w:r>
          </w:p>
        </w:tc>
        <w:tc>
          <w:tcPr>
            <w:tcW w:w="2070"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b/>
              </w:rPr>
              <w:t>QUANTITY</w:t>
            </w:r>
          </w:p>
        </w:tc>
        <w:tc>
          <w:tcPr>
            <w:tcW w:w="4473"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b/>
              </w:rPr>
              <w:t>METHOD</w:t>
            </w:r>
          </w:p>
        </w:tc>
      </w:tr>
      <w:tr w:rsidR="00D27DDF" w:rsidRPr="0047084E" w:rsidTr="0024412F">
        <w:trPr>
          <w:trHeight w:val="3561"/>
        </w:trPr>
        <w:tc>
          <w:tcPr>
            <w:tcW w:w="2628"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lastRenderedPageBreak/>
              <w:t>Cooked pap</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Egg</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Banana</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Oil(palm/vegetable)</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Sugar</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Milk</w:t>
            </w:r>
          </w:p>
        </w:tc>
        <w:tc>
          <w:tcPr>
            <w:tcW w:w="207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3cups</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1whole/2white</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1finger</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3tbs</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3tbs</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3tbs</w:t>
            </w:r>
          </w:p>
        </w:tc>
        <w:tc>
          <w:tcPr>
            <w:tcW w:w="4473"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0" w:right="0" w:firstLine="0"/>
              <w:jc w:val="both"/>
              <w:rPr>
                <w:rFonts w:ascii="Calisto MT" w:hAnsi="Calisto MT"/>
              </w:rPr>
            </w:pPr>
            <w:r w:rsidRPr="0047084E">
              <w:rPr>
                <w:rFonts w:ascii="Calisto MT" w:hAnsi="Calisto MT"/>
              </w:rPr>
              <w:t>Break and whisk the egg, stir into the cooked pap.</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Add oil</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Allow to cool slightly</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Add banana/milk and sugar to the mixture, Blend till smooth.</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Serve warm.</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Discard any remnant after 8hours</w:t>
            </w:r>
          </w:p>
        </w:tc>
      </w:tr>
    </w:tbl>
    <w:p w:rsidR="00D27DDF" w:rsidRPr="0047084E" w:rsidRDefault="00D27DDF" w:rsidP="009B2627">
      <w:pPr>
        <w:pStyle w:val="Heading2"/>
        <w:spacing w:after="0" w:line="360" w:lineRule="auto"/>
        <w:rPr>
          <w:rFonts w:ascii="Calisto MT" w:hAnsi="Calisto MT"/>
          <w:sz w:val="24"/>
        </w:rPr>
      </w:pPr>
    </w:p>
    <w:p w:rsidR="00D27DDF" w:rsidRPr="0047084E" w:rsidRDefault="00D27DDF" w:rsidP="009B2627">
      <w:pPr>
        <w:pStyle w:val="Heading2"/>
        <w:spacing w:after="0" w:line="360" w:lineRule="auto"/>
        <w:rPr>
          <w:rFonts w:ascii="Calisto MT" w:hAnsi="Calisto MT"/>
        </w:rPr>
      </w:pPr>
      <w:r>
        <w:rPr>
          <w:rFonts w:ascii="Calisto MT" w:hAnsi="Calisto MT"/>
          <w:sz w:val="24"/>
        </w:rPr>
        <w:t xml:space="preserve">Formula 1B </w:t>
      </w:r>
      <w:r w:rsidRPr="0047084E">
        <w:rPr>
          <w:rFonts w:ascii="Calisto MT" w:hAnsi="Calisto MT"/>
          <w:sz w:val="24"/>
        </w:rPr>
        <w:t>-</w:t>
      </w:r>
      <w:r>
        <w:rPr>
          <w:rFonts w:ascii="Calisto MT" w:hAnsi="Calisto MT"/>
          <w:sz w:val="24"/>
        </w:rPr>
        <w:t xml:space="preserve"> </w:t>
      </w:r>
      <w:r w:rsidRPr="0047084E">
        <w:rPr>
          <w:rFonts w:ascii="Calisto MT" w:hAnsi="Calisto MT"/>
        </w:rPr>
        <w:t>I</w:t>
      </w:r>
    </w:p>
    <w:p w:rsidR="00D27DDF" w:rsidRPr="0047084E" w:rsidRDefault="00D27DDF" w:rsidP="009B2627">
      <w:pPr>
        <w:pStyle w:val="Heading2"/>
        <w:spacing w:after="0" w:line="360" w:lineRule="auto"/>
        <w:rPr>
          <w:rFonts w:ascii="Calisto MT" w:hAnsi="Calisto MT"/>
        </w:rPr>
      </w:pPr>
      <w:r w:rsidRPr="0047084E">
        <w:rPr>
          <w:rFonts w:ascii="Calisto MT" w:hAnsi="Calisto MT"/>
        </w:rPr>
        <w:t>NGREDIENTS:</w:t>
      </w:r>
    </w:p>
    <w:p w:rsidR="00D27DDF" w:rsidRPr="0047084E" w:rsidRDefault="00D27DDF" w:rsidP="009B2627">
      <w:pPr>
        <w:spacing w:after="0" w:line="360" w:lineRule="auto"/>
        <w:rPr>
          <w:rFonts w:ascii="Calisto MT" w:hAnsi="Calisto MT"/>
        </w:rPr>
      </w:pPr>
      <w:r w:rsidRPr="0047084E">
        <w:rPr>
          <w:rFonts w:ascii="Calisto MT" w:hAnsi="Calisto MT"/>
        </w:rPr>
        <w:t>Base ingredient: Oat</w:t>
      </w:r>
    </w:p>
    <w:p w:rsidR="00D27DDF" w:rsidRPr="0047084E" w:rsidRDefault="00D27DDF" w:rsidP="009B2627">
      <w:pPr>
        <w:spacing w:after="0" w:line="360" w:lineRule="auto"/>
        <w:rPr>
          <w:rFonts w:ascii="Calisto MT" w:hAnsi="Calisto MT"/>
        </w:rPr>
      </w:pPr>
      <w:r w:rsidRPr="0047084E">
        <w:rPr>
          <w:rFonts w:ascii="Calisto MT" w:hAnsi="Calisto MT"/>
        </w:rPr>
        <w:t>Nature: low GI, high fiber, can be modified for high k</w:t>
      </w:r>
      <w:r w:rsidRPr="0047084E">
        <w:rPr>
          <w:rFonts w:ascii="Calisto MT" w:hAnsi="Calisto MT"/>
          <w:vertAlign w:val="superscript"/>
        </w:rPr>
        <w:t>+</w:t>
      </w:r>
    </w:p>
    <w:tbl>
      <w:tblPr>
        <w:tblStyle w:val="TableGrid"/>
        <w:tblW w:w="8522" w:type="dxa"/>
        <w:tblInd w:w="-108" w:type="dxa"/>
        <w:tblCellMar>
          <w:top w:w="254" w:type="dxa"/>
          <w:left w:w="108" w:type="dxa"/>
          <w:bottom w:w="143" w:type="dxa"/>
          <w:right w:w="97" w:type="dxa"/>
        </w:tblCellMar>
        <w:tblLook w:val="04A0" w:firstRow="1" w:lastRow="0" w:firstColumn="1" w:lastColumn="0" w:noHBand="0" w:noVBand="1"/>
      </w:tblPr>
      <w:tblGrid>
        <w:gridCol w:w="2512"/>
        <w:gridCol w:w="2091"/>
        <w:gridCol w:w="3919"/>
      </w:tblGrid>
      <w:tr w:rsidR="00D27DDF" w:rsidRPr="0047084E" w:rsidTr="0024412F">
        <w:trPr>
          <w:trHeight w:val="664"/>
        </w:trPr>
        <w:tc>
          <w:tcPr>
            <w:tcW w:w="2512"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b/>
              </w:rPr>
              <w:t>INGREDIENT</w:t>
            </w:r>
          </w:p>
        </w:tc>
        <w:tc>
          <w:tcPr>
            <w:tcW w:w="2091"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b/>
              </w:rPr>
              <w:t>QUANTITY</w:t>
            </w:r>
          </w:p>
        </w:tc>
        <w:tc>
          <w:tcPr>
            <w:tcW w:w="3919"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b/>
              </w:rPr>
              <w:t>METHOD</w:t>
            </w:r>
          </w:p>
        </w:tc>
      </w:tr>
      <w:tr w:rsidR="00D27DDF" w:rsidRPr="0047084E" w:rsidTr="0024412F">
        <w:trPr>
          <w:trHeight w:val="3976"/>
        </w:trPr>
        <w:tc>
          <w:tcPr>
            <w:tcW w:w="251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Cooked oat</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Egg</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Banana</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Oil(palm /vegetable)</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Sugar</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Milk</w:t>
            </w:r>
          </w:p>
        </w:tc>
        <w:tc>
          <w:tcPr>
            <w:tcW w:w="2091"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3cups</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1 whole /2 white</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I finger</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3tbs</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3tbs</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3tbs</w:t>
            </w:r>
          </w:p>
        </w:tc>
        <w:tc>
          <w:tcPr>
            <w:tcW w:w="3919"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0" w:right="0" w:firstLine="0"/>
              <w:jc w:val="both"/>
              <w:rPr>
                <w:rFonts w:ascii="Calisto MT" w:hAnsi="Calisto MT"/>
              </w:rPr>
            </w:pPr>
            <w:r w:rsidRPr="0047084E">
              <w:rPr>
                <w:rFonts w:ascii="Calisto MT" w:hAnsi="Calisto MT"/>
              </w:rPr>
              <w:t>Break and whisk the egg, stir into the cooked pap.</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Add oil</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Allow to cool slightly</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Add</w:t>
            </w:r>
            <w:r w:rsidRPr="0047084E">
              <w:rPr>
                <w:rFonts w:ascii="Calisto MT" w:hAnsi="Calisto MT"/>
              </w:rPr>
              <w:tab/>
              <w:t>banana/milk</w:t>
            </w:r>
            <w:r w:rsidRPr="0047084E">
              <w:rPr>
                <w:rFonts w:ascii="Calisto MT" w:hAnsi="Calisto MT"/>
              </w:rPr>
              <w:tab/>
              <w:t>and</w:t>
            </w:r>
            <w:r w:rsidRPr="0047084E">
              <w:rPr>
                <w:rFonts w:ascii="Calisto MT" w:hAnsi="Calisto MT"/>
              </w:rPr>
              <w:tab/>
              <w:t>sugar</w:t>
            </w:r>
            <w:r w:rsidRPr="0047084E">
              <w:rPr>
                <w:rFonts w:ascii="Calisto MT" w:hAnsi="Calisto MT"/>
              </w:rPr>
              <w:tab/>
              <w:t>to</w:t>
            </w:r>
            <w:r w:rsidRPr="0047084E">
              <w:rPr>
                <w:rFonts w:ascii="Calisto MT" w:hAnsi="Calisto MT"/>
              </w:rPr>
              <w:tab/>
              <w:t>the mixture,</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Blend till smooth.</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Serve warm.</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Discard any remnant after 8hour.</w:t>
            </w:r>
          </w:p>
        </w:tc>
      </w:tr>
    </w:tbl>
    <w:p w:rsidR="00D27DDF" w:rsidRPr="0047084E" w:rsidRDefault="00D27DDF" w:rsidP="009B2627">
      <w:pPr>
        <w:pStyle w:val="Heading2"/>
        <w:spacing w:after="0" w:line="360" w:lineRule="auto"/>
        <w:rPr>
          <w:rFonts w:ascii="Calisto MT" w:hAnsi="Calisto MT"/>
        </w:rPr>
      </w:pPr>
    </w:p>
    <w:p w:rsidR="00D27DDF" w:rsidRPr="0047084E" w:rsidRDefault="00D27DDF" w:rsidP="009B2627">
      <w:pPr>
        <w:spacing w:after="0" w:line="360" w:lineRule="auto"/>
        <w:ind w:left="0" w:firstLine="0"/>
        <w:rPr>
          <w:rFonts w:ascii="Calisto MT" w:hAnsi="Calisto MT"/>
          <w:b/>
          <w:sz w:val="32"/>
        </w:rPr>
      </w:pPr>
    </w:p>
    <w:p w:rsidR="00D27DDF" w:rsidRDefault="00D27DDF" w:rsidP="009B2627">
      <w:pPr>
        <w:spacing w:after="0" w:line="360" w:lineRule="auto"/>
        <w:rPr>
          <w:rFonts w:ascii="Calisto MT" w:hAnsi="Calisto MT"/>
          <w:b/>
          <w:sz w:val="32"/>
        </w:rPr>
      </w:pPr>
    </w:p>
    <w:p w:rsidR="00D27DDF" w:rsidRDefault="00D27DDF" w:rsidP="009B2627">
      <w:pPr>
        <w:spacing w:after="0" w:line="360" w:lineRule="auto"/>
        <w:rPr>
          <w:rFonts w:ascii="Calisto MT" w:hAnsi="Calisto MT"/>
          <w:b/>
          <w:sz w:val="32"/>
        </w:rPr>
      </w:pPr>
    </w:p>
    <w:p w:rsidR="00D27DDF" w:rsidRDefault="00D27DDF" w:rsidP="009B2627">
      <w:pPr>
        <w:spacing w:after="0" w:line="360" w:lineRule="auto"/>
        <w:rPr>
          <w:rFonts w:ascii="Calisto MT" w:hAnsi="Calisto MT"/>
          <w:b/>
          <w:sz w:val="32"/>
        </w:rPr>
      </w:pPr>
    </w:p>
    <w:p w:rsidR="00D27DDF" w:rsidRDefault="00D27DDF" w:rsidP="009B2627">
      <w:pPr>
        <w:spacing w:after="0" w:line="360" w:lineRule="auto"/>
        <w:rPr>
          <w:rFonts w:ascii="Calisto MT" w:hAnsi="Calisto MT"/>
          <w:b/>
          <w:sz w:val="32"/>
        </w:rPr>
      </w:pPr>
    </w:p>
    <w:p w:rsidR="00D27DDF" w:rsidRDefault="00D27DDF" w:rsidP="009B2627">
      <w:pPr>
        <w:spacing w:after="0" w:line="360" w:lineRule="auto"/>
        <w:rPr>
          <w:rFonts w:ascii="Calisto MT" w:hAnsi="Calisto MT"/>
          <w:b/>
          <w:sz w:val="32"/>
        </w:rPr>
      </w:pPr>
    </w:p>
    <w:p w:rsidR="00D27DDF" w:rsidRDefault="00D27DDF" w:rsidP="009B2627">
      <w:pPr>
        <w:spacing w:after="0" w:line="360" w:lineRule="auto"/>
        <w:rPr>
          <w:rFonts w:ascii="Calisto MT" w:hAnsi="Calisto MT"/>
          <w:b/>
          <w:sz w:val="32"/>
        </w:rPr>
      </w:pPr>
    </w:p>
    <w:p w:rsidR="00D27DDF" w:rsidRPr="0047084E" w:rsidRDefault="00D27DDF" w:rsidP="009B2627">
      <w:pPr>
        <w:spacing w:after="0" w:line="360" w:lineRule="auto"/>
        <w:rPr>
          <w:rFonts w:ascii="Calisto MT" w:hAnsi="Calisto MT"/>
          <w:b/>
          <w:sz w:val="30"/>
        </w:rPr>
      </w:pPr>
      <w:r>
        <w:rPr>
          <w:rFonts w:ascii="Calisto MT" w:hAnsi="Calisto MT"/>
          <w:b/>
          <w:sz w:val="32"/>
        </w:rPr>
        <w:t xml:space="preserve">Formula 4 </w:t>
      </w:r>
      <w:r w:rsidRPr="0047084E">
        <w:rPr>
          <w:rFonts w:ascii="Calisto MT" w:hAnsi="Calisto MT"/>
        </w:rPr>
        <w:t xml:space="preserve">– </w:t>
      </w:r>
    </w:p>
    <w:p w:rsidR="00D27DDF" w:rsidRPr="0047084E" w:rsidRDefault="00D27DDF" w:rsidP="009B2627">
      <w:pPr>
        <w:spacing w:after="0" w:line="360" w:lineRule="auto"/>
        <w:rPr>
          <w:rFonts w:ascii="Calisto MT" w:hAnsi="Calisto MT"/>
          <w:b/>
          <w:sz w:val="30"/>
        </w:rPr>
      </w:pPr>
      <w:r w:rsidRPr="0047084E">
        <w:rPr>
          <w:rFonts w:ascii="Calisto MT" w:hAnsi="Calisto MT"/>
          <w:b/>
          <w:sz w:val="30"/>
        </w:rPr>
        <w:t xml:space="preserve">INGREDIENTS: </w:t>
      </w:r>
    </w:p>
    <w:p w:rsidR="00D27DDF" w:rsidRPr="0047084E" w:rsidRDefault="00D27DDF" w:rsidP="009B2627">
      <w:pPr>
        <w:spacing w:after="0" w:line="360" w:lineRule="auto"/>
        <w:rPr>
          <w:rFonts w:ascii="Calisto MT" w:hAnsi="Calisto MT"/>
          <w:sz w:val="30"/>
        </w:rPr>
      </w:pPr>
      <w:r w:rsidRPr="0047084E">
        <w:rPr>
          <w:rFonts w:ascii="Calisto MT" w:hAnsi="Calisto MT"/>
          <w:sz w:val="30"/>
        </w:rPr>
        <w:t>Based ingredients: Rice</w:t>
      </w:r>
    </w:p>
    <w:p w:rsidR="00D27DDF" w:rsidRPr="0047084E" w:rsidRDefault="00D27DDF" w:rsidP="009B2627">
      <w:pPr>
        <w:spacing w:after="0" w:line="360" w:lineRule="auto"/>
        <w:rPr>
          <w:rFonts w:ascii="Calisto MT" w:hAnsi="Calisto MT"/>
        </w:rPr>
      </w:pPr>
      <w:proofErr w:type="gramStart"/>
      <w:r w:rsidRPr="0047084E">
        <w:rPr>
          <w:rFonts w:ascii="Calisto MT" w:hAnsi="Calisto MT"/>
          <w:b/>
          <w:sz w:val="30"/>
        </w:rPr>
        <w:t>:</w:t>
      </w:r>
      <w:r w:rsidRPr="0047084E">
        <w:rPr>
          <w:rFonts w:ascii="Calisto MT" w:hAnsi="Calisto MT"/>
        </w:rPr>
        <w:t>Nature</w:t>
      </w:r>
      <w:proofErr w:type="gramEnd"/>
      <w:r w:rsidRPr="0047084E">
        <w:rPr>
          <w:rFonts w:ascii="Calisto MT" w:hAnsi="Calisto MT"/>
        </w:rPr>
        <w:t>: BRAT, high k</w:t>
      </w:r>
      <w:r w:rsidRPr="0047084E">
        <w:rPr>
          <w:rFonts w:ascii="Calisto MT" w:hAnsi="Calisto MT"/>
          <w:vertAlign w:val="superscript"/>
        </w:rPr>
        <w:t>+</w:t>
      </w:r>
    </w:p>
    <w:tbl>
      <w:tblPr>
        <w:tblStyle w:val="TableGrid"/>
        <w:tblW w:w="8522" w:type="dxa"/>
        <w:tblInd w:w="-108" w:type="dxa"/>
        <w:tblCellMar>
          <w:top w:w="255" w:type="dxa"/>
          <w:left w:w="107" w:type="dxa"/>
          <w:bottom w:w="143" w:type="dxa"/>
          <w:right w:w="98" w:type="dxa"/>
        </w:tblCellMar>
        <w:tblLook w:val="04A0" w:firstRow="1" w:lastRow="0" w:firstColumn="1" w:lastColumn="0" w:noHBand="0" w:noVBand="1"/>
      </w:tblPr>
      <w:tblGrid>
        <w:gridCol w:w="2911"/>
        <w:gridCol w:w="2000"/>
        <w:gridCol w:w="3611"/>
      </w:tblGrid>
      <w:tr w:rsidR="00D27DDF" w:rsidRPr="0047084E" w:rsidTr="0024412F">
        <w:trPr>
          <w:trHeight w:val="720"/>
        </w:trPr>
        <w:tc>
          <w:tcPr>
            <w:tcW w:w="2911" w:type="dxa"/>
            <w:tcBorders>
              <w:top w:val="single" w:sz="4" w:space="0" w:color="000000"/>
              <w:left w:val="single" w:sz="4" w:space="0" w:color="000000"/>
              <w:bottom w:val="single" w:sz="4" w:space="0" w:color="000000"/>
              <w:right w:val="single" w:sz="4" w:space="0" w:color="000000"/>
            </w:tcBorders>
            <w:vAlign w:val="center"/>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b/>
              </w:rPr>
              <w:t>INGREDIENTS</w:t>
            </w:r>
          </w:p>
        </w:tc>
        <w:tc>
          <w:tcPr>
            <w:tcW w:w="2000" w:type="dxa"/>
            <w:tcBorders>
              <w:top w:val="single" w:sz="4" w:space="0" w:color="000000"/>
              <w:left w:val="single" w:sz="4" w:space="0" w:color="000000"/>
              <w:bottom w:val="single" w:sz="4" w:space="0" w:color="000000"/>
              <w:right w:val="single" w:sz="4" w:space="0" w:color="000000"/>
            </w:tcBorders>
            <w:vAlign w:val="center"/>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b/>
              </w:rPr>
              <w:t>QUANTITY</w:t>
            </w:r>
          </w:p>
        </w:tc>
        <w:tc>
          <w:tcPr>
            <w:tcW w:w="3611" w:type="dxa"/>
            <w:tcBorders>
              <w:top w:val="single" w:sz="4" w:space="0" w:color="000000"/>
              <w:left w:val="single" w:sz="4" w:space="0" w:color="000000"/>
              <w:bottom w:val="single" w:sz="4" w:space="0" w:color="000000"/>
              <w:right w:val="single" w:sz="4" w:space="0" w:color="000000"/>
            </w:tcBorders>
            <w:vAlign w:val="center"/>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b/>
              </w:rPr>
              <w:t>METHOD</w:t>
            </w:r>
          </w:p>
        </w:tc>
      </w:tr>
      <w:tr w:rsidR="00D27DDF" w:rsidRPr="0047084E" w:rsidTr="0024412F">
        <w:trPr>
          <w:trHeight w:val="4804"/>
        </w:trPr>
        <w:tc>
          <w:tcPr>
            <w:tcW w:w="2911"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Cooked rice</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Egg</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Banana</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Oil (palm/vegetable)</w:t>
            </w:r>
          </w:p>
        </w:tc>
        <w:tc>
          <w:tcPr>
            <w:tcW w:w="2000"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1 cup</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1whole/2 white</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3fingers</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3tbs</w:t>
            </w:r>
          </w:p>
        </w:tc>
        <w:tc>
          <w:tcPr>
            <w:tcW w:w="3611"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Break and whisk egg</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Add to boiling rice</w:t>
            </w:r>
          </w:p>
          <w:p w:rsidR="00D27DDF" w:rsidRPr="0047084E" w:rsidRDefault="00D27DDF" w:rsidP="009B2627">
            <w:pPr>
              <w:spacing w:after="0" w:line="360" w:lineRule="auto"/>
              <w:ind w:left="0" w:right="0" w:firstLine="0"/>
              <w:jc w:val="both"/>
              <w:rPr>
                <w:rFonts w:ascii="Calisto MT" w:hAnsi="Calisto MT"/>
              </w:rPr>
            </w:pPr>
            <w:r w:rsidRPr="0047084E">
              <w:rPr>
                <w:rFonts w:ascii="Calisto MT" w:hAnsi="Calisto MT"/>
              </w:rPr>
              <w:t>Add the oil and cook for 2-3</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minutes</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Allow to cool slightly</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Add banana</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Liquidize in a blender until very smooth.</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Store in a clean flask, to be served warm.</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Discard remnant after 8 hours.</w:t>
            </w:r>
          </w:p>
        </w:tc>
      </w:tr>
    </w:tbl>
    <w:p w:rsidR="00D27DDF" w:rsidRPr="0047084E" w:rsidRDefault="00D27DDF" w:rsidP="009B2627">
      <w:pPr>
        <w:spacing w:after="0" w:line="360" w:lineRule="auto"/>
        <w:ind w:left="0" w:right="0" w:firstLine="0"/>
        <w:rPr>
          <w:rFonts w:ascii="Calisto MT" w:hAnsi="Calisto MT"/>
          <w:b/>
          <w:sz w:val="32"/>
        </w:rPr>
      </w:pPr>
    </w:p>
    <w:p w:rsidR="00D27DDF" w:rsidRDefault="00D27DDF" w:rsidP="009B2627">
      <w:pPr>
        <w:spacing w:after="0" w:line="360" w:lineRule="auto"/>
        <w:ind w:left="0" w:right="0" w:firstLine="0"/>
        <w:rPr>
          <w:rFonts w:ascii="Calisto MT" w:hAnsi="Calisto MT"/>
          <w:b/>
          <w:sz w:val="32"/>
        </w:rPr>
      </w:pPr>
    </w:p>
    <w:p w:rsidR="00D27DDF" w:rsidRDefault="00D27DDF" w:rsidP="009B2627">
      <w:pPr>
        <w:spacing w:after="0" w:line="360" w:lineRule="auto"/>
        <w:ind w:left="0" w:right="0" w:firstLine="0"/>
        <w:rPr>
          <w:rFonts w:ascii="Calisto MT" w:hAnsi="Calisto MT"/>
          <w:b/>
          <w:sz w:val="32"/>
        </w:rPr>
      </w:pPr>
    </w:p>
    <w:p w:rsidR="00D27DDF" w:rsidRDefault="00D27DDF" w:rsidP="009B2627">
      <w:pPr>
        <w:spacing w:after="0" w:line="360" w:lineRule="auto"/>
        <w:ind w:left="0" w:right="0" w:firstLine="0"/>
        <w:rPr>
          <w:rFonts w:ascii="Calisto MT" w:hAnsi="Calisto MT"/>
          <w:b/>
          <w:sz w:val="32"/>
        </w:rPr>
      </w:pPr>
    </w:p>
    <w:p w:rsidR="00D27DDF" w:rsidRDefault="00D27DDF" w:rsidP="009B2627">
      <w:pPr>
        <w:spacing w:after="0" w:line="360" w:lineRule="auto"/>
        <w:ind w:left="0" w:right="0" w:firstLine="0"/>
        <w:rPr>
          <w:rFonts w:ascii="Calisto MT" w:hAnsi="Calisto MT"/>
          <w:b/>
          <w:sz w:val="32"/>
        </w:rPr>
      </w:pPr>
    </w:p>
    <w:p w:rsidR="00D27DDF" w:rsidRPr="0047084E" w:rsidRDefault="00D27DDF" w:rsidP="009B2627">
      <w:pPr>
        <w:spacing w:after="0" w:line="360" w:lineRule="auto"/>
        <w:ind w:left="0" w:right="0" w:firstLine="0"/>
        <w:rPr>
          <w:rFonts w:ascii="Calisto MT" w:hAnsi="Calisto MT"/>
        </w:rPr>
      </w:pPr>
      <w:r w:rsidRPr="0047084E">
        <w:rPr>
          <w:rFonts w:ascii="Calisto MT" w:hAnsi="Calisto MT"/>
          <w:b/>
          <w:sz w:val="32"/>
        </w:rPr>
        <w:lastRenderedPageBreak/>
        <w:t xml:space="preserve">Formula 5 </w:t>
      </w:r>
      <w:r w:rsidRPr="0047084E">
        <w:rPr>
          <w:rFonts w:ascii="Calisto MT" w:hAnsi="Calisto MT"/>
          <w:sz w:val="30"/>
        </w:rPr>
        <w:t>– National Hospital Abuja formula (NHA-FC)</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sz w:val="30"/>
        </w:rPr>
        <w:t xml:space="preserve">Based ingredients: </w:t>
      </w:r>
      <w:proofErr w:type="spellStart"/>
      <w:r w:rsidRPr="0047084E">
        <w:rPr>
          <w:rFonts w:ascii="Calisto MT" w:hAnsi="Calisto MT"/>
          <w:sz w:val="30"/>
        </w:rPr>
        <w:t>Groundnut</w:t>
      </w:r>
      <w:proofErr w:type="gramStart"/>
      <w:r w:rsidRPr="0047084E">
        <w:rPr>
          <w:rFonts w:ascii="Calisto MT" w:hAnsi="Calisto MT"/>
          <w:sz w:val="30"/>
        </w:rPr>
        <w:t>,Soya</w:t>
      </w:r>
      <w:proofErr w:type="spellEnd"/>
      <w:proofErr w:type="gramEnd"/>
      <w:r w:rsidRPr="0047084E">
        <w:rPr>
          <w:rFonts w:ascii="Calisto MT" w:hAnsi="Calisto MT"/>
          <w:sz w:val="30"/>
        </w:rPr>
        <w:t xml:space="preserve"> bean and Sorghum </w:t>
      </w:r>
    </w:p>
    <w:tbl>
      <w:tblPr>
        <w:tblStyle w:val="TableGrid"/>
        <w:tblW w:w="8522" w:type="dxa"/>
        <w:tblInd w:w="-108" w:type="dxa"/>
        <w:tblCellMar>
          <w:top w:w="255" w:type="dxa"/>
          <w:left w:w="107" w:type="dxa"/>
          <w:bottom w:w="144" w:type="dxa"/>
          <w:right w:w="93" w:type="dxa"/>
        </w:tblCellMar>
        <w:tblLook w:val="04A0" w:firstRow="1" w:lastRow="0" w:firstColumn="1" w:lastColumn="0" w:noHBand="0" w:noVBand="1"/>
      </w:tblPr>
      <w:tblGrid>
        <w:gridCol w:w="2462"/>
        <w:gridCol w:w="1734"/>
        <w:gridCol w:w="4326"/>
      </w:tblGrid>
      <w:tr w:rsidR="00D27DDF" w:rsidRPr="0047084E" w:rsidTr="0024412F">
        <w:trPr>
          <w:trHeight w:val="664"/>
        </w:trPr>
        <w:tc>
          <w:tcPr>
            <w:tcW w:w="2462"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b/>
              </w:rPr>
              <w:t>INGREDIENTS</w:t>
            </w:r>
          </w:p>
        </w:tc>
        <w:tc>
          <w:tcPr>
            <w:tcW w:w="1734"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b/>
              </w:rPr>
              <w:t>QUANTITY</w:t>
            </w:r>
          </w:p>
        </w:tc>
        <w:tc>
          <w:tcPr>
            <w:tcW w:w="4326" w:type="dxa"/>
            <w:tcBorders>
              <w:top w:val="single" w:sz="4" w:space="0" w:color="000000"/>
              <w:left w:val="single" w:sz="4" w:space="0" w:color="000000"/>
              <w:bottom w:val="single" w:sz="4" w:space="0" w:color="000000"/>
              <w:right w:val="single" w:sz="4" w:space="0" w:color="000000"/>
            </w:tcBorders>
            <w:vAlign w:val="bottom"/>
          </w:tcPr>
          <w:p w:rsidR="00D27DDF" w:rsidRPr="0047084E" w:rsidRDefault="00D27DDF" w:rsidP="009B2627">
            <w:pPr>
              <w:spacing w:after="0" w:line="360" w:lineRule="auto"/>
              <w:ind w:left="0" w:right="0" w:firstLine="0"/>
              <w:rPr>
                <w:rFonts w:ascii="Calisto MT" w:hAnsi="Calisto MT"/>
              </w:rPr>
            </w:pPr>
            <w:r w:rsidRPr="0047084E">
              <w:rPr>
                <w:rFonts w:ascii="Calisto MT" w:hAnsi="Calisto MT"/>
                <w:b/>
              </w:rPr>
              <w:t>METHOD</w:t>
            </w:r>
          </w:p>
        </w:tc>
      </w:tr>
      <w:tr w:rsidR="00D27DDF" w:rsidRPr="0047084E" w:rsidTr="0024412F">
        <w:trPr>
          <w:trHeight w:val="7287"/>
        </w:trPr>
        <w:tc>
          <w:tcPr>
            <w:tcW w:w="2462"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NHA-FC</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Sugar</w:t>
            </w:r>
          </w:p>
          <w:p w:rsidR="00D27DDF" w:rsidRPr="0047084E" w:rsidRDefault="00D27DDF" w:rsidP="009B2627">
            <w:pPr>
              <w:spacing w:after="0" w:line="360" w:lineRule="auto"/>
              <w:ind w:left="1" w:right="0" w:firstLine="0"/>
              <w:jc w:val="both"/>
              <w:rPr>
                <w:rFonts w:ascii="Calisto MT" w:hAnsi="Calisto MT"/>
              </w:rPr>
            </w:pPr>
            <w:r w:rsidRPr="0047084E">
              <w:rPr>
                <w:rFonts w:ascii="Calisto MT" w:hAnsi="Calisto MT"/>
              </w:rPr>
              <w:t>Cold water to make</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paste</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Hot</w:t>
            </w:r>
          </w:p>
        </w:tc>
        <w:tc>
          <w:tcPr>
            <w:tcW w:w="1734"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1 pack</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2tbs</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250mls</w:t>
            </w:r>
          </w:p>
          <w:p w:rsidR="00D27DDF" w:rsidRPr="0047084E" w:rsidRDefault="00D27DDF" w:rsidP="009B2627">
            <w:pPr>
              <w:spacing w:after="0" w:line="360" w:lineRule="auto"/>
              <w:ind w:left="1" w:right="0" w:firstLine="0"/>
              <w:rPr>
                <w:rFonts w:ascii="Calisto MT" w:hAnsi="Calisto MT"/>
              </w:rPr>
            </w:pPr>
            <w:r w:rsidRPr="0047084E">
              <w:rPr>
                <w:rFonts w:ascii="Calisto MT" w:hAnsi="Calisto MT"/>
              </w:rPr>
              <w:t>750mls</w:t>
            </w:r>
          </w:p>
        </w:tc>
        <w:tc>
          <w:tcPr>
            <w:tcW w:w="4326" w:type="dxa"/>
            <w:tcBorders>
              <w:top w:val="single" w:sz="4" w:space="0" w:color="000000"/>
              <w:left w:val="single" w:sz="4" w:space="0" w:color="000000"/>
              <w:bottom w:val="single" w:sz="4" w:space="0" w:color="000000"/>
              <w:right w:val="single" w:sz="4" w:space="0" w:color="000000"/>
            </w:tcBorders>
          </w:tcPr>
          <w:p w:rsidR="00D27DDF" w:rsidRPr="0047084E" w:rsidRDefault="00D27DDF" w:rsidP="009B2627">
            <w:pPr>
              <w:spacing w:after="0" w:line="360" w:lineRule="auto"/>
              <w:ind w:left="0" w:right="0" w:firstLine="0"/>
              <w:jc w:val="both"/>
              <w:rPr>
                <w:rFonts w:ascii="Calisto MT" w:hAnsi="Calisto MT"/>
              </w:rPr>
            </w:pPr>
            <w:r w:rsidRPr="0047084E">
              <w:rPr>
                <w:rFonts w:ascii="Calisto MT" w:hAnsi="Calisto MT"/>
              </w:rPr>
              <w:t>In clean pot, add 1 cup/pack of powder and 2 table spoon of sugar</w:t>
            </w:r>
          </w:p>
          <w:p w:rsidR="00D27DDF" w:rsidRPr="0047084E" w:rsidRDefault="00D27DDF" w:rsidP="009B2627">
            <w:pPr>
              <w:spacing w:after="0" w:line="360" w:lineRule="auto"/>
              <w:ind w:left="0" w:right="0" w:firstLine="0"/>
              <w:jc w:val="both"/>
              <w:rPr>
                <w:rFonts w:ascii="Calisto MT" w:hAnsi="Calisto MT"/>
              </w:rPr>
            </w:pPr>
            <w:r w:rsidRPr="0047084E">
              <w:rPr>
                <w:rFonts w:ascii="Calisto MT" w:hAnsi="Calisto MT"/>
              </w:rPr>
              <w:t>Add 250mls (1 cup) water, stirring and mixing gently until clear smooth paste is formed.</w:t>
            </w:r>
          </w:p>
          <w:p w:rsidR="00D27DDF" w:rsidRPr="0047084E" w:rsidRDefault="00D27DDF" w:rsidP="009B2627">
            <w:pPr>
              <w:spacing w:after="0" w:line="360" w:lineRule="auto"/>
              <w:ind w:left="0" w:right="0" w:firstLine="0"/>
              <w:jc w:val="both"/>
              <w:rPr>
                <w:rFonts w:ascii="Calisto MT" w:hAnsi="Calisto MT"/>
              </w:rPr>
            </w:pPr>
            <w:r w:rsidRPr="0047084E">
              <w:rPr>
                <w:rFonts w:ascii="Calisto MT" w:hAnsi="Calisto MT"/>
              </w:rPr>
              <w:t>Add 500mls (2cups) just boiled water, stirring as you add gently.</w:t>
            </w:r>
          </w:p>
          <w:p w:rsidR="00D27DDF" w:rsidRPr="0047084E" w:rsidRDefault="00D27DDF" w:rsidP="009B2627">
            <w:pPr>
              <w:spacing w:after="0" w:line="360" w:lineRule="auto"/>
              <w:ind w:left="0" w:right="3" w:firstLine="0"/>
              <w:jc w:val="both"/>
              <w:rPr>
                <w:rFonts w:ascii="Calisto MT" w:hAnsi="Calisto MT"/>
              </w:rPr>
            </w:pPr>
            <w:r w:rsidRPr="0047084E">
              <w:rPr>
                <w:rFonts w:ascii="Calisto MT" w:hAnsi="Calisto MT"/>
              </w:rPr>
              <w:t>Place pot back on a medium heat on fire. Keep stirring formula on a medium heat on fire</w:t>
            </w:r>
          </w:p>
          <w:p w:rsidR="00D27DDF" w:rsidRPr="0047084E" w:rsidRDefault="00D27DDF" w:rsidP="009B2627">
            <w:pPr>
              <w:spacing w:after="0" w:line="360" w:lineRule="auto"/>
              <w:ind w:left="0" w:right="0" w:firstLine="0"/>
              <w:jc w:val="both"/>
              <w:rPr>
                <w:rFonts w:ascii="Calisto MT" w:hAnsi="Calisto MT"/>
              </w:rPr>
            </w:pPr>
            <w:r w:rsidRPr="0047084E">
              <w:rPr>
                <w:rFonts w:ascii="Calisto MT" w:hAnsi="Calisto MT"/>
              </w:rPr>
              <w:t>Add the final 250mls hot water</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intermittently as you stir</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Cook at boiling point 5-10 minutes</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Pour out formula into a flask and serve as required</w:t>
            </w:r>
          </w:p>
          <w:p w:rsidR="00D27DDF" w:rsidRPr="0047084E" w:rsidRDefault="00D27DDF" w:rsidP="009B2627">
            <w:pPr>
              <w:spacing w:after="0" w:line="360" w:lineRule="auto"/>
              <w:ind w:left="0" w:right="0" w:firstLine="0"/>
              <w:rPr>
                <w:rFonts w:ascii="Calisto MT" w:hAnsi="Calisto MT"/>
              </w:rPr>
            </w:pPr>
            <w:r w:rsidRPr="0047084E">
              <w:rPr>
                <w:rFonts w:ascii="Calisto MT" w:hAnsi="Calisto MT"/>
              </w:rPr>
              <w:t>Discard remnant after 8 hours.</w:t>
            </w:r>
          </w:p>
        </w:tc>
      </w:tr>
    </w:tbl>
    <w:p w:rsidR="00D27DDF" w:rsidRPr="0047084E" w:rsidRDefault="00D27DDF" w:rsidP="009B2627">
      <w:pPr>
        <w:spacing w:after="0" w:line="360" w:lineRule="auto"/>
        <w:ind w:left="405" w:right="131" w:hanging="420"/>
        <w:rPr>
          <w:rFonts w:ascii="Calisto MT" w:hAnsi="Calisto MT"/>
        </w:rPr>
      </w:pPr>
    </w:p>
    <w:p w:rsidR="00D27DDF" w:rsidRPr="0047084E" w:rsidRDefault="00D27DDF" w:rsidP="00E84E0C">
      <w:pPr>
        <w:pStyle w:val="ListParagraph"/>
        <w:numPr>
          <w:ilvl w:val="0"/>
          <w:numId w:val="143"/>
        </w:numPr>
        <w:spacing w:after="0" w:line="360" w:lineRule="auto"/>
        <w:ind w:right="131"/>
        <w:rPr>
          <w:rFonts w:ascii="Calisto MT" w:hAnsi="Calisto MT"/>
        </w:rPr>
      </w:pPr>
      <w:r w:rsidRPr="0047084E">
        <w:rPr>
          <w:rFonts w:ascii="Calisto MT" w:hAnsi="Calisto MT"/>
        </w:rPr>
        <w:t>Also took record of number of meals and number of patients fed in the therapeutic kitchen record book.</w:t>
      </w:r>
    </w:p>
    <w:p w:rsidR="00D27DDF" w:rsidRPr="0047084E" w:rsidRDefault="00D27DDF" w:rsidP="009B2627">
      <w:pPr>
        <w:spacing w:after="0" w:line="360" w:lineRule="auto"/>
        <w:ind w:left="0" w:right="131" w:firstLine="0"/>
        <w:rPr>
          <w:rFonts w:ascii="Calisto MT" w:hAnsi="Calisto MT"/>
        </w:rPr>
      </w:pPr>
    </w:p>
    <w:p w:rsidR="00D27DDF" w:rsidRPr="0047084E" w:rsidRDefault="00D27DDF" w:rsidP="009B2627">
      <w:pPr>
        <w:pStyle w:val="Heading2"/>
        <w:spacing w:after="0" w:line="360" w:lineRule="auto"/>
        <w:ind w:left="0" w:firstLine="0"/>
        <w:rPr>
          <w:rFonts w:ascii="Calisto MT" w:hAnsi="Calisto MT"/>
        </w:rPr>
      </w:pPr>
      <w:r w:rsidRPr="0047084E">
        <w:rPr>
          <w:rFonts w:ascii="Calisto MT" w:hAnsi="Calisto MT"/>
        </w:rPr>
        <w:t xml:space="preserve">CONTRIBUTION  </w:t>
      </w:r>
    </w:p>
    <w:p w:rsidR="00D27DDF" w:rsidRPr="0047084E" w:rsidRDefault="00D27DDF" w:rsidP="009B2627">
      <w:pPr>
        <w:spacing w:after="0" w:line="360" w:lineRule="auto"/>
        <w:ind w:firstLine="0"/>
        <w:rPr>
          <w:rFonts w:ascii="Calisto MT" w:hAnsi="Calisto MT"/>
        </w:rPr>
      </w:pPr>
      <w:r w:rsidRPr="0047084E">
        <w:rPr>
          <w:rFonts w:ascii="Calisto MT" w:hAnsi="Calisto MT"/>
        </w:rPr>
        <w:t xml:space="preserve">I and my fellow IT </w:t>
      </w:r>
      <w:proofErr w:type="gramStart"/>
      <w:r w:rsidRPr="0047084E">
        <w:rPr>
          <w:rFonts w:ascii="Calisto MT" w:hAnsi="Calisto MT"/>
        </w:rPr>
        <w:t>students</w:t>
      </w:r>
      <w:proofErr w:type="gramEnd"/>
      <w:r w:rsidRPr="0047084E">
        <w:rPr>
          <w:rFonts w:ascii="Calisto MT" w:hAnsi="Calisto MT"/>
        </w:rPr>
        <w:t xml:space="preserve"> 2025 </w:t>
      </w:r>
      <w:proofErr w:type="spellStart"/>
      <w:r w:rsidRPr="0047084E">
        <w:rPr>
          <w:rFonts w:ascii="Calisto MT" w:hAnsi="Calisto MT"/>
        </w:rPr>
        <w:t>siwes</w:t>
      </w:r>
      <w:proofErr w:type="spellEnd"/>
      <w:r w:rsidRPr="0047084E">
        <w:rPr>
          <w:rFonts w:ascii="Calisto MT" w:hAnsi="Calisto MT"/>
        </w:rPr>
        <w:t xml:space="preserve"> attachment contributed a grinding machine to the hospital to support the preparation of therapeutic formulas.</w:t>
      </w:r>
    </w:p>
    <w:p w:rsidR="00D27DDF" w:rsidRPr="0047084E" w:rsidRDefault="00D27DDF" w:rsidP="009B2627">
      <w:pPr>
        <w:spacing w:after="0" w:line="360" w:lineRule="auto"/>
        <w:rPr>
          <w:rFonts w:ascii="Calisto MT" w:hAnsi="Calisto MT"/>
        </w:rPr>
      </w:pPr>
      <w:r w:rsidRPr="0047084E">
        <w:rPr>
          <w:rFonts w:ascii="Calisto MT" w:hAnsi="Calisto MT"/>
        </w:rPr>
        <w:t>The machine enhances efficiency by reducing the time and manual effort required in processing ingredients.</w:t>
      </w:r>
    </w:p>
    <w:p w:rsidR="00D27DDF" w:rsidRPr="0047084E" w:rsidRDefault="00D27DDF" w:rsidP="009B2627">
      <w:pPr>
        <w:spacing w:after="0" w:line="360" w:lineRule="auto"/>
        <w:rPr>
          <w:rFonts w:ascii="Calisto MT" w:hAnsi="Calisto MT"/>
        </w:rPr>
      </w:pPr>
      <w:r w:rsidRPr="0047084E">
        <w:rPr>
          <w:rFonts w:ascii="Calisto MT" w:hAnsi="Calisto MT"/>
        </w:rPr>
        <w:lastRenderedPageBreak/>
        <w:t>It promotes hygiene and standardization in formula preparation, ensuring safer and more consistent outputs.</w:t>
      </w:r>
    </w:p>
    <w:p w:rsidR="00D27DDF" w:rsidRPr="0047084E" w:rsidRDefault="00D27DDF" w:rsidP="009B2627">
      <w:pPr>
        <w:pStyle w:val="Heading2"/>
        <w:spacing w:after="0" w:line="360" w:lineRule="auto"/>
        <w:rPr>
          <w:rFonts w:ascii="Calisto MT" w:hAnsi="Calisto MT"/>
        </w:rPr>
      </w:pPr>
      <w:proofErr w:type="gramStart"/>
      <w:r w:rsidRPr="0047084E">
        <w:rPr>
          <w:rFonts w:ascii="Calisto MT" w:hAnsi="Calisto MT"/>
        </w:rPr>
        <w:t>Plate :</w:t>
      </w:r>
      <w:proofErr w:type="gramEnd"/>
      <w:r w:rsidRPr="0047084E">
        <w:rPr>
          <w:rFonts w:ascii="Calisto MT" w:hAnsi="Calisto MT"/>
        </w:rPr>
        <w:t xml:space="preserve"> </w:t>
      </w:r>
    </w:p>
    <w:p w:rsidR="00D27DDF" w:rsidRPr="0047084E" w:rsidRDefault="00D27DDF" w:rsidP="009B2627">
      <w:pPr>
        <w:pStyle w:val="Heading2"/>
        <w:spacing w:after="0" w:line="360" w:lineRule="auto"/>
        <w:rPr>
          <w:rFonts w:ascii="Calisto MT" w:hAnsi="Calisto MT"/>
        </w:rPr>
      </w:pPr>
      <w:r w:rsidRPr="0047084E">
        <w:rPr>
          <w:rFonts w:ascii="Calisto MT" w:hAnsi="Calisto MT"/>
        </w:rPr>
        <w:t>ASSESSMENT OF THE HOSPITAL</w:t>
      </w:r>
    </w:p>
    <w:p w:rsidR="00D27DDF" w:rsidRPr="0047084E" w:rsidRDefault="00D27DDF" w:rsidP="00E84E0C">
      <w:pPr>
        <w:numPr>
          <w:ilvl w:val="0"/>
          <w:numId w:val="13"/>
        </w:numPr>
        <w:spacing w:after="0" w:line="360" w:lineRule="auto"/>
        <w:ind w:hanging="360"/>
        <w:rPr>
          <w:rFonts w:ascii="Calisto MT" w:hAnsi="Calisto MT"/>
        </w:rPr>
      </w:pPr>
      <w:r w:rsidRPr="0047084E">
        <w:rPr>
          <w:rFonts w:ascii="Calisto MT" w:hAnsi="Calisto MT"/>
        </w:rPr>
        <w:t>The hospital is well equipped with machines and facilities that are up-to-date.</w:t>
      </w:r>
    </w:p>
    <w:p w:rsidR="00D27DDF" w:rsidRPr="0047084E" w:rsidRDefault="00D27DDF" w:rsidP="00E84E0C">
      <w:pPr>
        <w:numPr>
          <w:ilvl w:val="0"/>
          <w:numId w:val="13"/>
        </w:numPr>
        <w:spacing w:after="0" w:line="360" w:lineRule="auto"/>
        <w:ind w:hanging="360"/>
        <w:rPr>
          <w:rFonts w:ascii="Calisto MT" w:hAnsi="Calisto MT"/>
        </w:rPr>
      </w:pPr>
      <w:r w:rsidRPr="0047084E">
        <w:rPr>
          <w:rFonts w:ascii="Calisto MT" w:hAnsi="Calisto MT"/>
        </w:rPr>
        <w:t>The personnel are well experienced in their various field of specialization.</w:t>
      </w:r>
    </w:p>
    <w:p w:rsidR="00D27DDF" w:rsidRPr="0047084E" w:rsidRDefault="00D27DDF" w:rsidP="00E84E0C">
      <w:pPr>
        <w:numPr>
          <w:ilvl w:val="0"/>
          <w:numId w:val="13"/>
        </w:numPr>
        <w:spacing w:after="0" w:line="360" w:lineRule="auto"/>
        <w:ind w:hanging="360"/>
        <w:rPr>
          <w:rFonts w:ascii="Calisto MT" w:hAnsi="Calisto MT"/>
        </w:rPr>
      </w:pPr>
      <w:r w:rsidRPr="0047084E">
        <w:rPr>
          <w:rFonts w:ascii="Calisto MT" w:hAnsi="Calisto MT"/>
        </w:rPr>
        <w:t xml:space="preserve">Cleanliness and sanitation was properly </w:t>
      </w:r>
      <w:proofErr w:type="spellStart"/>
      <w:r w:rsidRPr="0047084E">
        <w:rPr>
          <w:rFonts w:ascii="Calisto MT" w:hAnsi="Calisto MT"/>
        </w:rPr>
        <w:t>praticed</w:t>
      </w:r>
      <w:proofErr w:type="spellEnd"/>
      <w:r w:rsidRPr="0047084E">
        <w:rPr>
          <w:rFonts w:ascii="Calisto MT" w:hAnsi="Calisto MT"/>
        </w:rPr>
        <w:t xml:space="preserve"> and there was practice good hygiene in various wards.</w:t>
      </w:r>
    </w:p>
    <w:p w:rsidR="00D27DDF" w:rsidRPr="0047084E" w:rsidRDefault="00D27DDF" w:rsidP="009B2627">
      <w:pPr>
        <w:pStyle w:val="Heading2"/>
        <w:spacing w:after="0" w:line="360" w:lineRule="auto"/>
        <w:rPr>
          <w:rFonts w:ascii="Calisto MT" w:hAnsi="Calisto MT"/>
        </w:rPr>
      </w:pPr>
      <w:r w:rsidRPr="0047084E">
        <w:rPr>
          <w:rFonts w:ascii="Calisto MT" w:hAnsi="Calisto MT"/>
        </w:rPr>
        <w:t>PROBLEMS ENCOUNTERED IN THE HOSPITAL</w:t>
      </w:r>
    </w:p>
    <w:p w:rsidR="00D27DDF" w:rsidRPr="0047084E" w:rsidRDefault="00D27DDF" w:rsidP="00E84E0C">
      <w:pPr>
        <w:numPr>
          <w:ilvl w:val="0"/>
          <w:numId w:val="14"/>
        </w:numPr>
        <w:spacing w:after="0" w:line="360" w:lineRule="auto"/>
        <w:ind w:hanging="360"/>
        <w:rPr>
          <w:rFonts w:ascii="Calisto MT" w:hAnsi="Calisto MT"/>
        </w:rPr>
      </w:pPr>
      <w:r w:rsidRPr="0047084E">
        <w:rPr>
          <w:rFonts w:ascii="Calisto MT" w:hAnsi="Calisto MT"/>
        </w:rPr>
        <w:t>Lack of adherence to vetted menu by some of the diet cooks.</w:t>
      </w:r>
    </w:p>
    <w:p w:rsidR="00D27DDF" w:rsidRPr="0047084E" w:rsidRDefault="00D27DDF" w:rsidP="00E84E0C">
      <w:pPr>
        <w:numPr>
          <w:ilvl w:val="0"/>
          <w:numId w:val="14"/>
        </w:numPr>
        <w:spacing w:after="0" w:line="360" w:lineRule="auto"/>
        <w:ind w:hanging="360"/>
        <w:rPr>
          <w:rFonts w:ascii="Calisto MT" w:hAnsi="Calisto MT"/>
        </w:rPr>
      </w:pPr>
      <w:r w:rsidRPr="0047084E">
        <w:rPr>
          <w:rFonts w:ascii="Calisto MT" w:hAnsi="Calisto MT"/>
        </w:rPr>
        <w:t>Lack of grinding machine to process the formulas in the hospital posing health risks due to poor hygiene durin</w:t>
      </w:r>
      <w:r>
        <w:rPr>
          <w:rFonts w:ascii="Calisto MT" w:hAnsi="Calisto MT"/>
        </w:rPr>
        <w:t>g transportation of the ingredients.</w:t>
      </w:r>
    </w:p>
    <w:p w:rsidR="00D27DDF" w:rsidRPr="0047084E" w:rsidRDefault="00D27DDF" w:rsidP="009B2627">
      <w:pPr>
        <w:spacing w:after="0" w:line="360" w:lineRule="auto"/>
        <w:ind w:left="0" w:firstLine="0"/>
        <w:rPr>
          <w:rFonts w:ascii="Calisto MT" w:hAnsi="Calisto MT"/>
        </w:rPr>
      </w:pPr>
    </w:p>
    <w:p w:rsidR="00D27DDF" w:rsidRPr="0047084E" w:rsidRDefault="00D27DDF" w:rsidP="009B2627">
      <w:pPr>
        <w:pStyle w:val="Heading2"/>
        <w:spacing w:after="0" w:line="360" w:lineRule="auto"/>
        <w:rPr>
          <w:rFonts w:ascii="Calisto MT" w:hAnsi="Calisto MT"/>
        </w:rPr>
      </w:pPr>
      <w:r w:rsidRPr="0047084E">
        <w:rPr>
          <w:rFonts w:ascii="Calisto MT" w:hAnsi="Calisto MT"/>
        </w:rPr>
        <w:t>POSSIBLE SOLUTIONS</w:t>
      </w:r>
    </w:p>
    <w:p w:rsidR="00D27DDF" w:rsidRPr="0047084E" w:rsidRDefault="00D27DDF" w:rsidP="00E84E0C">
      <w:pPr>
        <w:pStyle w:val="ListParagraph"/>
        <w:numPr>
          <w:ilvl w:val="0"/>
          <w:numId w:val="57"/>
        </w:numPr>
        <w:spacing w:after="0" w:line="360" w:lineRule="auto"/>
        <w:ind w:right="110"/>
        <w:rPr>
          <w:rFonts w:ascii="Calisto MT" w:hAnsi="Calisto MT"/>
        </w:rPr>
      </w:pPr>
      <w:r w:rsidRPr="0047084E">
        <w:rPr>
          <w:rFonts w:ascii="Calisto MT" w:hAnsi="Calisto MT"/>
        </w:rPr>
        <w:t>I recommend that the diet cooks should be given regular training so as to improve their skills in therapeutic food preparation and the issue of non-adherence to vetted menu was resolved as complaints were relayed to the Head of Department.</w:t>
      </w:r>
    </w:p>
    <w:p w:rsidR="00D27DDF" w:rsidRPr="0047084E" w:rsidRDefault="00D27DDF" w:rsidP="00E84E0C">
      <w:pPr>
        <w:pStyle w:val="ListParagraph"/>
        <w:numPr>
          <w:ilvl w:val="0"/>
          <w:numId w:val="57"/>
        </w:numPr>
        <w:spacing w:after="0" w:line="360" w:lineRule="auto"/>
        <w:ind w:right="110"/>
        <w:rPr>
          <w:rFonts w:ascii="Calisto MT" w:hAnsi="Calisto MT"/>
        </w:rPr>
      </w:pPr>
      <w:r w:rsidRPr="0047084E">
        <w:rPr>
          <w:rFonts w:ascii="Calisto MT" w:hAnsi="Calisto MT"/>
        </w:rPr>
        <w:t xml:space="preserve">I and </w:t>
      </w:r>
      <w:proofErr w:type="gramStart"/>
      <w:r w:rsidRPr="0047084E">
        <w:rPr>
          <w:rFonts w:ascii="Calisto MT" w:hAnsi="Calisto MT"/>
        </w:rPr>
        <w:t>my  fellow</w:t>
      </w:r>
      <w:proofErr w:type="gramEnd"/>
      <w:r w:rsidRPr="0047084E">
        <w:rPr>
          <w:rFonts w:ascii="Calisto MT" w:hAnsi="Calisto MT"/>
        </w:rPr>
        <w:t xml:space="preserve"> IT students contributed a grinding machine to help ensure safer and standardized formula preparation.</w:t>
      </w:r>
    </w:p>
    <w:p w:rsidR="00D27DDF" w:rsidRDefault="00D27DDF" w:rsidP="009B2627">
      <w:pPr>
        <w:spacing w:after="0" w:line="360" w:lineRule="auto"/>
        <w:ind w:left="0" w:firstLine="0"/>
        <w:rPr>
          <w:rFonts w:ascii="Calisto MT" w:hAnsi="Calisto MT"/>
        </w:rPr>
      </w:pPr>
    </w:p>
    <w:p w:rsidR="00D27DDF" w:rsidRDefault="00D27DDF" w:rsidP="009B2627">
      <w:pPr>
        <w:spacing w:after="0" w:line="360" w:lineRule="auto"/>
        <w:ind w:left="0" w:firstLine="0"/>
        <w:rPr>
          <w:rFonts w:ascii="Calisto MT" w:hAnsi="Calisto MT"/>
        </w:rPr>
      </w:pPr>
    </w:p>
    <w:p w:rsidR="00D27DDF" w:rsidRDefault="00D27DDF" w:rsidP="009B2627">
      <w:pPr>
        <w:spacing w:after="0" w:line="360" w:lineRule="auto"/>
        <w:ind w:left="0" w:firstLine="0"/>
        <w:rPr>
          <w:rFonts w:ascii="Calisto MT" w:hAnsi="Calisto MT"/>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BRIEF HISTORY OF FRASER HOSPITALITY</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Fraser hospitality is a global hospitality company with headquarter in Singapore, and </w:t>
      </w:r>
      <w:proofErr w:type="spellStart"/>
      <w:proofErr w:type="gramStart"/>
      <w:r w:rsidRPr="00D64FE6">
        <w:rPr>
          <w:rFonts w:ascii="Calisto MT" w:eastAsia="Calibri" w:hAnsi="Calisto MT"/>
          <w:kern w:val="2"/>
        </w:rPr>
        <w:t>its</w:t>
      </w:r>
      <w:proofErr w:type="spellEnd"/>
      <w:proofErr w:type="gramEnd"/>
      <w:r w:rsidRPr="00D64FE6">
        <w:rPr>
          <w:rFonts w:ascii="Calisto MT" w:eastAsia="Calibri" w:hAnsi="Calisto MT"/>
          <w:kern w:val="2"/>
        </w:rPr>
        <w:t xml:space="preserve"> a strategic business unit of the Fraser property. It specialized in service residence, hotel residence and premium lodging experience across multiple continents. Today it operates over 1000 properties in more than 20 countries with award winning brands.</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lastRenderedPageBreak/>
        <w:t>In 1998, Fraser Hospitality began in Singapore with its first serviced residence properties, Fraser Suites</w:t>
      </w:r>
      <w:r w:rsidRPr="00D64FE6">
        <w:rPr>
          <w:rFonts w:ascii="Calisto MT" w:eastAsia="Calibri" w:hAnsi="Calisto MT"/>
          <w:b/>
          <w:kern w:val="2"/>
        </w:rPr>
        <w:t xml:space="preserve"> </w:t>
      </w:r>
      <w:r w:rsidRPr="00D64FE6">
        <w:rPr>
          <w:rFonts w:ascii="Calisto MT" w:eastAsia="Calibri" w:hAnsi="Calisto MT"/>
          <w:kern w:val="2"/>
        </w:rPr>
        <w:t>and Fraser place, designed to offer long-stay accommodation for business travelers and their families.</w:t>
      </w:r>
    </w:p>
    <w:p w:rsidR="00D27DDF" w:rsidRPr="00D64FE6" w:rsidRDefault="00D27DDF" w:rsidP="009B2627">
      <w:pPr>
        <w:spacing w:after="0" w:line="360" w:lineRule="auto"/>
        <w:rPr>
          <w:rFonts w:ascii="Calisto MT" w:eastAsia="Calibri" w:hAnsi="Calisto MT"/>
          <w:kern w:val="2"/>
        </w:rPr>
      </w:pPr>
      <w:r>
        <w:rPr>
          <w:rFonts w:ascii="Calisto MT" w:eastAsia="Calibri" w:hAnsi="Calisto MT"/>
          <w:kern w:val="2"/>
        </w:rPr>
        <w:t>Its ea</w:t>
      </w:r>
      <w:r w:rsidRPr="00D64FE6">
        <w:rPr>
          <w:rFonts w:ascii="Calisto MT" w:eastAsia="Calibri" w:hAnsi="Calisto MT"/>
          <w:kern w:val="2"/>
        </w:rPr>
        <w:t>rly success in Singapore set the foundation for expansion into the international market.</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FRASER SUITE ABUJA</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Nigeria's leading service apartments, Fraser Suites Abuja is an international brand managed by Fraser Hospitality and is the only property presently in Africa. On the 15th of June 2017 Fraser Suite Abuja welcomed its first guest with a </w:t>
      </w:r>
      <w:proofErr w:type="spellStart"/>
      <w:r w:rsidRPr="00D64FE6">
        <w:rPr>
          <w:rFonts w:ascii="Calisto MT" w:eastAsia="Calibri" w:hAnsi="Calisto MT"/>
          <w:kern w:val="2"/>
        </w:rPr>
        <w:t>pr</w:t>
      </w:r>
      <w:proofErr w:type="spellEnd"/>
      <w:r w:rsidRPr="00D64FE6">
        <w:rPr>
          <w:rFonts w:ascii="Calisto MT" w:eastAsia="Calibri" w:hAnsi="Calisto MT"/>
          <w:kern w:val="2"/>
        </w:rPr>
        <w:t xml:space="preserve">-opening on three floors, the dinning, Gazebo and the Gym. </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It was formally commissioned and </w:t>
      </w:r>
      <w:proofErr w:type="gramStart"/>
      <w:r w:rsidRPr="00D64FE6">
        <w:rPr>
          <w:rFonts w:ascii="Calisto MT" w:eastAsia="Calibri" w:hAnsi="Calisto MT"/>
          <w:kern w:val="2"/>
        </w:rPr>
        <w:t>All</w:t>
      </w:r>
      <w:proofErr w:type="gramEnd"/>
      <w:r w:rsidRPr="00D64FE6">
        <w:rPr>
          <w:rFonts w:ascii="Calisto MT" w:eastAsia="Calibri" w:hAnsi="Calisto MT"/>
          <w:kern w:val="2"/>
        </w:rPr>
        <w:t xml:space="preserve"> eight floors of Fraser Suite Abuja became fully functional after the grand opening on the 9th of May 2018. Fraser suite Abuja has gone on to win several national and international awards since inception.</w:t>
      </w:r>
    </w:p>
    <w:p w:rsidR="00D27DDF" w:rsidRPr="00D64FE6" w:rsidRDefault="00C81133" w:rsidP="009B2627">
      <w:pPr>
        <w:spacing w:after="0" w:line="360" w:lineRule="auto"/>
        <w:rPr>
          <w:rFonts w:ascii="Calisto MT" w:eastAsia="Calibri" w:hAnsi="Calisto MT"/>
          <w:kern w:val="2"/>
        </w:rPr>
      </w:pPr>
      <w:r w:rsidRPr="00D64FE6">
        <w:rPr>
          <w:rFonts w:ascii="Calisto MT" w:eastAsia="Calibri" w:hAnsi="Calisto MT"/>
          <w:color w:val="FF0000"/>
          <w:kern w:val="2"/>
        </w:rPr>
        <w:drawing>
          <wp:anchor distT="0" distB="0" distL="114300" distR="114300" simplePos="0" relativeHeight="251661312" behindDoc="1" locked="0" layoutInCell="1" allowOverlap="1" wp14:anchorId="1D366E7E" wp14:editId="4C39A9AB">
            <wp:simplePos x="0" y="0"/>
            <wp:positionH relativeFrom="column">
              <wp:posOffset>-76200</wp:posOffset>
            </wp:positionH>
            <wp:positionV relativeFrom="paragraph">
              <wp:posOffset>61595</wp:posOffset>
            </wp:positionV>
            <wp:extent cx="4143375" cy="2085975"/>
            <wp:effectExtent l="0" t="0" r="9525" b="9525"/>
            <wp:wrapTight wrapText="bothSides">
              <wp:wrapPolygon edited="0">
                <wp:start x="0" y="0"/>
                <wp:lineTo x="0" y="21501"/>
                <wp:lineTo x="21550" y="21501"/>
                <wp:lineTo x="2155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43375" cy="2085975"/>
                    </a:xfrm>
                    <a:prstGeom prst="rect">
                      <a:avLst/>
                    </a:prstGeom>
                  </pic:spPr>
                </pic:pic>
              </a:graphicData>
            </a:graphic>
            <wp14:sizeRelH relativeFrom="page">
              <wp14:pctWidth>0</wp14:pctWidth>
            </wp14:sizeRelH>
            <wp14:sizeRelV relativeFrom="page">
              <wp14:pctHeight>0</wp14:pctHeight>
            </wp14:sizeRelV>
          </wp:anchor>
        </w:drawing>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 </w:t>
      </w:r>
    </w:p>
    <w:p w:rsidR="00D27DDF" w:rsidRPr="00D64FE6" w:rsidRDefault="00D27DDF" w:rsidP="009B2627">
      <w:pPr>
        <w:spacing w:after="0" w:line="360" w:lineRule="auto"/>
        <w:rPr>
          <w:rFonts w:ascii="Calisto MT" w:eastAsia="Calibri" w:hAnsi="Calisto MT"/>
          <w:color w:val="FF0000"/>
          <w:kern w:val="2"/>
        </w:rPr>
      </w:pPr>
    </w:p>
    <w:p w:rsidR="00D27DDF" w:rsidRPr="00D64FE6" w:rsidRDefault="00D27DDF" w:rsidP="009B2627">
      <w:pPr>
        <w:spacing w:after="0" w:line="360" w:lineRule="auto"/>
        <w:rPr>
          <w:rFonts w:ascii="Calisto MT" w:eastAsia="Calibri" w:hAnsi="Calisto MT"/>
          <w:color w:val="FF0000"/>
          <w:kern w:val="2"/>
        </w:rPr>
      </w:pPr>
    </w:p>
    <w:p w:rsidR="00D27DDF" w:rsidRPr="00D64FE6" w:rsidRDefault="00D27DDF" w:rsidP="009B2627">
      <w:pPr>
        <w:spacing w:after="0" w:line="360" w:lineRule="auto"/>
        <w:rPr>
          <w:rFonts w:ascii="Calisto MT" w:eastAsia="Calibri" w:hAnsi="Calisto MT"/>
          <w:color w:val="FF0000"/>
          <w:kern w:val="2"/>
        </w:rPr>
      </w:pPr>
    </w:p>
    <w:p w:rsidR="00D27DDF" w:rsidRDefault="00D27DDF" w:rsidP="009B2627">
      <w:pPr>
        <w:spacing w:after="0" w:line="360" w:lineRule="auto"/>
        <w:rPr>
          <w:rFonts w:ascii="Calisto MT" w:eastAsia="Calibri" w:hAnsi="Calisto MT"/>
          <w:kern w:val="2"/>
        </w:rPr>
      </w:pPr>
    </w:p>
    <w:p w:rsidR="00C81133" w:rsidRDefault="00C81133" w:rsidP="009B2627">
      <w:pPr>
        <w:spacing w:after="0" w:line="360" w:lineRule="auto"/>
        <w:rPr>
          <w:rFonts w:ascii="Calisto MT" w:eastAsia="Calibri" w:hAnsi="Calisto MT"/>
          <w:b/>
          <w:bCs/>
          <w:kern w:val="2"/>
        </w:rPr>
      </w:pPr>
    </w:p>
    <w:p w:rsidR="00C81133" w:rsidRDefault="00C81133" w:rsidP="009B2627">
      <w:pPr>
        <w:spacing w:after="0" w:line="360" w:lineRule="auto"/>
        <w:rPr>
          <w:rFonts w:ascii="Calisto MT" w:eastAsia="Calibri" w:hAnsi="Calisto MT"/>
          <w:b/>
          <w:bCs/>
          <w:kern w:val="2"/>
        </w:rPr>
      </w:pPr>
    </w:p>
    <w:p w:rsidR="00C81133" w:rsidRDefault="00C81133" w:rsidP="009B2627">
      <w:pPr>
        <w:spacing w:after="0" w:line="360" w:lineRule="auto"/>
        <w:rPr>
          <w:rFonts w:ascii="Calisto MT" w:eastAsia="Calibri" w:hAnsi="Calisto MT"/>
          <w:b/>
          <w:bCs/>
          <w:kern w:val="2"/>
        </w:rPr>
      </w:pPr>
    </w:p>
    <w:p w:rsidR="00D27DDF" w:rsidRDefault="00C81133" w:rsidP="009B2627">
      <w:pPr>
        <w:spacing w:after="0" w:line="360" w:lineRule="auto"/>
        <w:rPr>
          <w:rFonts w:ascii="Calisto MT" w:eastAsia="Calibri" w:hAnsi="Calisto MT"/>
          <w:b/>
          <w:bCs/>
          <w:kern w:val="2"/>
        </w:rPr>
      </w:pPr>
      <w:r>
        <w:rPr>
          <w:rFonts w:ascii="Calisto MT" w:eastAsia="Calibri" w:hAnsi="Calisto MT"/>
          <w:b/>
          <w:bCs/>
          <w:kern w:val="2"/>
        </w:rPr>
        <w:t xml:space="preserve">Plate 6: </w:t>
      </w:r>
      <w:r w:rsidR="00D27DDF" w:rsidRPr="00D64FE6">
        <w:rPr>
          <w:rFonts w:ascii="Calisto MT" w:eastAsia="Calibri" w:hAnsi="Calisto MT"/>
          <w:b/>
          <w:bCs/>
          <w:kern w:val="2"/>
        </w:rPr>
        <w:t xml:space="preserve">Front view of </w:t>
      </w:r>
      <w:proofErr w:type="spellStart"/>
      <w:r w:rsidR="00D27DDF" w:rsidRPr="00D64FE6">
        <w:rPr>
          <w:rFonts w:ascii="Calisto MT" w:eastAsia="Calibri" w:hAnsi="Calisto MT"/>
          <w:b/>
          <w:bCs/>
          <w:kern w:val="2"/>
        </w:rPr>
        <w:t>Frase</w:t>
      </w:r>
      <w:proofErr w:type="spellEnd"/>
      <w:r w:rsidR="00D27DDF" w:rsidRPr="00D64FE6">
        <w:rPr>
          <w:rFonts w:ascii="Calisto MT" w:eastAsia="Calibri" w:hAnsi="Calisto MT"/>
          <w:b/>
          <w:bCs/>
          <w:kern w:val="2"/>
        </w:rPr>
        <w:t xml:space="preserve"> suites Abuja </w:t>
      </w:r>
    </w:p>
    <w:p w:rsidR="00C81133" w:rsidRPr="00D64FE6" w:rsidRDefault="00C81133"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DESCRIPTION OF THE HOTEL</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Fraser Suite Abuja is located at plot 294, </w:t>
      </w:r>
      <w:proofErr w:type="spellStart"/>
      <w:r w:rsidRPr="00D64FE6">
        <w:rPr>
          <w:rFonts w:ascii="Calisto MT" w:eastAsia="Calibri" w:hAnsi="Calisto MT"/>
          <w:kern w:val="2"/>
        </w:rPr>
        <w:t>Laventis</w:t>
      </w:r>
      <w:proofErr w:type="spellEnd"/>
      <w:r w:rsidRPr="00D64FE6">
        <w:rPr>
          <w:rFonts w:ascii="Calisto MT" w:eastAsia="Calibri" w:hAnsi="Calisto MT"/>
          <w:kern w:val="2"/>
        </w:rPr>
        <w:t xml:space="preserve"> Close, Central Business District, </w:t>
      </w:r>
      <w:proofErr w:type="gramStart"/>
      <w:r w:rsidRPr="00D64FE6">
        <w:rPr>
          <w:rFonts w:ascii="Calisto MT" w:eastAsia="Calibri" w:hAnsi="Calisto MT"/>
          <w:kern w:val="2"/>
        </w:rPr>
        <w:t>Abuja</w:t>
      </w:r>
      <w:proofErr w:type="gramEnd"/>
      <w:r w:rsidRPr="00D64FE6">
        <w:rPr>
          <w:rFonts w:ascii="Calisto MT" w:eastAsia="Calibri" w:hAnsi="Calisto MT"/>
          <w:kern w:val="2"/>
        </w:rPr>
        <w:t>. The hotel is situated in the heart of Abuja, making it easily accessible to key attractions.</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The Hotel boast of 126 business and family-friendly Gold-standard residence offering a wide range from studios to 4-bedroom penthouses including kitchenettes, Wi-Fi, Meeting rooms and recreational facilities.</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HOTEL VISION</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Fraser Suites aim to be a leading global hospitality group that anticipates and exceeds our customer's evolving expectations through continuous innovation with intuitive service to deliver memorable experiences. </w:t>
      </w:r>
      <w:proofErr w:type="gramStart"/>
      <w:r w:rsidRPr="00D64FE6">
        <w:rPr>
          <w:rFonts w:ascii="Calisto MT" w:eastAsia="Calibri" w:hAnsi="Calisto MT"/>
          <w:kern w:val="2"/>
        </w:rPr>
        <w:t>we</w:t>
      </w:r>
      <w:proofErr w:type="gramEnd"/>
      <w:r w:rsidRPr="00D64FE6">
        <w:rPr>
          <w:rFonts w:ascii="Calisto MT" w:eastAsia="Calibri" w:hAnsi="Calisto MT"/>
          <w:kern w:val="2"/>
        </w:rPr>
        <w:t xml:space="preserve"> will be the preferred choice for our customers, employees and business partners.</w:t>
      </w:r>
    </w:p>
    <w:p w:rsidR="00D27DDF"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FRASER SUITES ORGANOGRAM</w:t>
      </w:r>
    </w:p>
    <w:p w:rsidR="00D27DDF" w:rsidRDefault="00D27DDF" w:rsidP="009B2627">
      <w:pPr>
        <w:spacing w:after="0" w:line="360" w:lineRule="auto"/>
        <w:rPr>
          <w:rFonts w:ascii="Calisto MT" w:eastAsia="Calibri" w:hAnsi="Calisto MT"/>
          <w:b/>
          <w:bCs/>
          <w:kern w:val="2"/>
        </w:rPr>
      </w:pPr>
      <w:r w:rsidRPr="00D64FE6">
        <w:rPr>
          <w:rFonts w:ascii="Calisto MT" w:hAnsi="Calisto MT"/>
          <w:noProof/>
        </w:rPr>
        <w:drawing>
          <wp:anchor distT="0" distB="0" distL="114300" distR="114300" simplePos="0" relativeHeight="251662336" behindDoc="1" locked="0" layoutInCell="1" allowOverlap="1" wp14:anchorId="42D0E838" wp14:editId="6369947E">
            <wp:simplePos x="0" y="0"/>
            <wp:positionH relativeFrom="column">
              <wp:posOffset>12700</wp:posOffset>
            </wp:positionH>
            <wp:positionV relativeFrom="paragraph">
              <wp:posOffset>93345</wp:posOffset>
            </wp:positionV>
            <wp:extent cx="5688330" cy="3708400"/>
            <wp:effectExtent l="0" t="0" r="7620" b="6350"/>
            <wp:wrapTight wrapText="bothSides">
              <wp:wrapPolygon edited="0">
                <wp:start x="0" y="0"/>
                <wp:lineTo x="0" y="21526"/>
                <wp:lineTo x="21557" y="21526"/>
                <wp:lineTo x="21557"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9234"/>
                    <a:stretch/>
                  </pic:blipFill>
                  <pic:spPr bwMode="auto">
                    <a:xfrm>
                      <a:off x="0" y="0"/>
                      <a:ext cx="5688330" cy="3708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MY OBJECTIVE</w:t>
      </w:r>
    </w:p>
    <w:p w:rsidR="00D27DDF" w:rsidRPr="00D64FE6" w:rsidRDefault="00D27DDF" w:rsidP="00E84E0C">
      <w:pPr>
        <w:numPr>
          <w:ilvl w:val="0"/>
          <w:numId w:val="14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To acquire practical kno</w:t>
      </w:r>
      <w:r>
        <w:rPr>
          <w:rFonts w:ascii="Calisto MT" w:eastAsia="Calibri" w:hAnsi="Calisto MT"/>
          <w:kern w:val="2"/>
        </w:rPr>
        <w:t>wledge on the following courses:</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HND 232 (Basic and experimental food)</w:t>
      </w:r>
      <w:r>
        <w:rPr>
          <w:rFonts w:ascii="Calisto MT" w:eastAsia="Calibri" w:hAnsi="Calisto MT"/>
          <w:kern w:val="2"/>
        </w:rPr>
        <w:t>,</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HND 231 (Agricultural food products)</w:t>
      </w:r>
      <w:r>
        <w:rPr>
          <w:rFonts w:ascii="Calisto MT" w:eastAsia="Calibri" w:hAnsi="Calisto MT"/>
          <w:kern w:val="2"/>
        </w:rPr>
        <w:t>,</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HND 323 (Personal and institutional management) and</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HND 333 (Quality food production and services)</w:t>
      </w:r>
      <w:r>
        <w:rPr>
          <w:rFonts w:ascii="Calisto MT" w:eastAsia="Calibri" w:hAnsi="Calisto MT"/>
          <w:kern w:val="2"/>
        </w:rPr>
        <w:t>,</w:t>
      </w:r>
    </w:p>
    <w:p w:rsidR="00D27DDF" w:rsidRPr="00D64FE6" w:rsidRDefault="00D27DDF" w:rsidP="00E84E0C">
      <w:pPr>
        <w:numPr>
          <w:ilvl w:val="0"/>
          <w:numId w:val="14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To gain food and safety skills</w:t>
      </w:r>
    </w:p>
    <w:p w:rsidR="00D27DDF" w:rsidRPr="00D64FE6" w:rsidRDefault="00D27DDF" w:rsidP="00E84E0C">
      <w:pPr>
        <w:numPr>
          <w:ilvl w:val="0"/>
          <w:numId w:val="14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To gain skill and competence on the operation of Hospitality industry.</w:t>
      </w:r>
    </w:p>
    <w:p w:rsidR="00D27DDF" w:rsidRPr="00D64FE6" w:rsidRDefault="00D27DDF" w:rsidP="009B2627">
      <w:pPr>
        <w:tabs>
          <w:tab w:val="left" w:pos="420"/>
        </w:tabs>
        <w:spacing w:after="0" w:line="360" w:lineRule="auto"/>
        <w:ind w:left="420"/>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DEPARTMENTS IN THE HOTEL</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1.</w:t>
      </w:r>
      <w:r w:rsidRPr="00D64FE6">
        <w:rPr>
          <w:rFonts w:ascii="Calisto MT" w:eastAsia="Calibri" w:hAnsi="Calisto MT"/>
          <w:kern w:val="2"/>
        </w:rPr>
        <w:tab/>
        <w:t>Finance</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2.</w:t>
      </w:r>
      <w:r w:rsidRPr="00D64FE6">
        <w:rPr>
          <w:rFonts w:ascii="Calisto MT" w:eastAsia="Calibri" w:hAnsi="Calisto MT"/>
          <w:kern w:val="2"/>
        </w:rPr>
        <w:tab/>
        <w:t>Food and Beverage (F&amp;B)</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3.</w:t>
      </w:r>
      <w:r w:rsidRPr="00D64FE6">
        <w:rPr>
          <w:rFonts w:ascii="Calisto MT" w:eastAsia="Calibri" w:hAnsi="Calisto MT"/>
          <w:kern w:val="2"/>
        </w:rPr>
        <w:tab/>
        <w:t>Engineering and Maintenance</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4.</w:t>
      </w:r>
      <w:r w:rsidRPr="00D64FE6">
        <w:rPr>
          <w:rFonts w:ascii="Calisto MT" w:eastAsia="Calibri" w:hAnsi="Calisto MT"/>
          <w:kern w:val="2"/>
        </w:rPr>
        <w:tab/>
        <w:t>Front office</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5.</w:t>
      </w:r>
      <w:r w:rsidRPr="00D64FE6">
        <w:rPr>
          <w:rFonts w:ascii="Calisto MT" w:eastAsia="Calibri" w:hAnsi="Calisto MT"/>
          <w:kern w:val="2"/>
        </w:rPr>
        <w:tab/>
        <w:t>Sales and Marketing</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6.</w:t>
      </w:r>
      <w:r w:rsidRPr="00D64FE6">
        <w:rPr>
          <w:rFonts w:ascii="Calisto MT" w:eastAsia="Calibri" w:hAnsi="Calisto MT"/>
          <w:kern w:val="2"/>
        </w:rPr>
        <w:tab/>
        <w:t>Guest Relations</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7.</w:t>
      </w:r>
      <w:r w:rsidRPr="00D64FE6">
        <w:rPr>
          <w:rFonts w:ascii="Calisto MT" w:eastAsia="Calibri" w:hAnsi="Calisto MT"/>
          <w:kern w:val="2"/>
        </w:rPr>
        <w:tab/>
        <w:t>Humans Relations</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8.</w:t>
      </w:r>
      <w:r w:rsidRPr="00D64FE6">
        <w:rPr>
          <w:rFonts w:ascii="Calisto MT" w:eastAsia="Calibri" w:hAnsi="Calisto MT"/>
          <w:kern w:val="2"/>
        </w:rPr>
        <w:tab/>
        <w:t>House keeping</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9. </w:t>
      </w:r>
      <w:r w:rsidRPr="00D64FE6">
        <w:rPr>
          <w:rFonts w:ascii="Calisto MT" w:eastAsia="Calibri" w:hAnsi="Calisto MT"/>
          <w:kern w:val="2"/>
        </w:rPr>
        <w:tab/>
        <w:t>Purchas</w:t>
      </w:r>
      <w:r>
        <w:rPr>
          <w:rFonts w:ascii="Calisto MT" w:eastAsia="Calibri" w:hAnsi="Calisto MT"/>
          <w:kern w:val="2"/>
        </w:rPr>
        <w:t xml:space="preserve">e </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10.</w:t>
      </w:r>
      <w:r w:rsidRPr="00D64FE6">
        <w:rPr>
          <w:rFonts w:ascii="Calisto MT" w:eastAsia="Calibri" w:hAnsi="Calisto MT"/>
          <w:kern w:val="2"/>
        </w:rPr>
        <w:tab/>
        <w:t>Information Technology (IT)</w:t>
      </w:r>
    </w:p>
    <w:p w:rsidR="00D27DDF" w:rsidRDefault="00D27DDF" w:rsidP="009B2627">
      <w:pPr>
        <w:spacing w:after="0" w:line="360" w:lineRule="auto"/>
        <w:rPr>
          <w:rFonts w:ascii="Calisto MT" w:eastAsia="Calibri" w:hAnsi="Calisto MT"/>
          <w:kern w:val="2"/>
        </w:rPr>
      </w:pPr>
      <w:r w:rsidRPr="00D64FE6">
        <w:rPr>
          <w:rFonts w:ascii="Calisto MT" w:eastAsia="Calibri" w:hAnsi="Calisto MT"/>
          <w:kern w:val="2"/>
        </w:rPr>
        <w:t>11.</w:t>
      </w:r>
      <w:r w:rsidRPr="00D64FE6">
        <w:rPr>
          <w:rFonts w:ascii="Calisto MT" w:eastAsia="Calibri" w:hAnsi="Calisto MT"/>
          <w:kern w:val="2"/>
        </w:rPr>
        <w:tab/>
        <w:t>Reservation</w:t>
      </w:r>
    </w:p>
    <w:p w:rsidR="00D27DDF" w:rsidRPr="003F1A2B" w:rsidRDefault="00D27DDF" w:rsidP="009B2627">
      <w:pPr>
        <w:spacing w:after="0" w:line="360" w:lineRule="auto"/>
        <w:rPr>
          <w:rFonts w:ascii="Calisto MT" w:eastAsia="Calibri" w:hAnsi="Calisto MT"/>
          <w:kern w:val="2"/>
        </w:rPr>
      </w:pPr>
      <w:r w:rsidRPr="00D64FE6">
        <w:rPr>
          <w:rFonts w:ascii="Calisto MT" w:eastAsia="Calibri" w:hAnsi="Calisto MT"/>
          <w:b/>
          <w:bCs/>
          <w:kern w:val="2"/>
        </w:rPr>
        <w:t>FACILITIES IN THE HOTEL</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1.</w:t>
      </w:r>
      <w:r w:rsidRPr="00D64FE6">
        <w:rPr>
          <w:rFonts w:ascii="Calisto MT" w:eastAsia="Calibri" w:hAnsi="Calisto MT"/>
          <w:kern w:val="2"/>
        </w:rPr>
        <w:tab/>
        <w:t>The Dining room</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2.</w:t>
      </w:r>
      <w:r w:rsidRPr="00D64FE6">
        <w:rPr>
          <w:rFonts w:ascii="Calisto MT" w:eastAsia="Calibri" w:hAnsi="Calisto MT"/>
          <w:kern w:val="2"/>
        </w:rPr>
        <w:tab/>
        <w:t>24 hour room service</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3.</w:t>
      </w:r>
      <w:r w:rsidRPr="00D64FE6">
        <w:rPr>
          <w:rFonts w:ascii="Calisto MT" w:eastAsia="Calibri" w:hAnsi="Calisto MT"/>
          <w:kern w:val="2"/>
        </w:rPr>
        <w:tab/>
        <w:t>Accommodation / rooms</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4.</w:t>
      </w:r>
      <w:r w:rsidRPr="00D64FE6">
        <w:rPr>
          <w:rFonts w:ascii="Calisto MT" w:eastAsia="Calibri" w:hAnsi="Calisto MT"/>
          <w:kern w:val="2"/>
        </w:rPr>
        <w:tab/>
        <w:t>24 hours electricity</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5.</w:t>
      </w:r>
      <w:r w:rsidRPr="00D64FE6">
        <w:rPr>
          <w:rFonts w:ascii="Calisto MT" w:eastAsia="Calibri" w:hAnsi="Calisto MT"/>
          <w:kern w:val="2"/>
        </w:rPr>
        <w:tab/>
        <w:t>Gym and fitness center</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6.</w:t>
      </w:r>
      <w:r w:rsidRPr="00D64FE6">
        <w:rPr>
          <w:rFonts w:ascii="Calisto MT" w:eastAsia="Calibri" w:hAnsi="Calisto MT"/>
          <w:kern w:val="2"/>
        </w:rPr>
        <w:tab/>
        <w:t>Event halls</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7.</w:t>
      </w:r>
      <w:r w:rsidRPr="00D64FE6">
        <w:rPr>
          <w:rFonts w:ascii="Calisto MT" w:eastAsia="Calibri" w:hAnsi="Calisto MT"/>
          <w:kern w:val="2"/>
        </w:rPr>
        <w:tab/>
        <w:t>Airport pick-up service</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8.</w:t>
      </w:r>
      <w:r w:rsidRPr="00D64FE6">
        <w:rPr>
          <w:rFonts w:ascii="Calisto MT" w:eastAsia="Calibri" w:hAnsi="Calisto MT"/>
          <w:kern w:val="2"/>
        </w:rPr>
        <w:tab/>
        <w:t>Laundry</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9.</w:t>
      </w:r>
      <w:r w:rsidRPr="00D64FE6">
        <w:rPr>
          <w:rFonts w:ascii="Calisto MT" w:eastAsia="Calibri" w:hAnsi="Calisto MT"/>
          <w:kern w:val="2"/>
        </w:rPr>
        <w:tab/>
        <w:t>Swimming pool</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lastRenderedPageBreak/>
        <w:t>10.</w:t>
      </w:r>
      <w:r w:rsidRPr="00D64FE6">
        <w:rPr>
          <w:rFonts w:ascii="Calisto MT" w:eastAsia="Calibri" w:hAnsi="Calisto MT"/>
          <w:kern w:val="2"/>
        </w:rPr>
        <w:tab/>
        <w:t xml:space="preserve"> Security services</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11.</w:t>
      </w:r>
      <w:r w:rsidRPr="00D64FE6">
        <w:rPr>
          <w:rFonts w:ascii="Calisto MT" w:eastAsia="Calibri" w:hAnsi="Calisto MT"/>
          <w:kern w:val="2"/>
        </w:rPr>
        <w:tab/>
        <w:t>Free Wi-Fi</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12.</w:t>
      </w:r>
      <w:r w:rsidRPr="00D64FE6">
        <w:rPr>
          <w:rFonts w:ascii="Calisto MT" w:eastAsia="Calibri" w:hAnsi="Calisto MT"/>
          <w:kern w:val="2"/>
        </w:rPr>
        <w:tab/>
        <w:t>Parking space</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13.</w:t>
      </w:r>
      <w:r w:rsidRPr="00D64FE6">
        <w:rPr>
          <w:rFonts w:ascii="Calisto MT" w:eastAsia="Calibri" w:hAnsi="Calisto MT"/>
          <w:kern w:val="2"/>
        </w:rPr>
        <w:tab/>
        <w:t xml:space="preserve">CCTV </w:t>
      </w:r>
      <w:proofErr w:type="spellStart"/>
      <w:r w:rsidRPr="00D64FE6">
        <w:rPr>
          <w:rFonts w:ascii="Calisto MT" w:eastAsia="Calibri" w:hAnsi="Calisto MT"/>
          <w:kern w:val="2"/>
        </w:rPr>
        <w:t>survilance</w:t>
      </w:r>
      <w:proofErr w:type="spellEnd"/>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noProof/>
          <w:kern w:val="2"/>
        </w:rPr>
        <w:drawing>
          <wp:inline distT="0" distB="0" distL="0" distR="0" wp14:anchorId="6472920B" wp14:editId="1A599BE5">
            <wp:extent cx="2311400" cy="1549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11400" cy="1549400"/>
                    </a:xfrm>
                    <a:prstGeom prst="rect">
                      <a:avLst/>
                    </a:prstGeom>
                    <a:noFill/>
                    <a:ln>
                      <a:noFill/>
                    </a:ln>
                  </pic:spPr>
                </pic:pic>
              </a:graphicData>
            </a:graphic>
          </wp:inline>
        </w:drawing>
      </w:r>
      <w:r w:rsidRPr="00D64FE6">
        <w:rPr>
          <w:rFonts w:ascii="Calisto MT" w:eastAsia="Calibri" w:hAnsi="Calisto MT"/>
          <w:kern w:val="2"/>
        </w:rPr>
        <w:t xml:space="preserve">   </w:t>
      </w:r>
      <w:r w:rsidRPr="00D64FE6">
        <w:rPr>
          <w:rFonts w:ascii="Calisto MT" w:eastAsia="Calibri" w:hAnsi="Calisto MT"/>
          <w:noProof/>
          <w:kern w:val="2"/>
        </w:rPr>
        <w:drawing>
          <wp:inline distT="0" distB="0" distL="0" distR="0" wp14:anchorId="7ABE693E" wp14:editId="75D8738B">
            <wp:extent cx="2584450" cy="15684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84450" cy="1568450"/>
                    </a:xfrm>
                    <a:prstGeom prst="rect">
                      <a:avLst/>
                    </a:prstGeom>
                    <a:noFill/>
                    <a:ln>
                      <a:noFill/>
                    </a:ln>
                  </pic:spPr>
                </pic:pic>
              </a:graphicData>
            </a:graphic>
          </wp:inline>
        </w:drawing>
      </w:r>
      <w:r w:rsidRPr="00D64FE6">
        <w:rPr>
          <w:rFonts w:ascii="Calisto MT" w:eastAsia="Calibri" w:hAnsi="Calisto MT"/>
          <w:kern w:val="2"/>
        </w:rPr>
        <w:tab/>
      </w:r>
    </w:p>
    <w:p w:rsidR="00D27DDF" w:rsidRPr="00C81133" w:rsidRDefault="00C81133" w:rsidP="009B2627">
      <w:pPr>
        <w:spacing w:after="0" w:line="360" w:lineRule="auto"/>
        <w:rPr>
          <w:rFonts w:ascii="Calisto MT" w:eastAsia="Calibri" w:hAnsi="Calisto MT"/>
          <w:b/>
          <w:kern w:val="2"/>
        </w:rPr>
      </w:pPr>
      <w:r w:rsidRPr="00C81133">
        <w:rPr>
          <w:rFonts w:ascii="Calisto MT" w:eastAsia="Calibri" w:hAnsi="Calisto MT"/>
          <w:b/>
          <w:kern w:val="2"/>
        </w:rPr>
        <w:t>Plate 7: The swimming pool</w:t>
      </w:r>
      <w:r w:rsidRPr="00C81133">
        <w:rPr>
          <w:rFonts w:ascii="Calisto MT" w:eastAsia="Calibri" w:hAnsi="Calisto MT"/>
          <w:b/>
          <w:kern w:val="2"/>
        </w:rPr>
        <w:tab/>
      </w:r>
      <w:r w:rsidRPr="00C81133">
        <w:rPr>
          <w:rFonts w:ascii="Calisto MT" w:eastAsia="Calibri" w:hAnsi="Calisto MT"/>
          <w:b/>
          <w:kern w:val="2"/>
        </w:rPr>
        <w:tab/>
      </w:r>
      <w:r w:rsidRPr="00C81133">
        <w:rPr>
          <w:rFonts w:ascii="Calisto MT" w:eastAsia="Calibri" w:hAnsi="Calisto MT"/>
          <w:b/>
          <w:kern w:val="2"/>
        </w:rPr>
        <w:t xml:space="preserve">Plate </w:t>
      </w:r>
      <w:r w:rsidRPr="00C81133">
        <w:rPr>
          <w:rFonts w:ascii="Calisto MT" w:eastAsia="Calibri" w:hAnsi="Calisto MT"/>
          <w:b/>
          <w:kern w:val="2"/>
        </w:rPr>
        <w:t>8</w:t>
      </w:r>
      <w:r w:rsidRPr="00C81133">
        <w:rPr>
          <w:rFonts w:ascii="Calisto MT" w:eastAsia="Calibri" w:hAnsi="Calisto MT"/>
          <w:b/>
          <w:kern w:val="2"/>
        </w:rPr>
        <w:t>:</w:t>
      </w:r>
      <w:r w:rsidRPr="00C81133">
        <w:rPr>
          <w:rFonts w:ascii="Calisto MT" w:eastAsia="Calibri" w:hAnsi="Calisto MT"/>
          <w:b/>
          <w:kern w:val="2"/>
        </w:rPr>
        <w:t xml:space="preserve"> </w:t>
      </w:r>
      <w:r w:rsidR="00D27DDF" w:rsidRPr="00C81133">
        <w:rPr>
          <w:rFonts w:ascii="Calisto MT" w:eastAsia="Calibri" w:hAnsi="Calisto MT"/>
          <w:b/>
          <w:kern w:val="2"/>
        </w:rPr>
        <w:t>The meeting room</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noProof/>
          <w:kern w:val="2"/>
        </w:rPr>
        <w:drawing>
          <wp:inline distT="0" distB="0" distL="0" distR="0" wp14:anchorId="0BD59DCD" wp14:editId="1D137028">
            <wp:extent cx="2425700" cy="15251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26677" cy="1525716"/>
                    </a:xfrm>
                    <a:prstGeom prst="rect">
                      <a:avLst/>
                    </a:prstGeom>
                    <a:noFill/>
                    <a:ln>
                      <a:noFill/>
                    </a:ln>
                  </pic:spPr>
                </pic:pic>
              </a:graphicData>
            </a:graphic>
          </wp:inline>
        </w:drawing>
      </w:r>
      <w:r w:rsidRPr="00D64FE6">
        <w:rPr>
          <w:rFonts w:ascii="Calisto MT" w:eastAsia="Calibri" w:hAnsi="Calisto MT"/>
          <w:kern w:val="2"/>
        </w:rPr>
        <w:t xml:space="preserve">    </w:t>
      </w:r>
      <w:r w:rsidRPr="00D64FE6">
        <w:rPr>
          <w:rFonts w:ascii="Calisto MT" w:eastAsia="Calibri" w:hAnsi="Calisto MT"/>
          <w:noProof/>
          <w:kern w:val="2"/>
        </w:rPr>
        <w:drawing>
          <wp:inline distT="0" distB="0" distL="0" distR="0" wp14:anchorId="0DC2683B" wp14:editId="76254DA9">
            <wp:extent cx="2457450" cy="1568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57450" cy="1568450"/>
                    </a:xfrm>
                    <a:prstGeom prst="rect">
                      <a:avLst/>
                    </a:prstGeom>
                    <a:noFill/>
                    <a:ln>
                      <a:noFill/>
                    </a:ln>
                  </pic:spPr>
                </pic:pic>
              </a:graphicData>
            </a:graphic>
          </wp:inline>
        </w:drawing>
      </w:r>
    </w:p>
    <w:p w:rsidR="00D27DDF" w:rsidRPr="00C81133" w:rsidRDefault="00C81133" w:rsidP="009B2627">
      <w:pPr>
        <w:spacing w:after="0" w:line="360" w:lineRule="auto"/>
        <w:rPr>
          <w:rFonts w:ascii="Calisto MT" w:eastAsia="Calibri" w:hAnsi="Calisto MT"/>
          <w:b/>
          <w:kern w:val="2"/>
        </w:rPr>
      </w:pPr>
      <w:r w:rsidRPr="00C81133">
        <w:rPr>
          <w:rFonts w:ascii="Calisto MT" w:eastAsia="Calibri" w:hAnsi="Calisto MT"/>
          <w:b/>
          <w:kern w:val="2"/>
        </w:rPr>
        <w:t xml:space="preserve">Plate </w:t>
      </w:r>
      <w:r w:rsidRPr="00C81133">
        <w:rPr>
          <w:rFonts w:ascii="Calisto MT" w:eastAsia="Calibri" w:hAnsi="Calisto MT"/>
          <w:b/>
          <w:kern w:val="2"/>
        </w:rPr>
        <w:t>9</w:t>
      </w:r>
      <w:r w:rsidRPr="00C81133">
        <w:rPr>
          <w:rFonts w:ascii="Calisto MT" w:eastAsia="Calibri" w:hAnsi="Calisto MT"/>
          <w:b/>
          <w:kern w:val="2"/>
        </w:rPr>
        <w:t xml:space="preserve">: </w:t>
      </w:r>
      <w:r w:rsidR="00D27DDF" w:rsidRPr="00C81133">
        <w:rPr>
          <w:rFonts w:ascii="Calisto MT" w:eastAsia="Calibri" w:hAnsi="Calisto MT"/>
          <w:b/>
          <w:kern w:val="2"/>
        </w:rPr>
        <w:t>The Gym</w:t>
      </w:r>
      <w:r w:rsidR="00D27DDF" w:rsidRPr="00C81133">
        <w:rPr>
          <w:rFonts w:ascii="Calisto MT" w:eastAsia="Calibri" w:hAnsi="Calisto MT"/>
          <w:b/>
          <w:kern w:val="2"/>
        </w:rPr>
        <w:tab/>
      </w:r>
      <w:r w:rsidR="00D27DDF" w:rsidRPr="00C81133">
        <w:rPr>
          <w:rFonts w:ascii="Calisto MT" w:eastAsia="Calibri" w:hAnsi="Calisto MT"/>
          <w:b/>
          <w:kern w:val="2"/>
        </w:rPr>
        <w:tab/>
      </w:r>
      <w:r w:rsidR="00D27DDF" w:rsidRPr="00C81133">
        <w:rPr>
          <w:rFonts w:ascii="Calisto MT" w:eastAsia="Calibri" w:hAnsi="Calisto MT"/>
          <w:b/>
          <w:kern w:val="2"/>
        </w:rPr>
        <w:tab/>
      </w:r>
      <w:r w:rsidR="00D27DDF" w:rsidRPr="00C81133">
        <w:rPr>
          <w:rFonts w:ascii="Calisto MT" w:eastAsia="Calibri" w:hAnsi="Calisto MT"/>
          <w:b/>
          <w:kern w:val="2"/>
        </w:rPr>
        <w:tab/>
      </w:r>
      <w:r w:rsidR="00D27DDF" w:rsidRPr="00C81133">
        <w:rPr>
          <w:rFonts w:ascii="Calisto MT" w:eastAsia="Calibri" w:hAnsi="Calisto MT"/>
          <w:b/>
          <w:kern w:val="2"/>
        </w:rPr>
        <w:tab/>
      </w:r>
      <w:r w:rsidRPr="00C81133">
        <w:rPr>
          <w:rFonts w:ascii="Calisto MT" w:eastAsia="Calibri" w:hAnsi="Calisto MT"/>
          <w:b/>
          <w:kern w:val="2"/>
        </w:rPr>
        <w:t xml:space="preserve">Plate </w:t>
      </w:r>
      <w:r w:rsidRPr="00C81133">
        <w:rPr>
          <w:rFonts w:ascii="Calisto MT" w:eastAsia="Calibri" w:hAnsi="Calisto MT"/>
          <w:b/>
          <w:kern w:val="2"/>
        </w:rPr>
        <w:t>10</w:t>
      </w:r>
      <w:r w:rsidRPr="00C81133">
        <w:rPr>
          <w:rFonts w:ascii="Calisto MT" w:eastAsia="Calibri" w:hAnsi="Calisto MT"/>
          <w:b/>
          <w:kern w:val="2"/>
        </w:rPr>
        <w:t xml:space="preserve">: </w:t>
      </w:r>
      <w:r w:rsidR="00D27DDF" w:rsidRPr="00C81133">
        <w:rPr>
          <w:rFonts w:ascii="Calisto MT" w:eastAsia="Calibri" w:hAnsi="Calisto MT"/>
          <w:b/>
          <w:kern w:val="2"/>
        </w:rPr>
        <w:t>The ballroom</w:t>
      </w:r>
    </w:p>
    <w:p w:rsidR="00D27DDF" w:rsidRPr="00D64FE6"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ORIENTATION INTO THE HOTEL</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We were given an orientation to welcome us into the Hotel.</w:t>
      </w:r>
    </w:p>
    <w:p w:rsidR="00D27DDF" w:rsidRPr="00D64FE6" w:rsidRDefault="00D27DDF" w:rsidP="00E84E0C">
      <w:pPr>
        <w:numPr>
          <w:ilvl w:val="0"/>
          <w:numId w:val="14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We were trained on guest service </w:t>
      </w:r>
      <w:proofErr w:type="spellStart"/>
      <w:r w:rsidRPr="00D64FE6">
        <w:rPr>
          <w:rFonts w:ascii="Calisto MT" w:eastAsia="Calibri" w:hAnsi="Calisto MT"/>
          <w:kern w:val="2"/>
        </w:rPr>
        <w:t>behaviour</w:t>
      </w:r>
      <w:proofErr w:type="spellEnd"/>
      <w:r w:rsidRPr="00D64FE6">
        <w:rPr>
          <w:rFonts w:ascii="Calisto MT" w:eastAsia="Calibri" w:hAnsi="Calisto MT"/>
          <w:kern w:val="2"/>
        </w:rPr>
        <w:t>, example; being polite always, having a positive attitude, giving serious attention to service and guest needs, and smiling always.</w:t>
      </w:r>
    </w:p>
    <w:p w:rsidR="00D27DDF" w:rsidRPr="00D64FE6" w:rsidRDefault="00D27DDF" w:rsidP="00E84E0C">
      <w:pPr>
        <w:numPr>
          <w:ilvl w:val="0"/>
          <w:numId w:val="14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We were taught how to properly polish plates, cutlery and glasses; Example, when polishing glasses, lemon slices is added to hot water and the steam is used to polish the glasses. And for cutlery, vinegar is added to hot water and poured on the cutlery and polished with a white cotton cloth.</w:t>
      </w:r>
    </w:p>
    <w:p w:rsidR="00D27DDF" w:rsidRPr="00D64FE6" w:rsidRDefault="00D27DDF" w:rsidP="00E84E0C">
      <w:pPr>
        <w:numPr>
          <w:ilvl w:val="0"/>
          <w:numId w:val="14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lastRenderedPageBreak/>
        <w:t xml:space="preserve">We were showed the various sections and side stations to arrange plates, bowls and cutlery; Example, plates are </w:t>
      </w:r>
      <w:proofErr w:type="gramStart"/>
      <w:r w:rsidRPr="00D64FE6">
        <w:rPr>
          <w:rFonts w:ascii="Calisto MT" w:eastAsia="Calibri" w:hAnsi="Calisto MT"/>
          <w:kern w:val="2"/>
        </w:rPr>
        <w:t>arranged/stacked</w:t>
      </w:r>
      <w:proofErr w:type="gramEnd"/>
      <w:r w:rsidRPr="00D64FE6">
        <w:rPr>
          <w:rFonts w:ascii="Calisto MT" w:eastAsia="Calibri" w:hAnsi="Calisto MT"/>
          <w:kern w:val="2"/>
        </w:rPr>
        <w:t xml:space="preserve"> according to sizes and types. Likewise, </w:t>
      </w:r>
      <w:proofErr w:type="gramStart"/>
      <w:r w:rsidRPr="00D64FE6">
        <w:rPr>
          <w:rFonts w:ascii="Calisto MT" w:eastAsia="Calibri" w:hAnsi="Calisto MT"/>
          <w:kern w:val="2"/>
        </w:rPr>
        <w:t>cutlery are</w:t>
      </w:r>
      <w:proofErr w:type="gramEnd"/>
      <w:r w:rsidRPr="00D64FE6">
        <w:rPr>
          <w:rFonts w:ascii="Calisto MT" w:eastAsia="Calibri" w:hAnsi="Calisto MT"/>
          <w:kern w:val="2"/>
        </w:rPr>
        <w:t xml:space="preserve"> arranged in side stations according to types.</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DEPARTMENTS I GAINED MY EXPERIENCE IN</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I gained my experience in all the units of the Food and Beverage Department.</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b/>
          <w:bCs/>
          <w:kern w:val="2"/>
        </w:rPr>
        <w:t>THE FOOD AND BEVERAGE DEPARTMENT</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The Food and Beverage Department (F&amp;B) is the biggest department in Fraser Suites Abuja</w:t>
      </w:r>
      <w:r>
        <w:rPr>
          <w:rFonts w:ascii="Calisto MT" w:eastAsia="Calibri" w:hAnsi="Calisto MT"/>
          <w:kern w:val="2"/>
        </w:rPr>
        <w:t>.</w:t>
      </w:r>
      <w:r w:rsidRPr="00D64FE6">
        <w:rPr>
          <w:rFonts w:ascii="Calisto MT" w:eastAsia="Calibri" w:hAnsi="Calisto MT"/>
          <w:kern w:val="2"/>
        </w:rPr>
        <w:t xml:space="preserve"> </w:t>
      </w:r>
      <w:r>
        <w:rPr>
          <w:rFonts w:ascii="Calisto MT" w:eastAsia="Calibri" w:hAnsi="Calisto MT"/>
          <w:kern w:val="2"/>
        </w:rPr>
        <w:t>I</w:t>
      </w:r>
      <w:r w:rsidRPr="00D64FE6">
        <w:rPr>
          <w:rFonts w:ascii="Calisto MT" w:eastAsia="Calibri" w:hAnsi="Calisto MT"/>
          <w:kern w:val="2"/>
        </w:rPr>
        <w:t>t is responsible for the production and systematic distributi</w:t>
      </w:r>
      <w:r>
        <w:rPr>
          <w:rFonts w:ascii="Calisto MT" w:eastAsia="Calibri" w:hAnsi="Calisto MT"/>
          <w:kern w:val="2"/>
        </w:rPr>
        <w:t>on of food and beverage in the h</w:t>
      </w:r>
      <w:r w:rsidRPr="00D64FE6">
        <w:rPr>
          <w:rFonts w:ascii="Calisto MT" w:eastAsia="Calibri" w:hAnsi="Calisto MT"/>
          <w:kern w:val="2"/>
        </w:rPr>
        <w:t>otel and outside as required.</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The department is divided into;</w:t>
      </w:r>
    </w:p>
    <w:p w:rsidR="00D27DDF" w:rsidRPr="00D64FE6" w:rsidRDefault="00D27DDF" w:rsidP="00E84E0C">
      <w:pPr>
        <w:numPr>
          <w:ilvl w:val="0"/>
          <w:numId w:val="145"/>
        </w:numPr>
        <w:tabs>
          <w:tab w:val="left" w:pos="425"/>
        </w:tabs>
        <w:autoSpaceDE w:val="0"/>
        <w:autoSpaceDN w:val="0"/>
        <w:adjustRightInd w:val="0"/>
        <w:spacing w:after="0" w:line="360" w:lineRule="auto"/>
        <w:ind w:left="425" w:right="0" w:hanging="425"/>
        <w:rPr>
          <w:rFonts w:ascii="Calisto MT" w:eastAsia="Calibri" w:hAnsi="Calisto MT"/>
          <w:kern w:val="2"/>
        </w:rPr>
      </w:pPr>
      <w:proofErr w:type="spellStart"/>
      <w:r w:rsidRPr="00D64FE6">
        <w:rPr>
          <w:rFonts w:ascii="Calisto MT" w:eastAsia="Calibri" w:hAnsi="Calisto MT"/>
          <w:kern w:val="2"/>
        </w:rPr>
        <w:t>Dinning</w:t>
      </w:r>
      <w:proofErr w:type="spellEnd"/>
      <w:r w:rsidRPr="00D64FE6">
        <w:rPr>
          <w:rFonts w:ascii="Calisto MT" w:eastAsia="Calibri" w:hAnsi="Calisto MT"/>
          <w:kern w:val="2"/>
        </w:rPr>
        <w:t xml:space="preserve"> room (Main restaurant)</w:t>
      </w:r>
    </w:p>
    <w:p w:rsidR="00D27DDF" w:rsidRPr="00D64FE6" w:rsidRDefault="00D27DDF" w:rsidP="00E84E0C">
      <w:pPr>
        <w:numPr>
          <w:ilvl w:val="0"/>
          <w:numId w:val="145"/>
        </w:numPr>
        <w:tabs>
          <w:tab w:val="left" w:pos="425"/>
        </w:tabs>
        <w:autoSpaceDE w:val="0"/>
        <w:autoSpaceDN w:val="0"/>
        <w:adjustRightInd w:val="0"/>
        <w:spacing w:after="0" w:line="360" w:lineRule="auto"/>
        <w:ind w:left="425" w:right="0" w:hanging="425"/>
        <w:rPr>
          <w:rFonts w:ascii="Calisto MT" w:eastAsia="Calibri" w:hAnsi="Calisto MT"/>
          <w:kern w:val="2"/>
        </w:rPr>
      </w:pPr>
      <w:r w:rsidRPr="00D64FE6">
        <w:rPr>
          <w:rFonts w:ascii="Calisto MT" w:eastAsia="Calibri" w:hAnsi="Calisto MT"/>
          <w:kern w:val="2"/>
        </w:rPr>
        <w:t>Cafe</w:t>
      </w:r>
    </w:p>
    <w:p w:rsidR="00D27DDF" w:rsidRPr="00D64FE6" w:rsidRDefault="00D27DDF" w:rsidP="00E84E0C">
      <w:pPr>
        <w:numPr>
          <w:ilvl w:val="0"/>
          <w:numId w:val="145"/>
        </w:numPr>
        <w:tabs>
          <w:tab w:val="left" w:pos="425"/>
        </w:tabs>
        <w:autoSpaceDE w:val="0"/>
        <w:autoSpaceDN w:val="0"/>
        <w:adjustRightInd w:val="0"/>
        <w:spacing w:after="0" w:line="360" w:lineRule="auto"/>
        <w:ind w:left="425" w:right="0" w:hanging="425"/>
        <w:rPr>
          <w:rFonts w:ascii="Calisto MT" w:eastAsia="Calibri" w:hAnsi="Calisto MT"/>
          <w:kern w:val="2"/>
        </w:rPr>
      </w:pPr>
      <w:r w:rsidRPr="00D64FE6">
        <w:rPr>
          <w:rFonts w:ascii="Calisto MT" w:eastAsia="Calibri" w:hAnsi="Calisto MT"/>
          <w:kern w:val="2"/>
        </w:rPr>
        <w:t>Gazebo (Italian restaurant)</w:t>
      </w:r>
    </w:p>
    <w:p w:rsidR="00D27DDF" w:rsidRPr="00D64FE6" w:rsidRDefault="00D27DDF" w:rsidP="00E84E0C">
      <w:pPr>
        <w:numPr>
          <w:ilvl w:val="0"/>
          <w:numId w:val="145"/>
        </w:numPr>
        <w:tabs>
          <w:tab w:val="left" w:pos="425"/>
        </w:tabs>
        <w:autoSpaceDE w:val="0"/>
        <w:autoSpaceDN w:val="0"/>
        <w:adjustRightInd w:val="0"/>
        <w:spacing w:after="0" w:line="360" w:lineRule="auto"/>
        <w:ind w:left="425" w:right="0" w:hanging="425"/>
        <w:rPr>
          <w:rFonts w:ascii="Calisto MT" w:eastAsia="Calibri" w:hAnsi="Calisto MT"/>
          <w:kern w:val="2"/>
        </w:rPr>
      </w:pPr>
      <w:r w:rsidRPr="00D64FE6">
        <w:rPr>
          <w:rFonts w:ascii="Calisto MT" w:eastAsia="Calibri" w:hAnsi="Calisto MT"/>
          <w:kern w:val="2"/>
        </w:rPr>
        <w:t>Banquet</w:t>
      </w:r>
    </w:p>
    <w:p w:rsidR="00D27DDF" w:rsidRPr="00D64FE6" w:rsidRDefault="00D27DDF" w:rsidP="00E84E0C">
      <w:pPr>
        <w:numPr>
          <w:ilvl w:val="0"/>
          <w:numId w:val="145"/>
        </w:numPr>
        <w:tabs>
          <w:tab w:val="left" w:pos="425"/>
        </w:tabs>
        <w:autoSpaceDE w:val="0"/>
        <w:autoSpaceDN w:val="0"/>
        <w:adjustRightInd w:val="0"/>
        <w:spacing w:after="0" w:line="360" w:lineRule="auto"/>
        <w:ind w:left="425" w:right="0" w:hanging="425"/>
        <w:rPr>
          <w:rFonts w:ascii="Calisto MT" w:eastAsia="Calibri" w:hAnsi="Calisto MT"/>
          <w:kern w:val="2"/>
        </w:rPr>
      </w:pPr>
      <w:r w:rsidRPr="00D64FE6">
        <w:rPr>
          <w:rFonts w:ascii="Calisto MT" w:eastAsia="Calibri" w:hAnsi="Calisto MT"/>
          <w:kern w:val="2"/>
        </w:rPr>
        <w:t>Kitchen</w:t>
      </w:r>
    </w:p>
    <w:p w:rsidR="00D27DDF" w:rsidRPr="00D64FE6" w:rsidRDefault="00D27DDF" w:rsidP="00E84E0C">
      <w:pPr>
        <w:numPr>
          <w:ilvl w:val="0"/>
          <w:numId w:val="145"/>
        </w:numPr>
        <w:tabs>
          <w:tab w:val="left" w:pos="425"/>
        </w:tabs>
        <w:autoSpaceDE w:val="0"/>
        <w:autoSpaceDN w:val="0"/>
        <w:adjustRightInd w:val="0"/>
        <w:spacing w:after="0" w:line="360" w:lineRule="auto"/>
        <w:ind w:left="425" w:right="0" w:hanging="425"/>
        <w:rPr>
          <w:rFonts w:ascii="Calisto MT" w:eastAsia="Calibri" w:hAnsi="Calisto MT"/>
          <w:kern w:val="2"/>
        </w:rPr>
      </w:pPr>
      <w:proofErr w:type="spellStart"/>
      <w:r w:rsidRPr="00D64FE6">
        <w:rPr>
          <w:rFonts w:ascii="Calisto MT" w:eastAsia="Calibri" w:hAnsi="Calisto MT"/>
          <w:kern w:val="2"/>
        </w:rPr>
        <w:t>Steaward</w:t>
      </w:r>
      <w:proofErr w:type="spellEnd"/>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THE DINNING ROOM</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The </w:t>
      </w:r>
      <w:proofErr w:type="spellStart"/>
      <w:r w:rsidRPr="00D64FE6">
        <w:rPr>
          <w:rFonts w:ascii="Calisto MT" w:eastAsia="Calibri" w:hAnsi="Calisto MT"/>
          <w:kern w:val="2"/>
        </w:rPr>
        <w:t>dinning</w:t>
      </w:r>
      <w:proofErr w:type="spellEnd"/>
      <w:r w:rsidRPr="00D64FE6">
        <w:rPr>
          <w:rFonts w:ascii="Calisto MT" w:eastAsia="Calibri" w:hAnsi="Calisto MT"/>
          <w:kern w:val="2"/>
        </w:rPr>
        <w:t xml:space="preserve"> room operates the buffet service daily for breakfast, but lunch and dinner can be either buffet or A-la-carte depending on events and number of in-house guest.</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The timing for the restaurant operation is as follows</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Breakfast starts by 7am and ends at 10:30 am</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Lunch starts by 12:30 and ends at 4pm while </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Dinner starts by 6pm and ends by 10:30pm</w:t>
      </w:r>
    </w:p>
    <w:p w:rsidR="00D27DDF" w:rsidRPr="00D64FE6" w:rsidRDefault="00D27DDF" w:rsidP="009B2627">
      <w:pPr>
        <w:spacing w:after="0" w:line="360" w:lineRule="auto"/>
        <w:rPr>
          <w:rFonts w:ascii="Calisto MT" w:eastAsia="Calibri" w:hAnsi="Calisto MT"/>
          <w:kern w:val="2"/>
        </w:rPr>
      </w:pPr>
    </w:p>
    <w:p w:rsidR="00D27DDF"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DINNING ROOM SERVICE SEQUENCE FOR A-LA-CARTE</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kern w:val="2"/>
        </w:rPr>
        <w:t xml:space="preserve">1. </w:t>
      </w:r>
      <w:r w:rsidRPr="00D64FE6">
        <w:rPr>
          <w:rFonts w:ascii="Calisto MT" w:eastAsia="Calibri" w:hAnsi="Calisto MT"/>
          <w:b/>
          <w:kern w:val="2"/>
        </w:rPr>
        <w:t>Pre service preparation</w:t>
      </w:r>
    </w:p>
    <w:p w:rsidR="00D27DDF" w:rsidRPr="00D64FE6" w:rsidRDefault="00D27DDF" w:rsidP="00E84E0C">
      <w:pPr>
        <w:numPr>
          <w:ilvl w:val="0"/>
          <w:numId w:val="146"/>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Staff briefing (Menu, specials, VIPs or Reservation)</w:t>
      </w:r>
    </w:p>
    <w:p w:rsidR="00D27DDF" w:rsidRPr="00D64FE6" w:rsidRDefault="00D27DDF" w:rsidP="00E84E0C">
      <w:pPr>
        <w:numPr>
          <w:ilvl w:val="0"/>
          <w:numId w:val="146"/>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Table setup</w:t>
      </w:r>
    </w:p>
    <w:p w:rsidR="00D27DDF" w:rsidRPr="00D64FE6" w:rsidRDefault="00D27DDF" w:rsidP="00E84E0C">
      <w:pPr>
        <w:numPr>
          <w:ilvl w:val="0"/>
          <w:numId w:val="146"/>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lastRenderedPageBreak/>
        <w:t>Check for cleanliness(</w:t>
      </w:r>
      <w:proofErr w:type="spellStart"/>
      <w:r w:rsidRPr="00D64FE6">
        <w:rPr>
          <w:rFonts w:ascii="Calisto MT" w:eastAsia="Calibri" w:hAnsi="Calisto MT"/>
          <w:kern w:val="2"/>
        </w:rPr>
        <w:t>dinning</w:t>
      </w:r>
      <w:proofErr w:type="spellEnd"/>
      <w:r w:rsidRPr="00D64FE6">
        <w:rPr>
          <w:rFonts w:ascii="Calisto MT" w:eastAsia="Calibri" w:hAnsi="Calisto MT"/>
          <w:kern w:val="2"/>
        </w:rPr>
        <w:t xml:space="preserve"> area)</w:t>
      </w:r>
    </w:p>
    <w:p w:rsidR="00D27DDF" w:rsidRPr="00D64FE6" w:rsidRDefault="00D27DDF" w:rsidP="00E84E0C">
      <w:pPr>
        <w:numPr>
          <w:ilvl w:val="0"/>
          <w:numId w:val="146"/>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POS system ready</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b/>
          <w:kern w:val="2"/>
        </w:rPr>
        <w:t>2. Guest arrival and greeting</w:t>
      </w:r>
    </w:p>
    <w:p w:rsidR="00D27DDF" w:rsidRPr="00D64FE6" w:rsidRDefault="00D27DDF" w:rsidP="00E84E0C">
      <w:pPr>
        <w:numPr>
          <w:ilvl w:val="0"/>
          <w:numId w:val="147"/>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Greet guest warmly within 5seconds</w:t>
      </w:r>
    </w:p>
    <w:p w:rsidR="00D27DDF" w:rsidRPr="00D64FE6" w:rsidRDefault="00D27DDF" w:rsidP="00E84E0C">
      <w:pPr>
        <w:numPr>
          <w:ilvl w:val="0"/>
          <w:numId w:val="147"/>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Confirm reservation (if any) or ask for room number</w:t>
      </w:r>
    </w:p>
    <w:p w:rsidR="00D27DDF" w:rsidRPr="00D64FE6" w:rsidRDefault="00D27DDF" w:rsidP="00E84E0C">
      <w:pPr>
        <w:numPr>
          <w:ilvl w:val="0"/>
          <w:numId w:val="147"/>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Ask for seating preference</w:t>
      </w:r>
    </w:p>
    <w:p w:rsidR="00D27DDF" w:rsidRPr="00D64FE6" w:rsidRDefault="00D27DDF" w:rsidP="00E84E0C">
      <w:pPr>
        <w:numPr>
          <w:ilvl w:val="0"/>
          <w:numId w:val="147"/>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Escort guest to the table</w:t>
      </w:r>
    </w:p>
    <w:p w:rsidR="00D27DDF" w:rsidRPr="00D64FE6" w:rsidRDefault="00D27DDF" w:rsidP="00E84E0C">
      <w:pPr>
        <w:numPr>
          <w:ilvl w:val="0"/>
          <w:numId w:val="147"/>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Assist with chairs, place napkins</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b/>
          <w:kern w:val="2"/>
        </w:rPr>
        <w:t>3. Present Menu</w:t>
      </w:r>
    </w:p>
    <w:p w:rsidR="00D27DDF" w:rsidRPr="00D64FE6" w:rsidRDefault="00D27DDF" w:rsidP="00E84E0C">
      <w:pPr>
        <w:numPr>
          <w:ilvl w:val="0"/>
          <w:numId w:val="148"/>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Present Menu from the right</w:t>
      </w:r>
    </w:p>
    <w:p w:rsidR="00D27DDF" w:rsidRPr="00D64FE6" w:rsidRDefault="00D27DDF" w:rsidP="00E84E0C">
      <w:pPr>
        <w:numPr>
          <w:ilvl w:val="0"/>
          <w:numId w:val="148"/>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Mention specials, promotion or chef`s recommendation</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b/>
          <w:kern w:val="2"/>
        </w:rPr>
        <w:t>4. Beverage order taking</w:t>
      </w:r>
    </w:p>
    <w:p w:rsidR="00D27DDF" w:rsidRPr="00D64FE6" w:rsidRDefault="00D27DDF" w:rsidP="00E84E0C">
      <w:pPr>
        <w:numPr>
          <w:ilvl w:val="0"/>
          <w:numId w:val="149"/>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 xml:space="preserve">Take drinks order (Water, soft drinks, fresh juices and </w:t>
      </w:r>
      <w:proofErr w:type="spellStart"/>
      <w:r w:rsidRPr="00D64FE6">
        <w:rPr>
          <w:rFonts w:ascii="Calisto MT" w:eastAsia="Calibri" w:hAnsi="Calisto MT"/>
          <w:kern w:val="2"/>
        </w:rPr>
        <w:t>mocktails</w:t>
      </w:r>
      <w:proofErr w:type="spellEnd"/>
      <w:r w:rsidRPr="00D64FE6">
        <w:rPr>
          <w:rFonts w:ascii="Calisto MT" w:eastAsia="Calibri" w:hAnsi="Calisto MT"/>
          <w:kern w:val="2"/>
        </w:rPr>
        <w:t>)</w:t>
      </w:r>
    </w:p>
    <w:p w:rsidR="00D27DDF" w:rsidRPr="00D64FE6" w:rsidRDefault="00D27DDF" w:rsidP="00E84E0C">
      <w:pPr>
        <w:numPr>
          <w:ilvl w:val="0"/>
          <w:numId w:val="149"/>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Repeat order to confirm</w:t>
      </w:r>
    </w:p>
    <w:p w:rsidR="00D27DDF" w:rsidRPr="00D64FE6" w:rsidRDefault="00D27DDF" w:rsidP="00E84E0C">
      <w:pPr>
        <w:numPr>
          <w:ilvl w:val="0"/>
          <w:numId w:val="149"/>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Serve beverage properly</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b/>
          <w:kern w:val="2"/>
        </w:rPr>
        <w:t>5. Food order taking</w:t>
      </w:r>
    </w:p>
    <w:p w:rsidR="00D27DDF" w:rsidRPr="00D64FE6" w:rsidRDefault="00D27DDF" w:rsidP="00E84E0C">
      <w:pPr>
        <w:numPr>
          <w:ilvl w:val="0"/>
          <w:numId w:val="150"/>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Take food order starting with children/ladies/gents/host using the KOT</w:t>
      </w:r>
    </w:p>
    <w:p w:rsidR="00D27DDF" w:rsidRPr="00D64FE6" w:rsidRDefault="00D27DDF" w:rsidP="00E84E0C">
      <w:pPr>
        <w:numPr>
          <w:ilvl w:val="0"/>
          <w:numId w:val="150"/>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repeat order for accuracy</w:t>
      </w:r>
    </w:p>
    <w:p w:rsidR="00D27DDF" w:rsidRPr="00D64FE6" w:rsidRDefault="00D27DDF" w:rsidP="00E84E0C">
      <w:pPr>
        <w:numPr>
          <w:ilvl w:val="0"/>
          <w:numId w:val="150"/>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send order to kitchen promptly</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b/>
          <w:kern w:val="2"/>
        </w:rPr>
        <w:t>6. Food service</w:t>
      </w:r>
    </w:p>
    <w:p w:rsidR="00D27DDF" w:rsidRPr="00D64FE6" w:rsidRDefault="00D27DDF" w:rsidP="00E84E0C">
      <w:pPr>
        <w:numPr>
          <w:ilvl w:val="0"/>
          <w:numId w:val="151"/>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serve a warm basket of bread and butter</w:t>
      </w:r>
    </w:p>
    <w:p w:rsidR="00D27DDF" w:rsidRPr="00D64FE6" w:rsidRDefault="00D27DDF" w:rsidP="00E84E0C">
      <w:pPr>
        <w:numPr>
          <w:ilvl w:val="0"/>
          <w:numId w:val="151"/>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serve food from the correct side</w:t>
      </w:r>
    </w:p>
    <w:p w:rsidR="00D27DDF" w:rsidRPr="00D64FE6" w:rsidRDefault="00D27DDF" w:rsidP="00E84E0C">
      <w:pPr>
        <w:numPr>
          <w:ilvl w:val="0"/>
          <w:numId w:val="151"/>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serve children first then ladies and the host last</w:t>
      </w:r>
    </w:p>
    <w:p w:rsidR="00D27DDF" w:rsidRPr="00D64FE6" w:rsidRDefault="00D27DDF" w:rsidP="00E84E0C">
      <w:pPr>
        <w:numPr>
          <w:ilvl w:val="0"/>
          <w:numId w:val="151"/>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Ensure correct dish goes to the correct guest using the KOT as reference</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b/>
          <w:kern w:val="2"/>
        </w:rPr>
        <w:t>7. Quality checks /Guest satisfaction</w:t>
      </w:r>
    </w:p>
    <w:p w:rsidR="00D27DDF" w:rsidRPr="00D64FE6" w:rsidRDefault="00D27DDF" w:rsidP="00E84E0C">
      <w:pPr>
        <w:numPr>
          <w:ilvl w:val="0"/>
          <w:numId w:val="152"/>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Check back within 2-3 minutes</w:t>
      </w:r>
    </w:p>
    <w:p w:rsidR="00D27DDF" w:rsidRPr="00D64FE6" w:rsidRDefault="00D27DDF" w:rsidP="00E84E0C">
      <w:pPr>
        <w:numPr>
          <w:ilvl w:val="0"/>
          <w:numId w:val="152"/>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Ask "Is everything to your liking?"</w:t>
      </w:r>
    </w:p>
    <w:p w:rsidR="00D27DDF" w:rsidRPr="00D64FE6" w:rsidRDefault="00D27DDF" w:rsidP="00E84E0C">
      <w:pPr>
        <w:numPr>
          <w:ilvl w:val="0"/>
          <w:numId w:val="152"/>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Address issues immediately if any</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b/>
          <w:kern w:val="2"/>
        </w:rPr>
        <w:t>8. Clearance</w:t>
      </w:r>
    </w:p>
    <w:p w:rsidR="00D27DDF" w:rsidRPr="00D64FE6" w:rsidRDefault="00D27DDF" w:rsidP="00E84E0C">
      <w:pPr>
        <w:numPr>
          <w:ilvl w:val="0"/>
          <w:numId w:val="153"/>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Clear plates after all guest finish</w:t>
      </w:r>
    </w:p>
    <w:p w:rsidR="00D27DDF" w:rsidRPr="00D64FE6" w:rsidRDefault="00D27DDF" w:rsidP="00E84E0C">
      <w:pPr>
        <w:numPr>
          <w:ilvl w:val="0"/>
          <w:numId w:val="153"/>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Clear from the right side</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b/>
          <w:kern w:val="2"/>
        </w:rPr>
        <w:t>9. Dessert and Beverage offer</w:t>
      </w:r>
    </w:p>
    <w:p w:rsidR="00D27DDF" w:rsidRPr="00D64FE6" w:rsidRDefault="00D27DDF" w:rsidP="00E84E0C">
      <w:pPr>
        <w:numPr>
          <w:ilvl w:val="0"/>
          <w:numId w:val="154"/>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Present dessert menu</w:t>
      </w:r>
    </w:p>
    <w:p w:rsidR="00D27DDF" w:rsidRPr="00D64FE6" w:rsidRDefault="00D27DDF" w:rsidP="00E84E0C">
      <w:pPr>
        <w:numPr>
          <w:ilvl w:val="0"/>
          <w:numId w:val="154"/>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lastRenderedPageBreak/>
        <w:t>Offer tea/coffee or after meal drinks</w:t>
      </w:r>
    </w:p>
    <w:p w:rsidR="00D27DDF" w:rsidRPr="00D64FE6" w:rsidRDefault="00D27DDF" w:rsidP="00E84E0C">
      <w:pPr>
        <w:numPr>
          <w:ilvl w:val="0"/>
          <w:numId w:val="154"/>
        </w:numPr>
        <w:tabs>
          <w:tab w:val="left" w:pos="420"/>
        </w:tabs>
        <w:autoSpaceDE w:val="0"/>
        <w:autoSpaceDN w:val="0"/>
        <w:adjustRightInd w:val="0"/>
        <w:spacing w:after="0" w:line="360" w:lineRule="auto"/>
        <w:ind w:right="0"/>
        <w:rPr>
          <w:rFonts w:ascii="Calisto MT" w:eastAsia="Calibri" w:hAnsi="Calisto MT"/>
          <w:b/>
          <w:kern w:val="2"/>
        </w:rPr>
      </w:pPr>
      <w:r w:rsidRPr="00D64FE6">
        <w:rPr>
          <w:rFonts w:ascii="Calisto MT" w:eastAsia="Calibri" w:hAnsi="Calisto MT"/>
          <w:kern w:val="2"/>
        </w:rPr>
        <w:t>Serve  dessert</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b/>
          <w:kern w:val="2"/>
        </w:rPr>
        <w:t>10. Billing and payment</w:t>
      </w:r>
    </w:p>
    <w:p w:rsidR="00D27DDF" w:rsidRPr="00D64FE6" w:rsidRDefault="00D27DDF" w:rsidP="00E84E0C">
      <w:pPr>
        <w:numPr>
          <w:ilvl w:val="0"/>
          <w:numId w:val="155"/>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Present bill in a folder</w:t>
      </w:r>
    </w:p>
    <w:p w:rsidR="00D27DDF" w:rsidRPr="00D64FE6" w:rsidRDefault="00D27DDF" w:rsidP="00E84E0C">
      <w:pPr>
        <w:numPr>
          <w:ilvl w:val="0"/>
          <w:numId w:val="155"/>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Process payment efficiently</w:t>
      </w:r>
    </w:p>
    <w:p w:rsidR="00D27DDF" w:rsidRPr="00D64FE6" w:rsidRDefault="00D27DDF" w:rsidP="00E84E0C">
      <w:pPr>
        <w:numPr>
          <w:ilvl w:val="0"/>
          <w:numId w:val="155"/>
        </w:numPr>
        <w:tabs>
          <w:tab w:val="left" w:pos="420"/>
        </w:tabs>
        <w:autoSpaceDE w:val="0"/>
        <w:autoSpaceDN w:val="0"/>
        <w:adjustRightInd w:val="0"/>
        <w:spacing w:after="0" w:line="360" w:lineRule="auto"/>
        <w:ind w:left="420" w:right="0" w:hanging="420"/>
        <w:rPr>
          <w:rFonts w:ascii="Calisto MT" w:eastAsia="Calibri" w:hAnsi="Calisto MT"/>
          <w:b/>
          <w:kern w:val="2"/>
        </w:rPr>
      </w:pPr>
      <w:r w:rsidRPr="00D64FE6">
        <w:rPr>
          <w:rFonts w:ascii="Calisto MT" w:eastAsia="Calibri" w:hAnsi="Calisto MT"/>
          <w:kern w:val="2"/>
        </w:rPr>
        <w:t>Return change/card with receipt</w:t>
      </w:r>
    </w:p>
    <w:p w:rsidR="00D27DDF" w:rsidRPr="00D64FE6" w:rsidRDefault="00D27DDF" w:rsidP="009B2627">
      <w:pPr>
        <w:spacing w:after="0" w:line="360" w:lineRule="auto"/>
        <w:rPr>
          <w:rFonts w:ascii="Calisto MT" w:eastAsia="Calibri" w:hAnsi="Calisto MT"/>
          <w:b/>
          <w:kern w:val="2"/>
        </w:rPr>
      </w:pPr>
      <w:r w:rsidRPr="00D64FE6">
        <w:rPr>
          <w:rFonts w:ascii="Calisto MT" w:eastAsia="Calibri" w:hAnsi="Calisto MT"/>
          <w:b/>
          <w:kern w:val="2"/>
        </w:rPr>
        <w:t xml:space="preserve">11. </w:t>
      </w:r>
      <w:proofErr w:type="gramStart"/>
      <w:r w:rsidRPr="00D64FE6">
        <w:rPr>
          <w:rFonts w:ascii="Calisto MT" w:eastAsia="Calibri" w:hAnsi="Calisto MT"/>
          <w:b/>
          <w:kern w:val="2"/>
        </w:rPr>
        <w:t>farewell</w:t>
      </w:r>
      <w:proofErr w:type="gramEnd"/>
    </w:p>
    <w:p w:rsidR="00D27DDF" w:rsidRPr="00D64FE6" w:rsidRDefault="00D27DDF" w:rsidP="009B2627">
      <w:pPr>
        <w:spacing w:after="0" w:line="360" w:lineRule="auto"/>
        <w:ind w:left="720" w:hanging="360"/>
        <w:rPr>
          <w:rFonts w:ascii="Calisto MT" w:eastAsia="Calibri" w:hAnsi="Calisto MT"/>
          <w:kern w:val="2"/>
        </w:rPr>
      </w:pPr>
      <w:r w:rsidRPr="00D64FE6">
        <w:rPr>
          <w:rFonts w:ascii="Calisto MT" w:eastAsia="Calibri" w:hAnsi="Calisto MT"/>
          <w:kern w:val="2"/>
        </w:rPr>
        <w:t>Thank guest sincerely</w:t>
      </w:r>
    </w:p>
    <w:p w:rsidR="00D27DDF" w:rsidRPr="00D64FE6" w:rsidRDefault="00D27DDF" w:rsidP="009B2627">
      <w:pPr>
        <w:spacing w:after="0" w:line="360" w:lineRule="auto"/>
        <w:ind w:left="720" w:hanging="360"/>
        <w:rPr>
          <w:rFonts w:ascii="Calisto MT" w:eastAsia="Calibri" w:hAnsi="Calisto MT"/>
          <w:kern w:val="2"/>
        </w:rPr>
      </w:pPr>
      <w:r w:rsidRPr="00D64FE6">
        <w:rPr>
          <w:rFonts w:ascii="Calisto MT" w:eastAsia="Calibri" w:hAnsi="Calisto MT"/>
          <w:kern w:val="2"/>
        </w:rPr>
        <w:t>Invite them to return</w:t>
      </w:r>
    </w:p>
    <w:p w:rsidR="00D27DDF" w:rsidRPr="00D64FE6" w:rsidRDefault="00D27DDF" w:rsidP="009B2627">
      <w:pPr>
        <w:spacing w:after="0" w:line="360" w:lineRule="auto"/>
        <w:ind w:left="720" w:hanging="360"/>
        <w:rPr>
          <w:rFonts w:ascii="Calisto MT" w:eastAsia="Calibri" w:hAnsi="Calisto MT"/>
          <w:kern w:val="2"/>
        </w:rPr>
      </w:pPr>
      <w:r w:rsidRPr="00D64FE6">
        <w:rPr>
          <w:rFonts w:ascii="Calisto MT" w:eastAsia="Calibri" w:hAnsi="Calisto MT"/>
          <w:kern w:val="2"/>
        </w:rPr>
        <w:t>Assist with direction if needed</w:t>
      </w:r>
    </w:p>
    <w:p w:rsidR="00D27DDF" w:rsidRPr="00D64FE6" w:rsidRDefault="00D27DDF" w:rsidP="009B2627">
      <w:pPr>
        <w:spacing w:after="0" w:line="360" w:lineRule="auto"/>
        <w:ind w:left="720" w:hanging="360"/>
        <w:rPr>
          <w:rFonts w:ascii="Calisto MT" w:eastAsia="Calibri" w:hAnsi="Calisto MT"/>
          <w:kern w:val="2"/>
        </w:rPr>
      </w:pPr>
      <w:r w:rsidRPr="00D64FE6">
        <w:rPr>
          <w:rFonts w:ascii="Calisto MT" w:eastAsia="Calibri" w:hAnsi="Calisto MT"/>
          <w:kern w:val="2"/>
        </w:rPr>
        <w:t>Wish them a pleasant day/evening</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MY ACTIVITIES IN THE DINNING ROOM</w:t>
      </w:r>
    </w:p>
    <w:p w:rsidR="00D27DDF" w:rsidRPr="00D64FE6" w:rsidRDefault="00D27DDF" w:rsidP="00E84E0C">
      <w:pPr>
        <w:numPr>
          <w:ilvl w:val="0"/>
          <w:numId w:val="156"/>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I </w:t>
      </w:r>
      <w:r>
        <w:rPr>
          <w:rFonts w:ascii="Calisto MT" w:eastAsia="Calibri" w:hAnsi="Calisto MT"/>
          <w:kern w:val="2"/>
        </w:rPr>
        <w:t>learnt</w:t>
      </w:r>
      <w:r w:rsidRPr="00D64FE6">
        <w:rPr>
          <w:rFonts w:ascii="Calisto MT" w:eastAsia="Calibri" w:hAnsi="Calisto MT"/>
          <w:kern w:val="2"/>
        </w:rPr>
        <w:t xml:space="preserve"> to properly polish cutlery and glasses. </w:t>
      </w:r>
    </w:p>
    <w:p w:rsidR="00D27DDF" w:rsidRPr="00D64FE6" w:rsidRDefault="00D27DDF" w:rsidP="00E84E0C">
      <w:pPr>
        <w:numPr>
          <w:ilvl w:val="0"/>
          <w:numId w:val="156"/>
        </w:numPr>
        <w:tabs>
          <w:tab w:val="left" w:pos="420"/>
        </w:tabs>
        <w:autoSpaceDE w:val="0"/>
        <w:autoSpaceDN w:val="0"/>
        <w:adjustRightInd w:val="0"/>
        <w:spacing w:after="0" w:line="360" w:lineRule="auto"/>
        <w:ind w:right="0"/>
        <w:rPr>
          <w:rFonts w:ascii="Calisto MT" w:eastAsia="Calibri" w:hAnsi="Calisto MT"/>
          <w:kern w:val="2"/>
        </w:rPr>
      </w:pPr>
      <w:r>
        <w:rPr>
          <w:rFonts w:ascii="Calisto MT" w:eastAsia="Calibri" w:hAnsi="Calisto MT"/>
          <w:kern w:val="2"/>
        </w:rPr>
        <w:t>I learnt</w:t>
      </w:r>
      <w:r w:rsidRPr="00D64FE6">
        <w:rPr>
          <w:rFonts w:ascii="Calisto MT" w:eastAsia="Calibri" w:hAnsi="Calisto MT"/>
          <w:kern w:val="2"/>
        </w:rPr>
        <w:t xml:space="preserve"> the restaurant menu, including starters, salads, sandwiches/burgers, grills, pasta, Nigerian specialties, Asian specialties, and desserts. </w:t>
      </w:r>
    </w:p>
    <w:p w:rsidR="00D27DDF" w:rsidRPr="00D64FE6" w:rsidRDefault="00D27DDF" w:rsidP="00E84E0C">
      <w:pPr>
        <w:numPr>
          <w:ilvl w:val="0"/>
          <w:numId w:val="156"/>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I learnt the various </w:t>
      </w:r>
      <w:proofErr w:type="gramStart"/>
      <w:r w:rsidRPr="00D64FE6">
        <w:rPr>
          <w:rFonts w:ascii="Calisto MT" w:eastAsia="Calibri" w:hAnsi="Calisto MT"/>
          <w:kern w:val="2"/>
        </w:rPr>
        <w:t>section</w:t>
      </w:r>
      <w:proofErr w:type="gramEnd"/>
      <w:r w:rsidRPr="00D64FE6">
        <w:rPr>
          <w:rFonts w:ascii="Calisto MT" w:eastAsia="Calibri" w:hAnsi="Calisto MT"/>
          <w:kern w:val="2"/>
        </w:rPr>
        <w:t xml:space="preserve"> for keeping/stacking different plates and bowls according to sizes and types in the dining room.</w:t>
      </w:r>
    </w:p>
    <w:p w:rsidR="00D27DDF" w:rsidRPr="00D64FE6" w:rsidRDefault="00D27DDF" w:rsidP="00E84E0C">
      <w:pPr>
        <w:numPr>
          <w:ilvl w:val="0"/>
          <w:numId w:val="156"/>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learn</w:t>
      </w:r>
      <w:r>
        <w:rPr>
          <w:rFonts w:ascii="Calisto MT" w:eastAsia="Calibri" w:hAnsi="Calisto MT"/>
          <w:kern w:val="2"/>
        </w:rPr>
        <w:t>t</w:t>
      </w:r>
      <w:r w:rsidRPr="00D64FE6">
        <w:rPr>
          <w:rFonts w:ascii="Calisto MT" w:eastAsia="Calibri" w:hAnsi="Calisto MT"/>
          <w:kern w:val="2"/>
        </w:rPr>
        <w:t xml:space="preserve"> how to properly welcome guests into the dining room, asking the right questions and getting to know them. </w:t>
      </w:r>
    </w:p>
    <w:p w:rsidR="00D27DDF" w:rsidRPr="00D64FE6" w:rsidRDefault="00D27DDF" w:rsidP="00E84E0C">
      <w:pPr>
        <w:numPr>
          <w:ilvl w:val="0"/>
          <w:numId w:val="156"/>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learn</w:t>
      </w:r>
      <w:r>
        <w:rPr>
          <w:rFonts w:ascii="Calisto MT" w:eastAsia="Calibri" w:hAnsi="Calisto MT"/>
          <w:kern w:val="2"/>
        </w:rPr>
        <w:t>t</w:t>
      </w:r>
      <w:r w:rsidRPr="00D64FE6">
        <w:rPr>
          <w:rFonts w:ascii="Calisto MT" w:eastAsia="Calibri" w:hAnsi="Calisto MT"/>
          <w:kern w:val="2"/>
        </w:rPr>
        <w:t xml:space="preserve"> how to correctly take orders using the KOT and send them to the kitchen for preparation using the tab. </w:t>
      </w:r>
    </w:p>
    <w:p w:rsidR="00D27DDF" w:rsidRPr="00D64FE6" w:rsidRDefault="00D27DDF" w:rsidP="00E84E0C">
      <w:pPr>
        <w:numPr>
          <w:ilvl w:val="0"/>
          <w:numId w:val="156"/>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I learnt how to clear the table, clean and reset the table </w:t>
      </w:r>
    </w:p>
    <w:p w:rsidR="00D27DDF" w:rsidRPr="00D64FE6" w:rsidRDefault="00D27DDF" w:rsidP="00E84E0C">
      <w:pPr>
        <w:numPr>
          <w:ilvl w:val="0"/>
          <w:numId w:val="156"/>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learnt how to hold a tray professionally and serving the guest from the right angle.</w:t>
      </w:r>
    </w:p>
    <w:p w:rsidR="00D27DDF" w:rsidRPr="00D64FE6" w:rsidRDefault="00D27DDF" w:rsidP="00E84E0C">
      <w:pPr>
        <w:numPr>
          <w:ilvl w:val="0"/>
          <w:numId w:val="156"/>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learnt various ways of folding the napkins for the table setup</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lastRenderedPageBreak/>
        <w:t xml:space="preserve"> </w:t>
      </w:r>
      <w:r w:rsidRPr="00D64FE6">
        <w:rPr>
          <w:rFonts w:ascii="Calisto MT" w:eastAsia="Calibri" w:hAnsi="Calisto MT"/>
          <w:noProof/>
          <w:kern w:val="2"/>
        </w:rPr>
        <w:drawing>
          <wp:inline distT="0" distB="0" distL="0" distR="0" wp14:anchorId="10214F5F" wp14:editId="68EEB677">
            <wp:extent cx="3091067" cy="2838450"/>
            <wp:effectExtent l="0" t="7302" r="7302" b="7303"/>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3091067" cy="2838450"/>
                    </a:xfrm>
                    <a:prstGeom prst="rect">
                      <a:avLst/>
                    </a:prstGeom>
                    <a:noFill/>
                    <a:ln>
                      <a:noFill/>
                    </a:ln>
                  </pic:spPr>
                </pic:pic>
              </a:graphicData>
            </a:graphic>
          </wp:inline>
        </w:drawing>
      </w:r>
      <w:r w:rsidRPr="00D64FE6">
        <w:rPr>
          <w:rFonts w:ascii="Calisto MT" w:eastAsia="Calibri" w:hAnsi="Calisto MT"/>
          <w:kern w:val="2"/>
        </w:rPr>
        <w:tab/>
      </w:r>
    </w:p>
    <w:p w:rsidR="00D27DDF" w:rsidRPr="00C81133" w:rsidRDefault="00C81133" w:rsidP="009B2627">
      <w:pPr>
        <w:spacing w:after="0" w:line="360" w:lineRule="auto"/>
        <w:rPr>
          <w:rFonts w:ascii="Calisto MT" w:eastAsia="Calibri" w:hAnsi="Calisto MT"/>
          <w:b/>
          <w:bCs/>
          <w:kern w:val="2"/>
        </w:rPr>
      </w:pPr>
      <w:r w:rsidRPr="00C81133">
        <w:rPr>
          <w:rFonts w:ascii="Calisto MT" w:eastAsia="Calibri" w:hAnsi="Calisto MT"/>
          <w:b/>
          <w:kern w:val="2"/>
        </w:rPr>
        <w:t xml:space="preserve">Plate </w:t>
      </w:r>
      <w:r w:rsidRPr="00C81133">
        <w:rPr>
          <w:rFonts w:ascii="Calisto MT" w:eastAsia="Calibri" w:hAnsi="Calisto MT"/>
          <w:b/>
          <w:kern w:val="2"/>
        </w:rPr>
        <w:t>11</w:t>
      </w:r>
      <w:r w:rsidRPr="00C81133">
        <w:rPr>
          <w:rFonts w:ascii="Calisto MT" w:eastAsia="Calibri" w:hAnsi="Calisto MT"/>
          <w:b/>
          <w:kern w:val="2"/>
        </w:rPr>
        <w:t xml:space="preserve">: </w:t>
      </w:r>
      <w:r w:rsidR="00D27DDF" w:rsidRPr="00C81133">
        <w:rPr>
          <w:rFonts w:ascii="Calisto MT" w:eastAsia="Calibri" w:hAnsi="Calisto MT"/>
          <w:b/>
          <w:bCs/>
          <w:kern w:val="2"/>
        </w:rPr>
        <w:t xml:space="preserve">A picture of the breakfast setting </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noProof/>
          <w:kern w:val="2"/>
        </w:rPr>
        <w:drawing>
          <wp:inline distT="0" distB="0" distL="0" distR="0" wp14:anchorId="28DAF3F6" wp14:editId="72CDDA17">
            <wp:extent cx="2641600" cy="2819400"/>
            <wp:effectExtent l="63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2641600" cy="2819400"/>
                    </a:xfrm>
                    <a:prstGeom prst="rect">
                      <a:avLst/>
                    </a:prstGeom>
                    <a:noFill/>
                    <a:ln>
                      <a:noFill/>
                    </a:ln>
                  </pic:spPr>
                </pic:pic>
              </a:graphicData>
            </a:graphic>
          </wp:inline>
        </w:drawing>
      </w:r>
    </w:p>
    <w:p w:rsidR="00D27DDF" w:rsidRPr="00C81133" w:rsidRDefault="00C81133" w:rsidP="009B2627">
      <w:pPr>
        <w:spacing w:after="0" w:line="360" w:lineRule="auto"/>
        <w:rPr>
          <w:rFonts w:ascii="Calisto MT" w:eastAsia="Calibri" w:hAnsi="Calisto MT"/>
          <w:b/>
          <w:bCs/>
          <w:kern w:val="2"/>
        </w:rPr>
      </w:pPr>
      <w:r w:rsidRPr="00C81133">
        <w:rPr>
          <w:rFonts w:ascii="Calisto MT" w:eastAsia="Calibri" w:hAnsi="Calisto MT"/>
          <w:b/>
          <w:kern w:val="2"/>
        </w:rPr>
        <w:t xml:space="preserve">Plate </w:t>
      </w:r>
      <w:r w:rsidRPr="00C81133">
        <w:rPr>
          <w:rFonts w:ascii="Calisto MT" w:eastAsia="Calibri" w:hAnsi="Calisto MT"/>
          <w:b/>
          <w:kern w:val="2"/>
        </w:rPr>
        <w:t>12</w:t>
      </w:r>
      <w:r w:rsidRPr="00C81133">
        <w:rPr>
          <w:rFonts w:ascii="Calisto MT" w:eastAsia="Calibri" w:hAnsi="Calisto MT"/>
          <w:b/>
          <w:kern w:val="2"/>
        </w:rPr>
        <w:t xml:space="preserve">: </w:t>
      </w:r>
      <w:r w:rsidR="00D27DDF" w:rsidRPr="00C81133">
        <w:rPr>
          <w:rFonts w:ascii="Calisto MT" w:eastAsia="Calibri" w:hAnsi="Calisto MT"/>
          <w:b/>
          <w:bCs/>
          <w:kern w:val="2"/>
        </w:rPr>
        <w:t>An image of me setting the table for lunch</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THE CAFE</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The cafe is a small food outlet that provides the guest with light meals and beverages. It offers a quick and convenient service mainly serving snacks, pastries and drinks rather than full meals. </w:t>
      </w:r>
      <w:proofErr w:type="gramStart"/>
      <w:r w:rsidRPr="00D64FE6">
        <w:rPr>
          <w:rFonts w:ascii="Calisto MT" w:eastAsia="Calibri" w:hAnsi="Calisto MT"/>
          <w:kern w:val="2"/>
        </w:rPr>
        <w:t>Examples of some pastries found in the cafe includes</w:t>
      </w:r>
      <w:proofErr w:type="gramEnd"/>
      <w:r w:rsidRPr="00D64FE6">
        <w:rPr>
          <w:rFonts w:ascii="Calisto MT" w:eastAsia="Calibri" w:hAnsi="Calisto MT"/>
          <w:kern w:val="2"/>
        </w:rPr>
        <w:t xml:space="preserve"> Meat pie, Chicken pie, Sausage delight, Apple tart, Croissant, Danish and Lemon tart. Some of the cakes in the cafe </w:t>
      </w:r>
      <w:proofErr w:type="gramStart"/>
      <w:r w:rsidRPr="00D64FE6">
        <w:rPr>
          <w:rFonts w:ascii="Calisto MT" w:eastAsia="Calibri" w:hAnsi="Calisto MT"/>
          <w:kern w:val="2"/>
        </w:rPr>
        <w:t>includes</w:t>
      </w:r>
      <w:proofErr w:type="gramEnd"/>
      <w:r w:rsidRPr="00D64FE6">
        <w:rPr>
          <w:rFonts w:ascii="Calisto MT" w:eastAsia="Calibri" w:hAnsi="Calisto MT"/>
          <w:kern w:val="2"/>
        </w:rPr>
        <w:t xml:space="preserve">; Red velvet, Swiss rolls, Baked </w:t>
      </w:r>
      <w:r w:rsidRPr="00D64FE6">
        <w:rPr>
          <w:rFonts w:ascii="Calisto MT" w:eastAsia="Calibri" w:hAnsi="Calisto MT"/>
          <w:kern w:val="2"/>
        </w:rPr>
        <w:lastRenderedPageBreak/>
        <w:t>cheese cake, Mango pudding, Chocolate mousse, Chocolate brownie, Strawberry cheese, Pistachio velvet etc.</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noProof/>
          <w:kern w:val="2"/>
        </w:rPr>
        <w:drawing>
          <wp:inline distT="0" distB="0" distL="0" distR="0" wp14:anchorId="5E348742" wp14:editId="2035E631">
            <wp:extent cx="5486400" cy="3111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3111500"/>
                    </a:xfrm>
                    <a:prstGeom prst="rect">
                      <a:avLst/>
                    </a:prstGeom>
                    <a:noFill/>
                    <a:ln>
                      <a:noFill/>
                    </a:ln>
                  </pic:spPr>
                </pic:pic>
              </a:graphicData>
            </a:graphic>
          </wp:inline>
        </w:drawing>
      </w:r>
    </w:p>
    <w:p w:rsidR="00D27DDF" w:rsidRPr="00C81133" w:rsidRDefault="00C81133" w:rsidP="009B2627">
      <w:pPr>
        <w:spacing w:after="0" w:line="360" w:lineRule="auto"/>
        <w:rPr>
          <w:rFonts w:ascii="Calisto MT" w:eastAsia="Calibri" w:hAnsi="Calisto MT"/>
          <w:b/>
          <w:bCs/>
          <w:kern w:val="2"/>
        </w:rPr>
      </w:pPr>
      <w:r w:rsidRPr="00C81133">
        <w:rPr>
          <w:rFonts w:ascii="Calisto MT" w:eastAsia="Calibri" w:hAnsi="Calisto MT"/>
          <w:b/>
          <w:kern w:val="2"/>
        </w:rPr>
        <w:t xml:space="preserve">Plate </w:t>
      </w:r>
      <w:r w:rsidRPr="00C81133">
        <w:rPr>
          <w:rFonts w:ascii="Calisto MT" w:eastAsia="Calibri" w:hAnsi="Calisto MT"/>
          <w:b/>
          <w:kern w:val="2"/>
        </w:rPr>
        <w:t>13</w:t>
      </w:r>
      <w:r w:rsidRPr="00C81133">
        <w:rPr>
          <w:rFonts w:ascii="Calisto MT" w:eastAsia="Calibri" w:hAnsi="Calisto MT"/>
          <w:b/>
          <w:kern w:val="2"/>
        </w:rPr>
        <w:t xml:space="preserve">: </w:t>
      </w:r>
      <w:r w:rsidR="00D27DDF" w:rsidRPr="00C81133">
        <w:rPr>
          <w:rFonts w:ascii="Calisto MT" w:eastAsia="Calibri" w:hAnsi="Calisto MT"/>
          <w:b/>
          <w:bCs/>
          <w:kern w:val="2"/>
        </w:rPr>
        <w:t>An image of me arranging the pastries at the cafe</w:t>
      </w:r>
    </w:p>
    <w:p w:rsidR="00D27DDF" w:rsidRPr="00D64FE6"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MY ACTIVITIES IN THE CAFE</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helped in setting up the Cafe in the morning, by cleaning the chairs and setting the tables, also making sure the Air conditioner was in the right temperature and the display Menu slide was on.</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took record of daily inventory by counting stock manually and recording the number and expiry date.</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I observed and participated in making basic food and beverages for guest. Example </w:t>
      </w:r>
      <w:r>
        <w:rPr>
          <w:rFonts w:ascii="Calisto MT" w:eastAsia="Calibri" w:hAnsi="Calisto MT"/>
          <w:kern w:val="2"/>
        </w:rPr>
        <w:t>Chicken Wrap</w:t>
      </w:r>
      <w:r w:rsidRPr="00D64FE6">
        <w:rPr>
          <w:rFonts w:ascii="Calisto MT" w:eastAsia="Calibri" w:hAnsi="Calisto MT"/>
          <w:kern w:val="2"/>
        </w:rPr>
        <w:t>.</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attended to guest by taking guest order for coffee (Cappuccino) and process and served the order.</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helped in clearing of tables, and maintaining hygiene in the cafe</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I received order calls from the rooms and other outlets </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learnt how to punch bills, take several methods o</w:t>
      </w:r>
      <w:r>
        <w:rPr>
          <w:rFonts w:ascii="Calisto MT" w:eastAsia="Calibri" w:hAnsi="Calisto MT"/>
          <w:kern w:val="2"/>
        </w:rPr>
        <w:t>f payments and close the checks.</w:t>
      </w:r>
    </w:p>
    <w:p w:rsidR="00D27DDF" w:rsidRDefault="00D27DDF" w:rsidP="009B2627">
      <w:pPr>
        <w:spacing w:after="0" w:line="360" w:lineRule="auto"/>
        <w:rPr>
          <w:rFonts w:ascii="Calisto MT" w:eastAsia="Calibri" w:hAnsi="Calisto MT"/>
          <w:kern w:val="2"/>
        </w:rPr>
      </w:pPr>
    </w:p>
    <w:p w:rsidR="00D27DDF" w:rsidRDefault="00D27DDF" w:rsidP="009B2627">
      <w:pPr>
        <w:spacing w:after="0" w:line="360" w:lineRule="auto"/>
        <w:rPr>
          <w:rFonts w:ascii="Calisto MT" w:eastAsia="Calibri" w:hAnsi="Calisto MT"/>
          <w:kern w:val="2"/>
        </w:rPr>
      </w:pPr>
      <w:r>
        <w:rPr>
          <w:rFonts w:ascii="Calisto MT" w:eastAsia="Calibri" w:hAnsi="Calisto MT"/>
          <w:noProof/>
          <w:kern w:val="2"/>
        </w:rPr>
        <w:drawing>
          <wp:anchor distT="0" distB="0" distL="114300" distR="114300" simplePos="0" relativeHeight="251663360" behindDoc="1" locked="0" layoutInCell="1" allowOverlap="1" wp14:anchorId="4ECC98E7" wp14:editId="1A12AB1D">
            <wp:simplePos x="0" y="0"/>
            <wp:positionH relativeFrom="column">
              <wp:posOffset>3308350</wp:posOffset>
            </wp:positionH>
            <wp:positionV relativeFrom="paragraph">
              <wp:posOffset>127000</wp:posOffset>
            </wp:positionV>
            <wp:extent cx="2330450" cy="3107690"/>
            <wp:effectExtent l="0" t="0" r="0" b="0"/>
            <wp:wrapTight wrapText="bothSides">
              <wp:wrapPolygon edited="0">
                <wp:start x="0" y="0"/>
                <wp:lineTo x="0" y="21450"/>
                <wp:lineTo x="21365" y="21450"/>
                <wp:lineTo x="2136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8 at 10.58.26 A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30450" cy="31076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sto MT" w:eastAsia="Calibri" w:hAnsi="Calisto MT"/>
          <w:b/>
          <w:bCs/>
          <w:noProof/>
          <w:kern w:val="2"/>
        </w:rPr>
        <w:drawing>
          <wp:anchor distT="0" distB="0" distL="114300" distR="114300" simplePos="0" relativeHeight="251664384" behindDoc="1" locked="0" layoutInCell="1" allowOverlap="1" wp14:anchorId="593B3F2A" wp14:editId="50F320F9">
            <wp:simplePos x="0" y="0"/>
            <wp:positionH relativeFrom="column">
              <wp:posOffset>114300</wp:posOffset>
            </wp:positionH>
            <wp:positionV relativeFrom="paragraph">
              <wp:posOffset>153035</wp:posOffset>
            </wp:positionV>
            <wp:extent cx="2279015" cy="3039110"/>
            <wp:effectExtent l="0" t="0" r="6985" b="8890"/>
            <wp:wrapTight wrapText="bothSides">
              <wp:wrapPolygon edited="0">
                <wp:start x="0" y="0"/>
                <wp:lineTo x="0" y="21528"/>
                <wp:lineTo x="21486" y="21528"/>
                <wp:lineTo x="2148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8 at 10.58.25 A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79015" cy="3039110"/>
                    </a:xfrm>
                    <a:prstGeom prst="rect">
                      <a:avLst/>
                    </a:prstGeom>
                  </pic:spPr>
                </pic:pic>
              </a:graphicData>
            </a:graphic>
            <wp14:sizeRelH relativeFrom="page">
              <wp14:pctWidth>0</wp14:pctWidth>
            </wp14:sizeRelH>
            <wp14:sizeRelV relativeFrom="page">
              <wp14:pctHeight>0</wp14:pctHeight>
            </wp14:sizeRelV>
          </wp:anchor>
        </w:drawing>
      </w:r>
    </w:p>
    <w:p w:rsidR="00D27DDF" w:rsidRDefault="00D27DDF" w:rsidP="009B2627">
      <w:pPr>
        <w:spacing w:after="0" w:line="360" w:lineRule="auto"/>
        <w:rPr>
          <w:rFonts w:ascii="Calisto MT" w:eastAsia="Calibri" w:hAnsi="Calisto MT"/>
          <w:kern w:val="2"/>
        </w:rPr>
      </w:pPr>
    </w:p>
    <w:p w:rsidR="00D27DDF" w:rsidRDefault="00D27DDF" w:rsidP="009B2627">
      <w:pPr>
        <w:spacing w:after="0" w:line="360" w:lineRule="auto"/>
        <w:rPr>
          <w:rFonts w:ascii="Calisto MT" w:eastAsia="Calibri" w:hAnsi="Calisto MT"/>
          <w:kern w:val="2"/>
        </w:rPr>
      </w:pPr>
    </w:p>
    <w:p w:rsidR="00D27DDF" w:rsidRDefault="00D27DDF" w:rsidP="009B2627">
      <w:pPr>
        <w:spacing w:after="0" w:line="360" w:lineRule="auto"/>
        <w:rPr>
          <w:rFonts w:ascii="Calisto MT" w:eastAsia="Calibri" w:hAnsi="Calisto MT"/>
          <w:kern w:val="2"/>
        </w:rPr>
      </w:pPr>
    </w:p>
    <w:p w:rsidR="00D27DDF" w:rsidRDefault="00D27DDF" w:rsidP="009B2627">
      <w:pPr>
        <w:spacing w:after="0" w:line="360" w:lineRule="auto"/>
        <w:rPr>
          <w:rFonts w:ascii="Calisto MT" w:eastAsia="Calibri" w:hAnsi="Calisto MT"/>
          <w:kern w:val="2"/>
        </w:rPr>
      </w:pPr>
    </w:p>
    <w:p w:rsidR="00D27DDF" w:rsidRDefault="00D27DDF" w:rsidP="009B2627">
      <w:pPr>
        <w:spacing w:after="0" w:line="360" w:lineRule="auto"/>
        <w:rPr>
          <w:rFonts w:ascii="Calisto MT" w:eastAsia="Calibri" w:hAnsi="Calisto MT"/>
          <w:kern w:val="2"/>
        </w:rPr>
      </w:pPr>
    </w:p>
    <w:p w:rsidR="00D27DDF" w:rsidRDefault="00D27DDF" w:rsidP="009B2627">
      <w:pPr>
        <w:spacing w:after="0" w:line="360" w:lineRule="auto"/>
        <w:rPr>
          <w:rFonts w:ascii="Calisto MT" w:eastAsia="Calibri" w:hAnsi="Calisto MT"/>
          <w:kern w:val="2"/>
        </w:rPr>
      </w:pPr>
    </w:p>
    <w:p w:rsidR="00D27DDF" w:rsidRDefault="00D27DDF" w:rsidP="009B2627">
      <w:pPr>
        <w:spacing w:after="0" w:line="360" w:lineRule="auto"/>
        <w:rPr>
          <w:rFonts w:ascii="Calisto MT" w:eastAsia="Calibri" w:hAnsi="Calisto MT"/>
          <w:kern w:val="2"/>
        </w:rPr>
      </w:pPr>
    </w:p>
    <w:p w:rsidR="00D27DDF" w:rsidRPr="0003307C" w:rsidRDefault="00D27DDF" w:rsidP="009B2627">
      <w:pPr>
        <w:spacing w:after="0" w:line="360" w:lineRule="auto"/>
        <w:rPr>
          <w:rFonts w:ascii="Calisto MT" w:eastAsia="Calibri" w:hAnsi="Calisto MT"/>
          <w:b/>
          <w:kern w:val="2"/>
        </w:rPr>
      </w:pPr>
    </w:p>
    <w:p w:rsidR="00D27DDF" w:rsidRDefault="00D27DDF" w:rsidP="009B2627">
      <w:pPr>
        <w:spacing w:after="0" w:line="360" w:lineRule="auto"/>
        <w:rPr>
          <w:rFonts w:ascii="Calisto MT" w:eastAsia="Calibri" w:hAnsi="Calisto MT"/>
          <w:b/>
          <w:kern w:val="2"/>
        </w:rPr>
      </w:pPr>
    </w:p>
    <w:p w:rsidR="00C81133" w:rsidRDefault="00C81133" w:rsidP="009B2627">
      <w:pPr>
        <w:spacing w:after="0" w:line="360" w:lineRule="auto"/>
        <w:rPr>
          <w:rFonts w:ascii="Calisto MT" w:eastAsia="Calibri" w:hAnsi="Calisto MT"/>
          <w:b/>
          <w:kern w:val="2"/>
        </w:rPr>
      </w:pPr>
    </w:p>
    <w:p w:rsidR="00C81133" w:rsidRDefault="00C81133" w:rsidP="009B2627">
      <w:pPr>
        <w:spacing w:after="0" w:line="360" w:lineRule="auto"/>
        <w:rPr>
          <w:rFonts w:ascii="Calisto MT" w:eastAsia="Calibri" w:hAnsi="Calisto MT"/>
          <w:b/>
          <w:kern w:val="2"/>
        </w:rPr>
      </w:pPr>
    </w:p>
    <w:p w:rsidR="00C81133" w:rsidRPr="0003307C" w:rsidRDefault="00C81133" w:rsidP="009B2627">
      <w:pPr>
        <w:spacing w:after="0" w:line="360" w:lineRule="auto"/>
        <w:rPr>
          <w:rFonts w:ascii="Calisto MT" w:eastAsia="Calibri" w:hAnsi="Calisto MT"/>
          <w:b/>
          <w:kern w:val="2"/>
        </w:rPr>
      </w:pPr>
    </w:p>
    <w:p w:rsidR="00D27DDF" w:rsidRPr="00C81133" w:rsidRDefault="00C81133" w:rsidP="00C81133">
      <w:pPr>
        <w:spacing w:after="0" w:line="360" w:lineRule="auto"/>
        <w:ind w:left="4990" w:hanging="5000"/>
        <w:rPr>
          <w:rFonts w:ascii="Calisto MT" w:eastAsia="Calibri" w:hAnsi="Calisto MT"/>
          <w:b/>
          <w:kern w:val="2"/>
        </w:rPr>
      </w:pPr>
      <w:r w:rsidRPr="00C81133">
        <w:rPr>
          <w:rFonts w:ascii="Calisto MT" w:eastAsia="Calibri" w:hAnsi="Calisto MT"/>
          <w:b/>
          <w:kern w:val="2"/>
        </w:rPr>
        <w:t xml:space="preserve">Plate </w:t>
      </w:r>
      <w:r w:rsidRPr="00C81133">
        <w:rPr>
          <w:rFonts w:ascii="Calisto MT" w:eastAsia="Calibri" w:hAnsi="Calisto MT"/>
          <w:b/>
          <w:kern w:val="2"/>
        </w:rPr>
        <w:t>14</w:t>
      </w:r>
      <w:r w:rsidRPr="00C81133">
        <w:rPr>
          <w:rFonts w:ascii="Calisto MT" w:eastAsia="Calibri" w:hAnsi="Calisto MT"/>
          <w:b/>
          <w:kern w:val="2"/>
        </w:rPr>
        <w:t xml:space="preserve">: </w:t>
      </w:r>
      <w:r w:rsidR="00D27DDF" w:rsidRPr="00C81133">
        <w:rPr>
          <w:rFonts w:ascii="Calisto MT" w:eastAsia="Calibri" w:hAnsi="Calisto MT"/>
          <w:b/>
          <w:kern w:val="2"/>
        </w:rPr>
        <w:t xml:space="preserve">An image of </w:t>
      </w:r>
      <w:r w:rsidR="00D27DDF" w:rsidRPr="00C81133">
        <w:rPr>
          <w:rFonts w:ascii="Calisto MT" w:eastAsia="Calibri" w:hAnsi="Calisto MT"/>
          <w:b/>
          <w:bCs/>
          <w:kern w:val="2"/>
        </w:rPr>
        <w:t>me brewing coffee</w:t>
      </w:r>
      <w:r w:rsidRPr="00C81133">
        <w:rPr>
          <w:rFonts w:ascii="Calisto MT" w:eastAsia="Calibri" w:hAnsi="Calisto MT"/>
          <w:b/>
          <w:bCs/>
          <w:kern w:val="2"/>
        </w:rPr>
        <w:tab/>
        <w:t xml:space="preserve">           </w:t>
      </w:r>
      <w:r w:rsidRPr="00C81133">
        <w:rPr>
          <w:rFonts w:ascii="Calisto MT" w:eastAsia="Calibri" w:hAnsi="Calisto MT"/>
          <w:b/>
          <w:kern w:val="2"/>
        </w:rPr>
        <w:t xml:space="preserve">Plate </w:t>
      </w:r>
      <w:r w:rsidRPr="00C81133">
        <w:rPr>
          <w:rFonts w:ascii="Calisto MT" w:eastAsia="Calibri" w:hAnsi="Calisto MT"/>
          <w:b/>
          <w:kern w:val="2"/>
        </w:rPr>
        <w:t>15</w:t>
      </w:r>
      <w:r w:rsidRPr="00C81133">
        <w:rPr>
          <w:rFonts w:ascii="Calisto MT" w:eastAsia="Calibri" w:hAnsi="Calisto MT"/>
          <w:b/>
          <w:kern w:val="2"/>
        </w:rPr>
        <w:t>:</w:t>
      </w:r>
      <w:r w:rsidRPr="00C81133">
        <w:rPr>
          <w:rFonts w:ascii="Calisto MT" w:eastAsia="Calibri" w:hAnsi="Calisto MT"/>
          <w:b/>
          <w:bCs/>
          <w:kern w:val="2"/>
        </w:rPr>
        <w:t xml:space="preserve">  </w:t>
      </w:r>
      <w:r w:rsidR="00D27DDF" w:rsidRPr="00C81133">
        <w:rPr>
          <w:rFonts w:ascii="Calisto MT" w:eastAsia="Calibri" w:hAnsi="Calisto MT"/>
          <w:b/>
          <w:kern w:val="2"/>
        </w:rPr>
        <w:t xml:space="preserve">An image of </w:t>
      </w:r>
      <w:r w:rsidR="00D27DDF" w:rsidRPr="00C81133">
        <w:rPr>
          <w:rFonts w:ascii="Calisto MT" w:eastAsia="Calibri" w:hAnsi="Calisto MT"/>
          <w:b/>
          <w:bCs/>
          <w:kern w:val="2"/>
        </w:rPr>
        <w:t xml:space="preserve">me making a </w:t>
      </w:r>
      <w:proofErr w:type="spellStart"/>
      <w:r w:rsidR="00D27DDF" w:rsidRPr="00C81133">
        <w:rPr>
          <w:rFonts w:ascii="Calisto MT" w:eastAsia="Calibri" w:hAnsi="Calisto MT"/>
          <w:b/>
          <w:bCs/>
          <w:kern w:val="2"/>
        </w:rPr>
        <w:t>cappucin</w:t>
      </w:r>
      <w:r w:rsidR="00D27DDF" w:rsidRPr="00C81133">
        <w:rPr>
          <w:rFonts w:ascii="Calisto MT" w:eastAsia="Calibri" w:hAnsi="Calisto MT"/>
          <w:b/>
          <w:kern w:val="2"/>
        </w:rPr>
        <w:t>o</w:t>
      </w:r>
      <w:proofErr w:type="spellEnd"/>
    </w:p>
    <w:p w:rsidR="00D27DDF" w:rsidRPr="00D64FE6" w:rsidRDefault="00D27DDF" w:rsidP="009B2627">
      <w:pPr>
        <w:spacing w:after="0" w:line="360" w:lineRule="auto"/>
        <w:rPr>
          <w:rFonts w:ascii="Calisto MT" w:eastAsia="Calibri" w:hAnsi="Calisto MT"/>
          <w:b/>
          <w:bCs/>
          <w:color w:val="FF0000"/>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color w:val="FF0000"/>
          <w:kern w:val="2"/>
        </w:rPr>
        <w:t xml:space="preserve"> </w:t>
      </w: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b/>
          <w:bCs/>
          <w:kern w:val="2"/>
        </w:rPr>
        <w:t>THE BANQUET</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Events are planned in advance based on </w:t>
      </w:r>
      <w:proofErr w:type="gramStart"/>
      <w:r w:rsidRPr="00D64FE6">
        <w:rPr>
          <w:rFonts w:ascii="Calisto MT" w:eastAsia="Calibri" w:hAnsi="Calisto MT"/>
          <w:kern w:val="2"/>
        </w:rPr>
        <w:t>clients</w:t>
      </w:r>
      <w:proofErr w:type="gramEnd"/>
      <w:r w:rsidRPr="00D64FE6">
        <w:rPr>
          <w:rFonts w:ascii="Calisto MT" w:eastAsia="Calibri" w:hAnsi="Calisto MT"/>
          <w:kern w:val="2"/>
        </w:rPr>
        <w:t xml:space="preserve"> requirement. </w:t>
      </w:r>
      <w:proofErr w:type="gramStart"/>
      <w:r w:rsidRPr="00D64FE6">
        <w:rPr>
          <w:rFonts w:ascii="Calisto MT" w:eastAsia="Calibri" w:hAnsi="Calisto MT"/>
          <w:kern w:val="2"/>
        </w:rPr>
        <w:t>Banquet events varies</w:t>
      </w:r>
      <w:proofErr w:type="gramEnd"/>
      <w:r w:rsidRPr="00D64FE6">
        <w:rPr>
          <w:rFonts w:ascii="Calisto MT" w:eastAsia="Calibri" w:hAnsi="Calisto MT"/>
          <w:kern w:val="2"/>
        </w:rPr>
        <w:t xml:space="preserve"> and can be either a corporate meeting, wedding reception, Organizational retreats, seminars etc. Food are prepared in bulk and sent at the scheduled time according to the number of covers. Because the number is usually higher, the Buffet service is normally more convenient.</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noProof/>
          <w:kern w:val="2"/>
        </w:rPr>
        <w:lastRenderedPageBreak/>
        <w:drawing>
          <wp:inline distT="0" distB="0" distL="0" distR="0" wp14:anchorId="1A44CDD2" wp14:editId="5C98B134">
            <wp:extent cx="5816600" cy="36703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16600" cy="3670300"/>
                    </a:xfrm>
                    <a:prstGeom prst="rect">
                      <a:avLst/>
                    </a:prstGeom>
                    <a:noFill/>
                    <a:ln>
                      <a:noFill/>
                    </a:ln>
                  </pic:spPr>
                </pic:pic>
              </a:graphicData>
            </a:graphic>
          </wp:inline>
        </w:drawing>
      </w:r>
    </w:p>
    <w:p w:rsidR="00D27DDF" w:rsidRPr="00C81133" w:rsidRDefault="00C81133" w:rsidP="009B2627">
      <w:pPr>
        <w:spacing w:after="0" w:line="360" w:lineRule="auto"/>
        <w:rPr>
          <w:rFonts w:ascii="Calisto MT" w:eastAsia="Calibri" w:hAnsi="Calisto MT"/>
          <w:b/>
          <w:bCs/>
          <w:kern w:val="2"/>
        </w:rPr>
      </w:pPr>
      <w:r w:rsidRPr="00C81133">
        <w:rPr>
          <w:rFonts w:ascii="Calisto MT" w:eastAsia="Calibri" w:hAnsi="Calisto MT"/>
          <w:b/>
          <w:kern w:val="2"/>
        </w:rPr>
        <w:t xml:space="preserve">Plate </w:t>
      </w:r>
      <w:r w:rsidRPr="00C81133">
        <w:rPr>
          <w:rFonts w:ascii="Calisto MT" w:eastAsia="Calibri" w:hAnsi="Calisto MT"/>
          <w:b/>
          <w:kern w:val="2"/>
        </w:rPr>
        <w:t>16</w:t>
      </w:r>
      <w:r w:rsidRPr="00C81133">
        <w:rPr>
          <w:rFonts w:ascii="Calisto MT" w:eastAsia="Calibri" w:hAnsi="Calisto MT"/>
          <w:b/>
          <w:kern w:val="2"/>
        </w:rPr>
        <w:t xml:space="preserve">: </w:t>
      </w:r>
      <w:r w:rsidR="00D27DDF" w:rsidRPr="00C81133">
        <w:rPr>
          <w:rFonts w:ascii="Calisto MT" w:eastAsia="Calibri" w:hAnsi="Calisto MT"/>
          <w:b/>
          <w:bCs/>
          <w:kern w:val="2"/>
        </w:rPr>
        <w:t>A banquet dinner setup</w:t>
      </w:r>
    </w:p>
    <w:p w:rsidR="00D27DDF" w:rsidRPr="00D64FE6"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MY ACTIVITIES IN THE BANQUET</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I learned several banquet setup types, example cabaret, class room, theatre, U-shape etc. </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participated in setting the meeting room for an event a day before the event.</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was assigned to set the tea-break station before the event commenced.</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During the event, I was stationed at the event to assist guest with coffee, tea and snacks.</w:t>
      </w:r>
    </w:p>
    <w:p w:rsidR="00D27DDF" w:rsidRPr="00D64FE6" w:rsidRDefault="00D27DDF" w:rsidP="00E84E0C">
      <w:pPr>
        <w:numPr>
          <w:ilvl w:val="0"/>
          <w:numId w:val="157"/>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made sure the boardroom was refreshed (candies refilled, empty water bottles replaced, and used glasses replaced with cleaned ones. Notepad and pen/pencil replaced) during their lunch break.</w:t>
      </w:r>
    </w:p>
    <w:p w:rsidR="00D27DDF" w:rsidRPr="00D64FE6" w:rsidRDefault="00D27DDF" w:rsidP="009B2627">
      <w:pPr>
        <w:spacing w:after="0" w:line="360" w:lineRule="auto"/>
        <w:rPr>
          <w:rFonts w:ascii="Calisto MT" w:eastAsia="Calibri" w:hAnsi="Calisto MT"/>
          <w:kern w:val="2"/>
        </w:rPr>
      </w:pPr>
    </w:p>
    <w:p w:rsidR="00D27DDF" w:rsidRDefault="00D27DDF" w:rsidP="009B2627">
      <w:pPr>
        <w:spacing w:after="0" w:line="360" w:lineRule="auto"/>
        <w:rPr>
          <w:rFonts w:ascii="Calisto MT" w:eastAsia="Calibri" w:hAnsi="Calisto MT"/>
          <w:kern w:val="2"/>
        </w:rPr>
      </w:pPr>
      <w:r w:rsidRPr="00D64FE6">
        <w:rPr>
          <w:rFonts w:ascii="Calisto MT" w:eastAsia="Calibri" w:hAnsi="Calisto MT"/>
          <w:noProof/>
          <w:color w:val="FF0000"/>
          <w:kern w:val="2"/>
        </w:rPr>
        <w:lastRenderedPageBreak/>
        <w:drawing>
          <wp:inline distT="0" distB="0" distL="0" distR="0" wp14:anchorId="68D2EF68" wp14:editId="7F37489C">
            <wp:extent cx="55245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24500" cy="2857500"/>
                    </a:xfrm>
                    <a:prstGeom prst="rect">
                      <a:avLst/>
                    </a:prstGeom>
                    <a:noFill/>
                    <a:ln>
                      <a:noFill/>
                    </a:ln>
                  </pic:spPr>
                </pic:pic>
              </a:graphicData>
            </a:graphic>
          </wp:inline>
        </w:drawing>
      </w:r>
    </w:p>
    <w:p w:rsidR="00D27DDF" w:rsidRPr="00C81133" w:rsidRDefault="00C81133" w:rsidP="009B2627">
      <w:pPr>
        <w:spacing w:after="0" w:line="360" w:lineRule="auto"/>
        <w:rPr>
          <w:rFonts w:ascii="Calisto MT" w:eastAsia="Calibri" w:hAnsi="Calisto MT"/>
          <w:b/>
          <w:kern w:val="2"/>
        </w:rPr>
      </w:pPr>
      <w:r w:rsidRPr="00C81133">
        <w:rPr>
          <w:rFonts w:ascii="Calisto MT" w:eastAsia="Calibri" w:hAnsi="Calisto MT"/>
          <w:b/>
          <w:kern w:val="2"/>
        </w:rPr>
        <w:t xml:space="preserve">Plate </w:t>
      </w:r>
      <w:r w:rsidRPr="00C81133">
        <w:rPr>
          <w:rFonts w:ascii="Calisto MT" w:eastAsia="Calibri" w:hAnsi="Calisto MT"/>
          <w:b/>
          <w:kern w:val="2"/>
        </w:rPr>
        <w:t>17</w:t>
      </w:r>
      <w:r w:rsidRPr="00C81133">
        <w:rPr>
          <w:rFonts w:ascii="Calisto MT" w:eastAsia="Calibri" w:hAnsi="Calisto MT"/>
          <w:b/>
          <w:kern w:val="2"/>
        </w:rPr>
        <w:t xml:space="preserve">: </w:t>
      </w:r>
      <w:r w:rsidR="00D27DDF" w:rsidRPr="00C81133">
        <w:rPr>
          <w:rFonts w:ascii="Calisto MT" w:eastAsia="Calibri" w:hAnsi="Calisto MT"/>
          <w:b/>
          <w:kern w:val="2"/>
        </w:rPr>
        <w:t>The boardroom</w:t>
      </w:r>
    </w:p>
    <w:p w:rsidR="00D27DDF" w:rsidRPr="00D64FE6"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THE KITCHEN</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The kitchen at Fraser Suites is divided into six sections</w:t>
      </w:r>
    </w:p>
    <w:p w:rsidR="00D27DDF" w:rsidRPr="00D64FE6" w:rsidRDefault="00D27DDF" w:rsidP="00E84E0C">
      <w:pPr>
        <w:numPr>
          <w:ilvl w:val="0"/>
          <w:numId w:val="158"/>
        </w:numPr>
        <w:tabs>
          <w:tab w:val="left" w:pos="425"/>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The Nigerian Kitchen (The National)</w:t>
      </w:r>
    </w:p>
    <w:p w:rsidR="00D27DDF" w:rsidRPr="00D64FE6" w:rsidRDefault="00D27DDF" w:rsidP="00E84E0C">
      <w:pPr>
        <w:numPr>
          <w:ilvl w:val="0"/>
          <w:numId w:val="158"/>
        </w:numPr>
        <w:tabs>
          <w:tab w:val="left" w:pos="425"/>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The Cold section</w:t>
      </w:r>
    </w:p>
    <w:p w:rsidR="00D27DDF" w:rsidRPr="00D64FE6" w:rsidRDefault="00D27DDF" w:rsidP="00E84E0C">
      <w:pPr>
        <w:numPr>
          <w:ilvl w:val="0"/>
          <w:numId w:val="158"/>
        </w:numPr>
        <w:tabs>
          <w:tab w:val="left" w:pos="425"/>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Continental kitchen (Hot section)</w:t>
      </w:r>
    </w:p>
    <w:p w:rsidR="00D27DDF" w:rsidRPr="00D64FE6" w:rsidRDefault="00D27DDF" w:rsidP="00E84E0C">
      <w:pPr>
        <w:numPr>
          <w:ilvl w:val="0"/>
          <w:numId w:val="158"/>
        </w:numPr>
        <w:tabs>
          <w:tab w:val="left" w:pos="425"/>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Pastry Kitchen</w:t>
      </w:r>
    </w:p>
    <w:p w:rsidR="00D27DDF" w:rsidRPr="00D64FE6" w:rsidRDefault="00D27DDF" w:rsidP="00E84E0C">
      <w:pPr>
        <w:numPr>
          <w:ilvl w:val="0"/>
          <w:numId w:val="158"/>
        </w:numPr>
        <w:tabs>
          <w:tab w:val="left" w:pos="425"/>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The Gazebo Kitchen (Italian)</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THE NATIONAL KITCHEN</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The National kitchen specializes in the traditional Nigerian cuisines. Here local dishes like </w:t>
      </w:r>
      <w:proofErr w:type="spellStart"/>
      <w:r w:rsidRPr="00D64FE6">
        <w:rPr>
          <w:rFonts w:ascii="Calisto MT" w:eastAsia="Calibri" w:hAnsi="Calisto MT"/>
          <w:kern w:val="2"/>
        </w:rPr>
        <w:t>Jollof</w:t>
      </w:r>
      <w:proofErr w:type="spellEnd"/>
      <w:r w:rsidRPr="00D64FE6">
        <w:rPr>
          <w:rFonts w:ascii="Calisto MT" w:eastAsia="Calibri" w:hAnsi="Calisto MT"/>
          <w:kern w:val="2"/>
        </w:rPr>
        <w:t xml:space="preserve"> rice, </w:t>
      </w:r>
      <w:proofErr w:type="spellStart"/>
      <w:r w:rsidRPr="00D64FE6">
        <w:rPr>
          <w:rFonts w:ascii="Calisto MT" w:eastAsia="Calibri" w:hAnsi="Calisto MT"/>
          <w:kern w:val="2"/>
        </w:rPr>
        <w:t>Afang</w:t>
      </w:r>
      <w:proofErr w:type="spellEnd"/>
      <w:r w:rsidRPr="00D64FE6">
        <w:rPr>
          <w:rFonts w:ascii="Calisto MT" w:eastAsia="Calibri" w:hAnsi="Calisto MT"/>
          <w:kern w:val="2"/>
        </w:rPr>
        <w:t xml:space="preserve"> soup, </w:t>
      </w:r>
      <w:proofErr w:type="spellStart"/>
      <w:r w:rsidRPr="00D64FE6">
        <w:rPr>
          <w:rFonts w:ascii="Calisto MT" w:eastAsia="Calibri" w:hAnsi="Calisto MT"/>
          <w:kern w:val="2"/>
        </w:rPr>
        <w:t>Akara</w:t>
      </w:r>
      <w:proofErr w:type="spellEnd"/>
      <w:r w:rsidRPr="00D64FE6">
        <w:rPr>
          <w:rFonts w:ascii="Calisto MT" w:eastAsia="Calibri" w:hAnsi="Calisto MT"/>
          <w:kern w:val="2"/>
        </w:rPr>
        <w:t xml:space="preserve">, </w:t>
      </w:r>
      <w:proofErr w:type="spellStart"/>
      <w:r w:rsidRPr="00D64FE6">
        <w:rPr>
          <w:rFonts w:ascii="Calisto MT" w:eastAsia="Calibri" w:hAnsi="Calisto MT"/>
          <w:kern w:val="2"/>
        </w:rPr>
        <w:t>Oha</w:t>
      </w:r>
      <w:proofErr w:type="spellEnd"/>
      <w:r w:rsidRPr="00D64FE6">
        <w:rPr>
          <w:rFonts w:ascii="Calisto MT" w:eastAsia="Calibri" w:hAnsi="Calisto MT"/>
          <w:kern w:val="2"/>
        </w:rPr>
        <w:t xml:space="preserve"> soup, </w:t>
      </w:r>
      <w:proofErr w:type="spellStart"/>
      <w:r w:rsidRPr="00D64FE6">
        <w:rPr>
          <w:rFonts w:ascii="Calisto MT" w:eastAsia="Calibri" w:hAnsi="Calisto MT"/>
          <w:kern w:val="2"/>
        </w:rPr>
        <w:t>Poundo</w:t>
      </w:r>
      <w:proofErr w:type="spellEnd"/>
      <w:r w:rsidRPr="00D64FE6">
        <w:rPr>
          <w:rFonts w:ascii="Calisto MT" w:eastAsia="Calibri" w:hAnsi="Calisto MT"/>
          <w:kern w:val="2"/>
        </w:rPr>
        <w:t xml:space="preserve"> Yam, </w:t>
      </w:r>
      <w:proofErr w:type="spellStart"/>
      <w:r w:rsidRPr="00D64FE6">
        <w:rPr>
          <w:rFonts w:ascii="Calisto MT" w:eastAsia="Calibri" w:hAnsi="Calisto MT"/>
          <w:kern w:val="2"/>
        </w:rPr>
        <w:t>etc</w:t>
      </w:r>
      <w:proofErr w:type="spellEnd"/>
      <w:r w:rsidRPr="00D64FE6">
        <w:rPr>
          <w:rFonts w:ascii="Calisto MT" w:eastAsia="Calibri" w:hAnsi="Calisto MT"/>
          <w:kern w:val="2"/>
        </w:rPr>
        <w:t xml:space="preserve"> are cooked.</w:t>
      </w: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MY ACTIVITIES AT THE NATIONAL KITCHEN</w:t>
      </w:r>
    </w:p>
    <w:p w:rsidR="00D27DDF" w:rsidRPr="00D64FE6" w:rsidRDefault="00D27DDF" w:rsidP="00E84E0C">
      <w:pPr>
        <w:numPr>
          <w:ilvl w:val="0"/>
          <w:numId w:val="159"/>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 xml:space="preserve">I learned how to make local Nigerian dishes such as </w:t>
      </w:r>
      <w:proofErr w:type="spellStart"/>
      <w:r w:rsidRPr="00D64FE6">
        <w:rPr>
          <w:rFonts w:ascii="Calisto MT" w:eastAsia="Calibri" w:hAnsi="Calisto MT"/>
          <w:kern w:val="2"/>
        </w:rPr>
        <w:t>Egusi</w:t>
      </w:r>
      <w:proofErr w:type="spellEnd"/>
      <w:r w:rsidRPr="00D64FE6">
        <w:rPr>
          <w:rFonts w:ascii="Calisto MT" w:eastAsia="Calibri" w:hAnsi="Calisto MT"/>
          <w:kern w:val="2"/>
        </w:rPr>
        <w:t xml:space="preserve"> soup, </w:t>
      </w:r>
      <w:proofErr w:type="spellStart"/>
      <w:r w:rsidRPr="00D64FE6">
        <w:rPr>
          <w:rFonts w:ascii="Calisto MT" w:eastAsia="Calibri" w:hAnsi="Calisto MT"/>
          <w:kern w:val="2"/>
        </w:rPr>
        <w:t>Nsala</w:t>
      </w:r>
      <w:proofErr w:type="spellEnd"/>
      <w:r w:rsidRPr="00D64FE6">
        <w:rPr>
          <w:rFonts w:ascii="Calisto MT" w:eastAsia="Calibri" w:hAnsi="Calisto MT"/>
          <w:kern w:val="2"/>
        </w:rPr>
        <w:t xml:space="preserve"> </w:t>
      </w:r>
      <w:proofErr w:type="spellStart"/>
      <w:r w:rsidRPr="00D64FE6">
        <w:rPr>
          <w:rFonts w:ascii="Calisto MT" w:eastAsia="Calibri" w:hAnsi="Calisto MT"/>
          <w:kern w:val="2"/>
        </w:rPr>
        <w:t>soup</w:t>
      </w:r>
      <w:proofErr w:type="gramStart"/>
      <w:r w:rsidRPr="00D64FE6">
        <w:rPr>
          <w:rFonts w:ascii="Calisto MT" w:eastAsia="Calibri" w:hAnsi="Calisto MT"/>
          <w:kern w:val="2"/>
        </w:rPr>
        <w:t>,Fish</w:t>
      </w:r>
      <w:proofErr w:type="spellEnd"/>
      <w:proofErr w:type="gramEnd"/>
      <w:r w:rsidRPr="00D64FE6">
        <w:rPr>
          <w:rFonts w:ascii="Calisto MT" w:eastAsia="Calibri" w:hAnsi="Calisto MT"/>
          <w:kern w:val="2"/>
        </w:rPr>
        <w:t xml:space="preserve"> stew, Nigerian Fried rice, Vegetable soup etc.</w:t>
      </w:r>
    </w:p>
    <w:p w:rsidR="00D27DDF" w:rsidRPr="00D64FE6" w:rsidRDefault="00D27DDF" w:rsidP="009B2627">
      <w:pPr>
        <w:tabs>
          <w:tab w:val="left" w:pos="420"/>
        </w:tabs>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tabs>
          <w:tab w:val="left" w:pos="420"/>
        </w:tabs>
        <w:spacing w:after="0" w:line="360" w:lineRule="auto"/>
        <w:rPr>
          <w:rFonts w:ascii="Calisto MT" w:eastAsia="Calibri" w:hAnsi="Calisto MT"/>
          <w:b/>
          <w:bCs/>
          <w:kern w:val="2"/>
        </w:rPr>
      </w:pPr>
      <w:r w:rsidRPr="00D64FE6">
        <w:rPr>
          <w:rFonts w:ascii="Calisto MT" w:eastAsia="Calibri" w:hAnsi="Calisto MT"/>
          <w:b/>
          <w:bCs/>
          <w:kern w:val="2"/>
        </w:rPr>
        <w:t>COLD KITCHEN</w:t>
      </w:r>
    </w:p>
    <w:p w:rsidR="00D27DDF" w:rsidRPr="00D64FE6" w:rsidRDefault="00D27DDF" w:rsidP="009B2627">
      <w:pPr>
        <w:tabs>
          <w:tab w:val="left" w:pos="420"/>
        </w:tabs>
        <w:spacing w:after="0" w:line="360" w:lineRule="auto"/>
        <w:rPr>
          <w:rFonts w:ascii="Calisto MT" w:eastAsia="Calibri" w:hAnsi="Calisto MT"/>
          <w:kern w:val="2"/>
        </w:rPr>
      </w:pPr>
      <w:r w:rsidRPr="00D64FE6">
        <w:rPr>
          <w:rFonts w:ascii="Calisto MT" w:eastAsia="Calibri" w:hAnsi="Calisto MT"/>
          <w:kern w:val="2"/>
        </w:rPr>
        <w:t>This section is where all the different types of salad, sauces and wraps are prepared.</w:t>
      </w:r>
    </w:p>
    <w:p w:rsidR="00D27DDF" w:rsidRPr="00D64FE6" w:rsidRDefault="00D27DDF" w:rsidP="009B2627">
      <w:pPr>
        <w:tabs>
          <w:tab w:val="left" w:pos="420"/>
        </w:tabs>
        <w:spacing w:after="0" w:line="360" w:lineRule="auto"/>
        <w:rPr>
          <w:rFonts w:ascii="Calisto MT" w:eastAsia="Calibri" w:hAnsi="Calisto MT"/>
          <w:kern w:val="2"/>
        </w:rPr>
      </w:pPr>
    </w:p>
    <w:p w:rsidR="00D27DDF" w:rsidRPr="00D64FE6" w:rsidRDefault="00D27DDF" w:rsidP="009B2627">
      <w:pPr>
        <w:tabs>
          <w:tab w:val="left" w:pos="420"/>
        </w:tabs>
        <w:spacing w:after="0" w:line="360" w:lineRule="auto"/>
        <w:rPr>
          <w:rFonts w:ascii="Calisto MT" w:eastAsia="Calibri" w:hAnsi="Calisto MT"/>
          <w:b/>
          <w:bCs/>
          <w:kern w:val="2"/>
        </w:rPr>
      </w:pPr>
      <w:r w:rsidRPr="00D64FE6">
        <w:rPr>
          <w:rFonts w:ascii="Calisto MT" w:eastAsia="Calibri" w:hAnsi="Calisto MT"/>
          <w:b/>
          <w:bCs/>
          <w:kern w:val="2"/>
        </w:rPr>
        <w:lastRenderedPageBreak/>
        <w:t>MY ACTIVITIES IN THE COLD KITCHEN</w:t>
      </w:r>
    </w:p>
    <w:p w:rsidR="00D27DDF" w:rsidRPr="00D64FE6" w:rsidRDefault="00D27DDF" w:rsidP="00E84E0C">
      <w:pPr>
        <w:numPr>
          <w:ilvl w:val="0"/>
          <w:numId w:val="160"/>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learned how to requisite for items from both the dry store and the cold store.</w:t>
      </w:r>
    </w:p>
    <w:p w:rsidR="00D27DDF" w:rsidRPr="00D64FE6" w:rsidRDefault="00D27DDF" w:rsidP="00E84E0C">
      <w:pPr>
        <w:numPr>
          <w:ilvl w:val="0"/>
          <w:numId w:val="160"/>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learned that different colors of chopping board are for different items; Examples,</w:t>
      </w:r>
    </w:p>
    <w:p w:rsidR="00D27DDF" w:rsidRPr="00D64FE6" w:rsidRDefault="00D27DDF" w:rsidP="00E84E0C">
      <w:pPr>
        <w:numPr>
          <w:ilvl w:val="0"/>
          <w:numId w:val="161"/>
        </w:numPr>
        <w:tabs>
          <w:tab w:val="left" w:pos="425"/>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Red; used for raw meat (beef, goat, lamb etc.)</w:t>
      </w:r>
    </w:p>
    <w:p w:rsidR="00D27DDF" w:rsidRPr="00D64FE6" w:rsidRDefault="00D27DDF" w:rsidP="00E84E0C">
      <w:pPr>
        <w:numPr>
          <w:ilvl w:val="0"/>
          <w:numId w:val="161"/>
        </w:numPr>
        <w:tabs>
          <w:tab w:val="left" w:pos="425"/>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Yellow; used for poultry (turkey, chicken etc.)</w:t>
      </w:r>
    </w:p>
    <w:p w:rsidR="00D27DDF" w:rsidRPr="00D64FE6" w:rsidRDefault="00D27DDF" w:rsidP="00E84E0C">
      <w:pPr>
        <w:numPr>
          <w:ilvl w:val="0"/>
          <w:numId w:val="161"/>
        </w:numPr>
        <w:tabs>
          <w:tab w:val="left" w:pos="425"/>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Green; used for vegetables and fruits</w:t>
      </w:r>
    </w:p>
    <w:p w:rsidR="00D27DDF" w:rsidRPr="00D64FE6" w:rsidRDefault="00D27DDF" w:rsidP="00E84E0C">
      <w:pPr>
        <w:numPr>
          <w:ilvl w:val="0"/>
          <w:numId w:val="161"/>
        </w:numPr>
        <w:tabs>
          <w:tab w:val="left" w:pos="425"/>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White; used for diary and bakery</w:t>
      </w:r>
    </w:p>
    <w:p w:rsidR="00D27DDF" w:rsidRPr="00D64FE6" w:rsidRDefault="00D27DDF" w:rsidP="00E84E0C">
      <w:pPr>
        <w:numPr>
          <w:ilvl w:val="0"/>
          <w:numId w:val="161"/>
        </w:numPr>
        <w:tabs>
          <w:tab w:val="left" w:pos="425"/>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Blue; raw fish and seafood.</w:t>
      </w:r>
    </w:p>
    <w:p w:rsidR="00D27DDF" w:rsidRPr="00D64FE6" w:rsidRDefault="00D27DDF" w:rsidP="00E84E0C">
      <w:pPr>
        <w:numPr>
          <w:ilvl w:val="0"/>
          <w:numId w:val="162"/>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 xml:space="preserve">I assisted the chef in making various </w:t>
      </w:r>
      <w:proofErr w:type="spellStart"/>
      <w:r w:rsidRPr="00D64FE6">
        <w:rPr>
          <w:rFonts w:ascii="Calisto MT" w:eastAsia="Calibri" w:hAnsi="Calisto MT"/>
          <w:kern w:val="2"/>
        </w:rPr>
        <w:t>salads</w:t>
      </w:r>
      <w:proofErr w:type="gramStart"/>
      <w:r w:rsidRPr="00D64FE6">
        <w:rPr>
          <w:rFonts w:ascii="Calisto MT" w:eastAsia="Calibri" w:hAnsi="Calisto MT"/>
          <w:kern w:val="2"/>
        </w:rPr>
        <w:t>,such</w:t>
      </w:r>
      <w:proofErr w:type="spellEnd"/>
      <w:proofErr w:type="gramEnd"/>
      <w:r w:rsidRPr="00D64FE6">
        <w:rPr>
          <w:rFonts w:ascii="Calisto MT" w:eastAsia="Calibri" w:hAnsi="Calisto MT"/>
          <w:kern w:val="2"/>
        </w:rPr>
        <w:t xml:space="preserve"> as Avocado salad, three beans salad, German potato salad, </w:t>
      </w:r>
      <w:proofErr w:type="spellStart"/>
      <w:r w:rsidRPr="00D64FE6">
        <w:rPr>
          <w:rFonts w:ascii="Calisto MT" w:eastAsia="Calibri" w:hAnsi="Calisto MT"/>
          <w:kern w:val="2"/>
        </w:rPr>
        <w:t>Egg plant</w:t>
      </w:r>
      <w:proofErr w:type="spellEnd"/>
      <w:r w:rsidRPr="00D64FE6">
        <w:rPr>
          <w:rFonts w:ascii="Calisto MT" w:eastAsia="Calibri" w:hAnsi="Calisto MT"/>
          <w:kern w:val="2"/>
        </w:rPr>
        <w:t xml:space="preserve"> salad etc.</w:t>
      </w:r>
    </w:p>
    <w:p w:rsidR="00D27DDF" w:rsidRPr="00D64FE6" w:rsidRDefault="00D27DDF" w:rsidP="00E84E0C">
      <w:pPr>
        <w:numPr>
          <w:ilvl w:val="0"/>
          <w:numId w:val="162"/>
        </w:numPr>
        <w:tabs>
          <w:tab w:val="left" w:pos="420"/>
        </w:tabs>
        <w:autoSpaceDE w:val="0"/>
        <w:autoSpaceDN w:val="0"/>
        <w:adjustRightInd w:val="0"/>
        <w:spacing w:after="0" w:line="360" w:lineRule="auto"/>
        <w:ind w:left="420" w:right="0" w:hanging="420"/>
        <w:rPr>
          <w:rFonts w:ascii="Calisto MT" w:eastAsia="Calibri" w:hAnsi="Calisto MT"/>
          <w:kern w:val="2"/>
        </w:rPr>
      </w:pPr>
      <w:r>
        <w:rPr>
          <w:rFonts w:ascii="Calisto MT" w:eastAsia="Calibri" w:hAnsi="Calisto MT"/>
          <w:kern w:val="2"/>
        </w:rPr>
        <w:t>I learnt</w:t>
      </w:r>
      <w:r w:rsidRPr="00D64FE6">
        <w:rPr>
          <w:rFonts w:ascii="Calisto MT" w:eastAsia="Calibri" w:hAnsi="Calisto MT"/>
          <w:kern w:val="2"/>
        </w:rPr>
        <w:t xml:space="preserve"> how to make vegan, vegetarian and non-vegetarian salad. While the vegetarian salad is made without adding any animal protein, example avocado salad, the Non-vegetarian salad contains both vegetables and animal proteins. Example is the Chicken Hawaiian salad.</w:t>
      </w:r>
    </w:p>
    <w:p w:rsidR="00D27DDF" w:rsidRPr="00D64FE6" w:rsidRDefault="00D27DDF" w:rsidP="00E84E0C">
      <w:pPr>
        <w:numPr>
          <w:ilvl w:val="0"/>
          <w:numId w:val="162"/>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I assisted in setting up the buffet (salads and condiments)</w:t>
      </w:r>
    </w:p>
    <w:p w:rsidR="00D27DDF" w:rsidRPr="00D64FE6" w:rsidRDefault="00D27DDF" w:rsidP="009B2627">
      <w:pPr>
        <w:tabs>
          <w:tab w:val="left" w:pos="420"/>
        </w:tabs>
        <w:spacing w:after="0" w:line="360" w:lineRule="auto"/>
        <w:ind w:left="420"/>
        <w:rPr>
          <w:rFonts w:ascii="Calisto MT" w:eastAsia="Calibri" w:hAnsi="Calisto MT"/>
          <w:kern w:val="2"/>
        </w:rPr>
      </w:pPr>
    </w:p>
    <w:p w:rsidR="00D27DDF" w:rsidRPr="00D64FE6" w:rsidRDefault="00D27DDF" w:rsidP="009B2627">
      <w:pPr>
        <w:tabs>
          <w:tab w:val="left" w:pos="420"/>
        </w:tabs>
        <w:spacing w:after="0" w:line="360" w:lineRule="auto"/>
        <w:ind w:left="420"/>
        <w:rPr>
          <w:rFonts w:ascii="Calisto MT" w:eastAsia="Calibri" w:hAnsi="Calisto MT"/>
          <w:kern w:val="2"/>
        </w:rPr>
      </w:pPr>
    </w:p>
    <w:p w:rsidR="00D27DDF" w:rsidRPr="00D64FE6" w:rsidRDefault="00D27DDF" w:rsidP="009B2627">
      <w:pPr>
        <w:tabs>
          <w:tab w:val="left" w:pos="420"/>
        </w:tabs>
        <w:spacing w:after="0" w:line="360" w:lineRule="auto"/>
        <w:ind w:left="420"/>
        <w:rPr>
          <w:rFonts w:ascii="Calisto MT" w:eastAsia="Calibri" w:hAnsi="Calisto MT"/>
          <w:b/>
          <w:bCs/>
          <w:kern w:val="2"/>
        </w:rPr>
      </w:pPr>
      <w:r w:rsidRPr="00D64FE6">
        <w:rPr>
          <w:rFonts w:ascii="Calisto MT" w:eastAsia="Calibri" w:hAnsi="Calisto MT"/>
          <w:b/>
          <w:bCs/>
          <w:kern w:val="2"/>
        </w:rPr>
        <w:t>A picture of me setting up the cold section buffet</w:t>
      </w:r>
      <w:r w:rsidRPr="00D64FE6">
        <w:rPr>
          <w:rFonts w:ascii="Calisto MT" w:eastAsia="Calibri" w:hAnsi="Calisto MT"/>
          <w:b/>
          <w:bCs/>
          <w:kern w:val="2"/>
        </w:rPr>
        <w:tab/>
      </w:r>
    </w:p>
    <w:p w:rsidR="00D27DDF" w:rsidRPr="00D64FE6" w:rsidRDefault="00D27DDF" w:rsidP="009B2627">
      <w:pPr>
        <w:spacing w:after="0" w:line="360" w:lineRule="auto"/>
        <w:rPr>
          <w:rFonts w:ascii="Calisto MT" w:eastAsia="Calibri" w:hAnsi="Calisto MT"/>
          <w:caps/>
          <w:kern w:val="2"/>
        </w:rPr>
      </w:pPr>
    </w:p>
    <w:p w:rsidR="00D27DDF" w:rsidRPr="00D64FE6" w:rsidRDefault="00D27DDF" w:rsidP="009B2627">
      <w:pPr>
        <w:spacing w:after="0" w:line="360" w:lineRule="auto"/>
        <w:rPr>
          <w:rFonts w:ascii="Calisto MT" w:eastAsia="Calibri" w:hAnsi="Calisto MT"/>
          <w:b/>
          <w:bCs/>
          <w:caps/>
          <w:kern w:val="2"/>
        </w:rPr>
      </w:pPr>
      <w:r w:rsidRPr="00D64FE6">
        <w:rPr>
          <w:rFonts w:ascii="Calisto MT" w:eastAsia="Calibri" w:hAnsi="Calisto MT"/>
          <w:b/>
          <w:bCs/>
          <w:caps/>
          <w:kern w:val="2"/>
        </w:rPr>
        <w:t>Recipe for chicken Hawaiian salad</w:t>
      </w:r>
    </w:p>
    <w:p w:rsidR="00D27DDF" w:rsidRPr="00D64FE6" w:rsidRDefault="00D27DDF" w:rsidP="009B2627">
      <w:pPr>
        <w:spacing w:after="0" w:line="360" w:lineRule="auto"/>
        <w:rPr>
          <w:rFonts w:ascii="Calisto MT" w:eastAsia="Calibri" w:hAnsi="Calisto MT"/>
          <w:b/>
          <w:bCs/>
          <w:caps/>
          <w:kern w:val="2"/>
        </w:rPr>
      </w:pPr>
      <w:r w:rsidRPr="00D64FE6">
        <w:rPr>
          <w:rFonts w:ascii="Calisto MT" w:eastAsia="Calibri" w:hAnsi="Calisto MT"/>
          <w:b/>
          <w:bCs/>
          <w:caps/>
          <w:kern w:val="2"/>
        </w:rPr>
        <w:t xml:space="preserve">Ingredients </w:t>
      </w:r>
    </w:p>
    <w:p w:rsidR="00D27DDF" w:rsidRPr="00D64FE6" w:rsidRDefault="00D27DDF" w:rsidP="00E84E0C">
      <w:pPr>
        <w:numPr>
          <w:ilvl w:val="0"/>
          <w:numId w:val="163"/>
        </w:numPr>
        <w:tabs>
          <w:tab w:val="left" w:pos="420"/>
        </w:tabs>
        <w:autoSpaceDE w:val="0"/>
        <w:autoSpaceDN w:val="0"/>
        <w:adjustRightInd w:val="0"/>
        <w:spacing w:after="0" w:line="360" w:lineRule="auto"/>
        <w:ind w:right="0"/>
        <w:rPr>
          <w:rFonts w:ascii="Calisto MT" w:eastAsia="Calibri" w:hAnsi="Calisto MT"/>
          <w:caps/>
          <w:kern w:val="2"/>
        </w:rPr>
      </w:pPr>
      <w:r w:rsidRPr="00D64FE6">
        <w:rPr>
          <w:rFonts w:ascii="Calisto MT" w:eastAsia="Calibri" w:hAnsi="Calisto MT"/>
          <w:kern w:val="2"/>
        </w:rPr>
        <w:t>Chicken breast</w:t>
      </w:r>
    </w:p>
    <w:p w:rsidR="00D27DDF" w:rsidRPr="00D64FE6" w:rsidRDefault="00D27DDF" w:rsidP="00E84E0C">
      <w:pPr>
        <w:numPr>
          <w:ilvl w:val="0"/>
          <w:numId w:val="163"/>
        </w:numPr>
        <w:tabs>
          <w:tab w:val="left" w:pos="420"/>
        </w:tabs>
        <w:autoSpaceDE w:val="0"/>
        <w:autoSpaceDN w:val="0"/>
        <w:adjustRightInd w:val="0"/>
        <w:spacing w:after="0" w:line="360" w:lineRule="auto"/>
        <w:ind w:right="0"/>
        <w:rPr>
          <w:rFonts w:ascii="Calisto MT" w:eastAsia="Calibri" w:hAnsi="Calisto MT"/>
          <w:caps/>
          <w:kern w:val="2"/>
        </w:rPr>
      </w:pPr>
      <w:r w:rsidRPr="00D64FE6">
        <w:rPr>
          <w:rFonts w:ascii="Calisto MT" w:eastAsia="Calibri" w:hAnsi="Calisto MT"/>
          <w:kern w:val="2"/>
        </w:rPr>
        <w:t>Fresh pineapple</w:t>
      </w:r>
    </w:p>
    <w:p w:rsidR="00D27DDF" w:rsidRPr="00D64FE6" w:rsidRDefault="00D27DDF" w:rsidP="00E84E0C">
      <w:pPr>
        <w:numPr>
          <w:ilvl w:val="0"/>
          <w:numId w:val="163"/>
        </w:numPr>
        <w:tabs>
          <w:tab w:val="left" w:pos="420"/>
        </w:tabs>
        <w:autoSpaceDE w:val="0"/>
        <w:autoSpaceDN w:val="0"/>
        <w:adjustRightInd w:val="0"/>
        <w:spacing w:after="0" w:line="360" w:lineRule="auto"/>
        <w:ind w:right="0"/>
        <w:rPr>
          <w:rFonts w:ascii="Calisto MT" w:eastAsia="Calibri" w:hAnsi="Calisto MT"/>
          <w:caps/>
          <w:kern w:val="2"/>
        </w:rPr>
      </w:pPr>
      <w:r w:rsidRPr="00D64FE6">
        <w:rPr>
          <w:rFonts w:ascii="Calisto MT" w:eastAsia="Calibri" w:hAnsi="Calisto MT"/>
          <w:kern w:val="2"/>
        </w:rPr>
        <w:t>3 color capsicum</w:t>
      </w:r>
    </w:p>
    <w:p w:rsidR="00D27DDF" w:rsidRPr="00D64FE6" w:rsidRDefault="00D27DDF" w:rsidP="00E84E0C">
      <w:pPr>
        <w:numPr>
          <w:ilvl w:val="0"/>
          <w:numId w:val="163"/>
        </w:numPr>
        <w:tabs>
          <w:tab w:val="left" w:pos="420"/>
        </w:tabs>
        <w:autoSpaceDE w:val="0"/>
        <w:autoSpaceDN w:val="0"/>
        <w:adjustRightInd w:val="0"/>
        <w:spacing w:after="0" w:line="360" w:lineRule="auto"/>
        <w:ind w:right="0"/>
        <w:rPr>
          <w:rFonts w:ascii="Calisto MT" w:eastAsia="Calibri" w:hAnsi="Calisto MT"/>
          <w:caps/>
          <w:kern w:val="2"/>
        </w:rPr>
      </w:pPr>
      <w:r w:rsidRPr="00D64FE6">
        <w:rPr>
          <w:rFonts w:ascii="Calisto MT" w:eastAsia="Calibri" w:hAnsi="Calisto MT"/>
          <w:kern w:val="2"/>
        </w:rPr>
        <w:t>White pepper</w:t>
      </w:r>
    </w:p>
    <w:p w:rsidR="00D27DDF" w:rsidRPr="00D64FE6" w:rsidRDefault="00D27DDF" w:rsidP="00E84E0C">
      <w:pPr>
        <w:numPr>
          <w:ilvl w:val="0"/>
          <w:numId w:val="163"/>
        </w:numPr>
        <w:tabs>
          <w:tab w:val="left" w:pos="420"/>
        </w:tabs>
        <w:autoSpaceDE w:val="0"/>
        <w:autoSpaceDN w:val="0"/>
        <w:adjustRightInd w:val="0"/>
        <w:spacing w:after="0" w:line="360" w:lineRule="auto"/>
        <w:ind w:right="0"/>
        <w:rPr>
          <w:rFonts w:ascii="Calisto MT" w:eastAsia="Calibri" w:hAnsi="Calisto MT"/>
          <w:caps/>
          <w:kern w:val="2"/>
        </w:rPr>
      </w:pPr>
      <w:r w:rsidRPr="00D64FE6">
        <w:rPr>
          <w:rFonts w:ascii="Calisto MT" w:eastAsia="Calibri" w:hAnsi="Calisto MT"/>
          <w:kern w:val="2"/>
        </w:rPr>
        <w:t>Salt</w:t>
      </w:r>
    </w:p>
    <w:p w:rsidR="00D27DDF" w:rsidRPr="00D64FE6" w:rsidRDefault="00D27DDF" w:rsidP="00E84E0C">
      <w:pPr>
        <w:numPr>
          <w:ilvl w:val="0"/>
          <w:numId w:val="163"/>
        </w:numPr>
        <w:tabs>
          <w:tab w:val="left" w:pos="420"/>
        </w:tabs>
        <w:autoSpaceDE w:val="0"/>
        <w:autoSpaceDN w:val="0"/>
        <w:adjustRightInd w:val="0"/>
        <w:spacing w:after="0" w:line="360" w:lineRule="auto"/>
        <w:ind w:right="0"/>
        <w:rPr>
          <w:rFonts w:ascii="Calisto MT" w:eastAsia="Calibri" w:hAnsi="Calisto MT"/>
          <w:caps/>
          <w:kern w:val="2"/>
        </w:rPr>
      </w:pPr>
      <w:proofErr w:type="spellStart"/>
      <w:r w:rsidRPr="00D64FE6">
        <w:rPr>
          <w:rFonts w:ascii="Calisto MT" w:eastAsia="Calibri" w:hAnsi="Calisto MT"/>
          <w:kern w:val="2"/>
        </w:rPr>
        <w:t>Mayornaise</w:t>
      </w:r>
      <w:proofErr w:type="spellEnd"/>
    </w:p>
    <w:p w:rsidR="00D27DDF" w:rsidRPr="00D64FE6" w:rsidRDefault="00D27DDF" w:rsidP="009B2627">
      <w:pPr>
        <w:tabs>
          <w:tab w:val="left" w:pos="420"/>
        </w:tabs>
        <w:spacing w:after="0" w:line="360" w:lineRule="auto"/>
        <w:rPr>
          <w:rFonts w:ascii="Calisto MT" w:eastAsia="Calibri" w:hAnsi="Calisto MT"/>
          <w:kern w:val="2"/>
        </w:rPr>
      </w:pPr>
    </w:p>
    <w:p w:rsidR="00D27DDF" w:rsidRPr="00D64FE6" w:rsidRDefault="00D27DDF" w:rsidP="009B2627">
      <w:pPr>
        <w:tabs>
          <w:tab w:val="left" w:pos="420"/>
        </w:tabs>
        <w:spacing w:after="0" w:line="360" w:lineRule="auto"/>
        <w:rPr>
          <w:rFonts w:ascii="Calisto MT" w:eastAsia="Calibri" w:hAnsi="Calisto MT"/>
          <w:b/>
          <w:bCs/>
          <w:kern w:val="2"/>
        </w:rPr>
      </w:pPr>
      <w:proofErr w:type="gramStart"/>
      <w:r w:rsidRPr="00D64FE6">
        <w:rPr>
          <w:rFonts w:ascii="Calisto MT" w:eastAsia="Calibri" w:hAnsi="Calisto MT"/>
          <w:b/>
          <w:bCs/>
          <w:kern w:val="2"/>
        </w:rPr>
        <w:t>procedure</w:t>
      </w:r>
      <w:proofErr w:type="gramEnd"/>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Grill the chicken breast and cut into tiny cubes</w:t>
      </w:r>
    </w:p>
    <w:p w:rsidR="00D27DDF" w:rsidRPr="00D64FE6" w:rsidRDefault="00D27DDF" w:rsidP="00E84E0C">
      <w:pPr>
        <w:numPr>
          <w:ilvl w:val="0"/>
          <w:numId w:val="165"/>
        </w:numPr>
        <w:tabs>
          <w:tab w:val="num"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Peel the pineapple and cut into tiny cubes</w:t>
      </w:r>
    </w:p>
    <w:p w:rsidR="00D27DDF" w:rsidRPr="00D64FE6" w:rsidRDefault="00D27DDF" w:rsidP="00E84E0C">
      <w:pPr>
        <w:numPr>
          <w:ilvl w:val="0"/>
          <w:numId w:val="165"/>
        </w:numPr>
        <w:tabs>
          <w:tab w:val="num"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lastRenderedPageBreak/>
        <w:t>Deseed the three colored capsicum and cut into cubes of same size as pineapple and chicken</w:t>
      </w:r>
    </w:p>
    <w:p w:rsidR="00D27DDF" w:rsidRPr="00D64FE6" w:rsidRDefault="00D27DDF" w:rsidP="00E84E0C">
      <w:pPr>
        <w:numPr>
          <w:ilvl w:val="0"/>
          <w:numId w:val="165"/>
        </w:numPr>
        <w:tabs>
          <w:tab w:val="num"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In a big bowl, pour the chicken, capsicum and the pineapple</w:t>
      </w:r>
    </w:p>
    <w:p w:rsidR="00D27DDF" w:rsidRPr="00D64FE6" w:rsidRDefault="00D27DDF" w:rsidP="00E84E0C">
      <w:pPr>
        <w:numPr>
          <w:ilvl w:val="0"/>
          <w:numId w:val="165"/>
        </w:numPr>
        <w:tabs>
          <w:tab w:val="num"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In another bowl, mix the Mayonnaise with salt and white pepper to form the dressing.</w:t>
      </w:r>
    </w:p>
    <w:p w:rsidR="00D27DDF" w:rsidRPr="00D64FE6" w:rsidRDefault="00D27DDF" w:rsidP="00E84E0C">
      <w:pPr>
        <w:numPr>
          <w:ilvl w:val="0"/>
          <w:numId w:val="165"/>
        </w:numPr>
        <w:tabs>
          <w:tab w:val="num" w:pos="420"/>
        </w:tabs>
        <w:autoSpaceDE w:val="0"/>
        <w:autoSpaceDN w:val="0"/>
        <w:adjustRightInd w:val="0"/>
        <w:spacing w:after="0" w:line="360" w:lineRule="auto"/>
        <w:ind w:left="420" w:right="0" w:hanging="420"/>
        <w:rPr>
          <w:rFonts w:ascii="Calisto MT" w:eastAsia="Calibri" w:hAnsi="Calisto MT"/>
          <w:color w:val="C00000"/>
          <w:kern w:val="2"/>
        </w:rPr>
      </w:pPr>
      <w:r w:rsidRPr="00D64FE6">
        <w:rPr>
          <w:rFonts w:ascii="Calisto MT" w:eastAsia="Calibri" w:hAnsi="Calisto MT"/>
          <w:kern w:val="2"/>
        </w:rPr>
        <w:t>Pour the dressing over the chicken mixture and toss gently until salad is evenly mixed.</w:t>
      </w:r>
    </w:p>
    <w:p w:rsidR="00D27DDF" w:rsidRPr="00D64FE6" w:rsidRDefault="00D27DDF" w:rsidP="00E84E0C">
      <w:pPr>
        <w:numPr>
          <w:ilvl w:val="0"/>
          <w:numId w:val="165"/>
        </w:numPr>
        <w:tabs>
          <w:tab w:val="num" w:pos="420"/>
        </w:tabs>
        <w:autoSpaceDE w:val="0"/>
        <w:autoSpaceDN w:val="0"/>
        <w:adjustRightInd w:val="0"/>
        <w:spacing w:after="0" w:line="360" w:lineRule="auto"/>
        <w:ind w:left="420" w:right="0" w:hanging="420"/>
        <w:rPr>
          <w:rFonts w:ascii="Calisto MT" w:eastAsia="Calibri" w:hAnsi="Calisto MT"/>
          <w:color w:val="C00000"/>
          <w:kern w:val="2"/>
        </w:rPr>
      </w:pPr>
      <w:r w:rsidRPr="00D64FE6">
        <w:rPr>
          <w:rFonts w:ascii="Calisto MT" w:eastAsia="Calibri" w:hAnsi="Calisto MT"/>
          <w:kern w:val="2"/>
        </w:rPr>
        <w:t>Serve immediately or keep in chiller before serving</w:t>
      </w:r>
    </w:p>
    <w:p w:rsidR="00D27DDF" w:rsidRPr="00D64FE6" w:rsidRDefault="00D27DDF" w:rsidP="009B2627">
      <w:pPr>
        <w:spacing w:after="0" w:line="360" w:lineRule="auto"/>
        <w:rPr>
          <w:rFonts w:ascii="Calisto MT" w:eastAsia="Calibri" w:hAnsi="Calisto MT"/>
          <w:color w:val="C00000"/>
          <w:kern w:val="2"/>
        </w:rPr>
      </w:pPr>
      <w:r w:rsidRPr="00D64FE6">
        <w:rPr>
          <w:rFonts w:ascii="Calisto MT" w:eastAsia="Calibri" w:hAnsi="Calisto MT"/>
          <w:noProof/>
          <w:color w:val="C00000"/>
          <w:kern w:val="2"/>
        </w:rPr>
        <w:drawing>
          <wp:inline distT="0" distB="0" distL="0" distR="0" wp14:anchorId="06E99517" wp14:editId="4A09561E">
            <wp:extent cx="5099050" cy="26543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l="1364" t="28625" b="13911"/>
                    <a:stretch>
                      <a:fillRect/>
                    </a:stretch>
                  </pic:blipFill>
                  <pic:spPr bwMode="auto">
                    <a:xfrm>
                      <a:off x="0" y="0"/>
                      <a:ext cx="5099050" cy="2654300"/>
                    </a:xfrm>
                    <a:prstGeom prst="rect">
                      <a:avLst/>
                    </a:prstGeom>
                    <a:noFill/>
                    <a:ln>
                      <a:noFill/>
                    </a:ln>
                  </pic:spPr>
                </pic:pic>
              </a:graphicData>
            </a:graphic>
          </wp:inline>
        </w:drawing>
      </w:r>
    </w:p>
    <w:p w:rsidR="00D27DDF" w:rsidRPr="00C81133" w:rsidRDefault="00D27DDF" w:rsidP="009B2627">
      <w:pPr>
        <w:spacing w:after="0" w:line="360" w:lineRule="auto"/>
        <w:rPr>
          <w:rFonts w:ascii="Calisto MT" w:eastAsia="Calibri" w:hAnsi="Calisto MT"/>
          <w:b/>
          <w:bCs/>
          <w:color w:val="C00000"/>
          <w:kern w:val="2"/>
        </w:rPr>
      </w:pPr>
      <w:r w:rsidRPr="00C81133">
        <w:rPr>
          <w:rFonts w:ascii="Calisto MT" w:eastAsia="Calibri" w:hAnsi="Calisto MT"/>
          <w:b/>
          <w:color w:val="C00000"/>
          <w:kern w:val="2"/>
        </w:rPr>
        <w:tab/>
      </w:r>
      <w:r w:rsidR="00C81133" w:rsidRPr="00C81133">
        <w:rPr>
          <w:rFonts w:ascii="Calisto MT" w:eastAsia="Calibri" w:hAnsi="Calisto MT"/>
          <w:b/>
          <w:kern w:val="2"/>
        </w:rPr>
        <w:t xml:space="preserve">Plate </w:t>
      </w:r>
      <w:r w:rsidR="00C81133" w:rsidRPr="00C81133">
        <w:rPr>
          <w:rFonts w:ascii="Calisto MT" w:eastAsia="Calibri" w:hAnsi="Calisto MT"/>
          <w:b/>
          <w:kern w:val="2"/>
        </w:rPr>
        <w:t>18</w:t>
      </w:r>
      <w:r w:rsidR="00C81133" w:rsidRPr="00C81133">
        <w:rPr>
          <w:rFonts w:ascii="Calisto MT" w:eastAsia="Calibri" w:hAnsi="Calisto MT"/>
          <w:b/>
          <w:kern w:val="2"/>
        </w:rPr>
        <w:t xml:space="preserve">: </w:t>
      </w:r>
      <w:r w:rsidRPr="00C81133">
        <w:rPr>
          <w:rFonts w:ascii="Calisto MT" w:eastAsia="Calibri" w:hAnsi="Calisto MT"/>
          <w:b/>
          <w:kern w:val="2"/>
        </w:rPr>
        <w:t xml:space="preserve"> </w:t>
      </w:r>
      <w:r w:rsidRPr="00C81133">
        <w:rPr>
          <w:rFonts w:ascii="Calisto MT" w:eastAsia="Calibri" w:hAnsi="Calisto MT"/>
          <w:b/>
          <w:bCs/>
          <w:kern w:val="2"/>
        </w:rPr>
        <w:t>Picture of Chicken Hawaiian Salad</w:t>
      </w:r>
    </w:p>
    <w:p w:rsidR="00D27DDF" w:rsidRPr="00D64FE6" w:rsidRDefault="00D27DDF" w:rsidP="009B2627">
      <w:pPr>
        <w:tabs>
          <w:tab w:val="left" w:pos="420"/>
        </w:tabs>
        <w:spacing w:after="0" w:line="360" w:lineRule="auto"/>
        <w:rPr>
          <w:rFonts w:ascii="Calisto MT" w:eastAsia="Calibri" w:hAnsi="Calisto MT"/>
          <w:kern w:val="2"/>
        </w:rPr>
      </w:pPr>
    </w:p>
    <w:p w:rsidR="00D27DDF" w:rsidRPr="00D64FE6" w:rsidRDefault="00D27DDF" w:rsidP="009B2627">
      <w:pPr>
        <w:tabs>
          <w:tab w:val="left" w:pos="420"/>
        </w:tabs>
        <w:spacing w:after="0" w:line="360" w:lineRule="auto"/>
        <w:rPr>
          <w:rFonts w:ascii="Calisto MT" w:eastAsia="Calibri" w:hAnsi="Calisto MT"/>
          <w:b/>
          <w:bCs/>
          <w:kern w:val="2"/>
        </w:rPr>
      </w:pPr>
      <w:r w:rsidRPr="00D64FE6">
        <w:rPr>
          <w:rFonts w:ascii="Calisto MT" w:eastAsia="Calibri" w:hAnsi="Calisto MT"/>
          <w:b/>
          <w:bCs/>
          <w:kern w:val="2"/>
        </w:rPr>
        <w:t>RECIPE FOR AVOCADO SALAD</w:t>
      </w:r>
    </w:p>
    <w:p w:rsidR="00D27DDF" w:rsidRPr="00D64FE6" w:rsidRDefault="00D27DDF" w:rsidP="009B2627">
      <w:pPr>
        <w:tabs>
          <w:tab w:val="left" w:pos="420"/>
        </w:tabs>
        <w:spacing w:after="0" w:line="360" w:lineRule="auto"/>
        <w:rPr>
          <w:rFonts w:ascii="Calisto MT" w:eastAsia="Calibri" w:hAnsi="Calisto MT"/>
          <w:kern w:val="2"/>
        </w:rPr>
      </w:pPr>
      <w:r w:rsidRPr="00D64FE6">
        <w:rPr>
          <w:rFonts w:ascii="Calisto MT" w:eastAsia="Calibri" w:hAnsi="Calisto MT"/>
          <w:b/>
          <w:bCs/>
          <w:kern w:val="2"/>
        </w:rPr>
        <w:t>Ingredients</w:t>
      </w:r>
      <w:r w:rsidRPr="00D64FE6">
        <w:rPr>
          <w:rFonts w:ascii="Calisto MT" w:eastAsia="Calibri" w:hAnsi="Calisto MT"/>
          <w:kern w:val="2"/>
        </w:rPr>
        <w:t xml:space="preserve"> </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Ripe Avocado</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Cherry tomato</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Cucumber</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Sweet corn(canned)</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Spring onion</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Olive oil</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Lemon juice</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Salt</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Black pepper</w:t>
      </w:r>
    </w:p>
    <w:p w:rsidR="00D27DDF" w:rsidRPr="00D64FE6" w:rsidRDefault="00D27DDF" w:rsidP="009B2627">
      <w:pPr>
        <w:tabs>
          <w:tab w:val="left" w:pos="420"/>
        </w:tabs>
        <w:spacing w:after="0" w:line="360" w:lineRule="auto"/>
        <w:rPr>
          <w:rFonts w:ascii="Calisto MT" w:eastAsia="Calibri" w:hAnsi="Calisto MT"/>
          <w:b/>
          <w:bCs/>
          <w:kern w:val="2"/>
        </w:rPr>
      </w:pPr>
      <w:r w:rsidRPr="00D64FE6">
        <w:rPr>
          <w:rFonts w:ascii="Calisto MT" w:eastAsia="Calibri" w:hAnsi="Calisto MT"/>
          <w:b/>
          <w:bCs/>
          <w:kern w:val="2"/>
        </w:rPr>
        <w:t>Procedure:</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Wash all the vegetable thoroughly</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lastRenderedPageBreak/>
        <w:t>Wedge-cut avocado and sprinkle lightly with lemon to prevent color change</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Slice the cucumber (</w:t>
      </w:r>
      <w:proofErr w:type="spellStart"/>
      <w:r w:rsidRPr="00D64FE6">
        <w:rPr>
          <w:rFonts w:ascii="Calisto MT" w:eastAsia="Calibri" w:hAnsi="Calisto MT"/>
          <w:kern w:val="2"/>
        </w:rPr>
        <w:t>half moon</w:t>
      </w:r>
      <w:proofErr w:type="spellEnd"/>
      <w:r w:rsidRPr="00D64FE6">
        <w:rPr>
          <w:rFonts w:ascii="Calisto MT" w:eastAsia="Calibri" w:hAnsi="Calisto MT"/>
          <w:kern w:val="2"/>
        </w:rPr>
        <w:t>) and cut the cherry tomato in halves.</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In a clean salad bowl, combine cucumber, tomato, sweet corn and spring onion.</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Drizzle olive oil over the </w:t>
      </w:r>
      <w:proofErr w:type="gramStart"/>
      <w:r w:rsidRPr="00D64FE6">
        <w:rPr>
          <w:rFonts w:ascii="Calisto MT" w:eastAsia="Calibri" w:hAnsi="Calisto MT"/>
          <w:kern w:val="2"/>
        </w:rPr>
        <w:t>salad,</w:t>
      </w:r>
      <w:proofErr w:type="gramEnd"/>
      <w:r w:rsidRPr="00D64FE6">
        <w:rPr>
          <w:rFonts w:ascii="Calisto MT" w:eastAsia="Calibri" w:hAnsi="Calisto MT"/>
          <w:kern w:val="2"/>
        </w:rPr>
        <w:t xml:space="preserve"> add lemon juice, salt and a little black pepper.</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Toss lightly to avoid mashing the avocado.</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Serve immediately or keep chill until service.</w:t>
      </w:r>
    </w:p>
    <w:p w:rsidR="00D27DDF" w:rsidRPr="00D64FE6" w:rsidRDefault="00D27DDF" w:rsidP="009B2627">
      <w:pPr>
        <w:tabs>
          <w:tab w:val="left" w:pos="420"/>
        </w:tabs>
        <w:spacing w:after="0" w:line="360" w:lineRule="auto"/>
        <w:ind w:left="420"/>
        <w:rPr>
          <w:rFonts w:ascii="Calisto MT" w:eastAsia="Calibri" w:hAnsi="Calisto MT"/>
          <w:kern w:val="2"/>
        </w:rPr>
      </w:pPr>
    </w:p>
    <w:p w:rsidR="00D27DDF" w:rsidRPr="00D64FE6" w:rsidRDefault="00D27DDF" w:rsidP="009B2627">
      <w:pPr>
        <w:tabs>
          <w:tab w:val="left" w:pos="420"/>
        </w:tabs>
        <w:spacing w:after="0" w:line="360" w:lineRule="auto"/>
        <w:rPr>
          <w:rFonts w:ascii="Calisto MT" w:eastAsia="Calibri" w:hAnsi="Calisto MT"/>
          <w:color w:val="C00000"/>
          <w:kern w:val="2"/>
        </w:rPr>
      </w:pPr>
      <w:r w:rsidRPr="00D64FE6">
        <w:rPr>
          <w:rFonts w:ascii="Calisto MT" w:eastAsia="Calibri" w:hAnsi="Calisto MT"/>
          <w:noProof/>
          <w:color w:val="C00000"/>
          <w:kern w:val="2"/>
        </w:rPr>
        <w:drawing>
          <wp:inline distT="0" distB="0" distL="0" distR="0" wp14:anchorId="633990AB" wp14:editId="326FCCCF">
            <wp:extent cx="2095500" cy="4032250"/>
            <wp:effectExtent l="3175"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l="21635" t="-404"/>
                    <a:stretch>
                      <a:fillRect/>
                    </a:stretch>
                  </pic:blipFill>
                  <pic:spPr bwMode="auto">
                    <a:xfrm rot="5400000">
                      <a:off x="0" y="0"/>
                      <a:ext cx="2095500" cy="4032250"/>
                    </a:xfrm>
                    <a:prstGeom prst="rect">
                      <a:avLst/>
                    </a:prstGeom>
                    <a:noFill/>
                    <a:ln>
                      <a:noFill/>
                    </a:ln>
                  </pic:spPr>
                </pic:pic>
              </a:graphicData>
            </a:graphic>
          </wp:inline>
        </w:drawing>
      </w:r>
    </w:p>
    <w:p w:rsidR="00D27DDF" w:rsidRPr="00C81133" w:rsidRDefault="00C81133" w:rsidP="009B2627">
      <w:pPr>
        <w:tabs>
          <w:tab w:val="left" w:pos="420"/>
        </w:tabs>
        <w:spacing w:after="0" w:line="360" w:lineRule="auto"/>
        <w:rPr>
          <w:rFonts w:ascii="Calisto MT" w:eastAsia="Calibri" w:hAnsi="Calisto MT"/>
          <w:b/>
          <w:bCs/>
          <w:kern w:val="2"/>
        </w:rPr>
      </w:pPr>
      <w:r w:rsidRPr="00C81133">
        <w:rPr>
          <w:rFonts w:ascii="Calisto MT" w:eastAsia="Calibri" w:hAnsi="Calisto MT"/>
          <w:b/>
          <w:kern w:val="2"/>
        </w:rPr>
        <w:t xml:space="preserve">Plate </w:t>
      </w:r>
      <w:r w:rsidRPr="00C81133">
        <w:rPr>
          <w:rFonts w:ascii="Calisto MT" w:eastAsia="Calibri" w:hAnsi="Calisto MT"/>
          <w:b/>
          <w:kern w:val="2"/>
        </w:rPr>
        <w:t>19</w:t>
      </w:r>
      <w:r w:rsidRPr="00C81133">
        <w:rPr>
          <w:rFonts w:ascii="Calisto MT" w:eastAsia="Calibri" w:hAnsi="Calisto MT"/>
          <w:b/>
          <w:kern w:val="2"/>
        </w:rPr>
        <w:t xml:space="preserve">: </w:t>
      </w:r>
      <w:r w:rsidR="00D27DDF" w:rsidRPr="00C81133">
        <w:rPr>
          <w:rFonts w:ascii="Calisto MT" w:eastAsia="Calibri" w:hAnsi="Calisto MT"/>
          <w:b/>
          <w:bCs/>
          <w:kern w:val="2"/>
        </w:rPr>
        <w:t>Picture of Avocado salad</w:t>
      </w:r>
    </w:p>
    <w:p w:rsidR="00D27DDF" w:rsidRPr="00D64FE6" w:rsidRDefault="00D27DDF" w:rsidP="009B2627">
      <w:pPr>
        <w:tabs>
          <w:tab w:val="left" w:pos="420"/>
        </w:tabs>
        <w:spacing w:after="0" w:line="360" w:lineRule="auto"/>
        <w:rPr>
          <w:rFonts w:ascii="Calisto MT" w:eastAsia="Calibri" w:hAnsi="Calisto MT"/>
          <w:kern w:val="2"/>
        </w:rPr>
      </w:pPr>
    </w:p>
    <w:p w:rsidR="00D27DDF" w:rsidRPr="00D64FE6" w:rsidRDefault="00D27DDF" w:rsidP="009B2627">
      <w:pPr>
        <w:tabs>
          <w:tab w:val="left" w:pos="420"/>
        </w:tabs>
        <w:spacing w:after="0" w:line="360" w:lineRule="auto"/>
        <w:rPr>
          <w:rFonts w:ascii="Calisto MT" w:eastAsia="Calibri" w:hAnsi="Calisto MT"/>
          <w:b/>
          <w:bCs/>
          <w:kern w:val="2"/>
        </w:rPr>
      </w:pPr>
      <w:r w:rsidRPr="00D64FE6">
        <w:rPr>
          <w:rFonts w:ascii="Calisto MT" w:eastAsia="Calibri" w:hAnsi="Calisto MT"/>
          <w:b/>
          <w:bCs/>
          <w:kern w:val="2"/>
        </w:rPr>
        <w:t>THE BREAKFAST KITCHEN</w:t>
      </w:r>
    </w:p>
    <w:p w:rsidR="00D27DDF" w:rsidRPr="00D64FE6" w:rsidRDefault="00D27DDF" w:rsidP="009B2627">
      <w:pPr>
        <w:tabs>
          <w:tab w:val="left" w:pos="420"/>
        </w:tabs>
        <w:spacing w:after="0" w:line="360" w:lineRule="auto"/>
        <w:rPr>
          <w:rFonts w:ascii="Calisto MT" w:eastAsia="Calibri" w:hAnsi="Calisto MT"/>
          <w:kern w:val="2"/>
        </w:rPr>
      </w:pPr>
      <w:r w:rsidRPr="00D64FE6">
        <w:rPr>
          <w:rFonts w:ascii="Calisto MT" w:eastAsia="Calibri" w:hAnsi="Calisto MT"/>
          <w:kern w:val="2"/>
        </w:rPr>
        <w:t xml:space="preserve">The breakfast kitchen Fraser Suites Abuja offers a daily buffet </w:t>
      </w:r>
      <w:proofErr w:type="spellStart"/>
      <w:r w:rsidRPr="00D64FE6">
        <w:rPr>
          <w:rFonts w:ascii="Calisto MT" w:eastAsia="Calibri" w:hAnsi="Calisto MT"/>
          <w:kern w:val="2"/>
        </w:rPr>
        <w:t>breakfastinits</w:t>
      </w:r>
      <w:proofErr w:type="spellEnd"/>
      <w:r w:rsidRPr="00D64FE6">
        <w:rPr>
          <w:rFonts w:ascii="Calisto MT" w:eastAsia="Calibri" w:hAnsi="Calisto MT"/>
          <w:kern w:val="2"/>
        </w:rPr>
        <w:t xml:space="preserve"> main restaurant. In this section the chefs prepare both the hot and cold items in the breakfast menu. Some of the items includes, smoked salmon, eggs, sausages, fruits and vegetables.</w:t>
      </w:r>
    </w:p>
    <w:p w:rsidR="00D27DDF" w:rsidRPr="00D64FE6" w:rsidRDefault="00D27DDF" w:rsidP="009B2627">
      <w:pPr>
        <w:tabs>
          <w:tab w:val="left" w:pos="420"/>
        </w:tabs>
        <w:spacing w:after="0" w:line="360" w:lineRule="auto"/>
        <w:rPr>
          <w:rFonts w:ascii="Calisto MT" w:eastAsia="Calibri" w:hAnsi="Calisto MT"/>
          <w:kern w:val="2"/>
        </w:rPr>
      </w:pPr>
    </w:p>
    <w:p w:rsidR="00D27DDF" w:rsidRPr="00D64FE6" w:rsidRDefault="00D27DDF" w:rsidP="009B2627">
      <w:pPr>
        <w:tabs>
          <w:tab w:val="left" w:pos="420"/>
        </w:tabs>
        <w:spacing w:after="0" w:line="360" w:lineRule="auto"/>
        <w:rPr>
          <w:rFonts w:ascii="Calisto MT" w:eastAsia="Calibri" w:hAnsi="Calisto MT"/>
          <w:kern w:val="2"/>
        </w:rPr>
      </w:pPr>
    </w:p>
    <w:p w:rsidR="00D27DDF" w:rsidRPr="00D64FE6" w:rsidRDefault="00D27DDF" w:rsidP="009B2627">
      <w:pPr>
        <w:tabs>
          <w:tab w:val="left" w:pos="420"/>
        </w:tabs>
        <w:spacing w:after="0" w:line="360" w:lineRule="auto"/>
        <w:rPr>
          <w:rFonts w:ascii="Calisto MT" w:eastAsia="Calibri" w:hAnsi="Calisto MT"/>
          <w:b/>
          <w:bCs/>
          <w:kern w:val="2"/>
        </w:rPr>
      </w:pPr>
      <w:r w:rsidRPr="00D64FE6">
        <w:rPr>
          <w:rFonts w:ascii="Calisto MT" w:eastAsia="Calibri" w:hAnsi="Calisto MT"/>
          <w:b/>
          <w:bCs/>
          <w:kern w:val="2"/>
        </w:rPr>
        <w:t>MY ACTIVITIES IN THE BREAKFAST KITCHEN</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learned the importance of food presentation and hygiene in a buffet setup.</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I assisted the chef in preparing varieties </w:t>
      </w:r>
      <w:proofErr w:type="gramStart"/>
      <w:r w:rsidRPr="00D64FE6">
        <w:rPr>
          <w:rFonts w:ascii="Calisto MT" w:eastAsia="Calibri" w:hAnsi="Calisto MT"/>
          <w:kern w:val="2"/>
        </w:rPr>
        <w:t>item(</w:t>
      </w:r>
      <w:proofErr w:type="gramEnd"/>
      <w:r w:rsidRPr="00D64FE6">
        <w:rPr>
          <w:rFonts w:ascii="Calisto MT" w:eastAsia="Calibri" w:hAnsi="Calisto MT"/>
          <w:kern w:val="2"/>
        </w:rPr>
        <w:t xml:space="preserve"> hot and cold) Example The American breakfast, Egg Benedict, Egg royal etc.</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help in arranging and replenishing the buffet to ensure attractive presentation and guest satisfaction.</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assisted in the preparation of Miss-en-place for the following day.</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I helped to prepare order for room service during the breakfast.</w:t>
      </w:r>
    </w:p>
    <w:p w:rsidR="00D27DDF" w:rsidRPr="00D64FE6" w:rsidRDefault="00D27DDF" w:rsidP="00E84E0C">
      <w:pPr>
        <w:numPr>
          <w:ilvl w:val="0"/>
          <w:numId w:val="164"/>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lastRenderedPageBreak/>
        <w:t>I assisted the chef to do requisition</w:t>
      </w:r>
    </w:p>
    <w:p w:rsidR="00D27DDF" w:rsidRPr="00D64FE6" w:rsidRDefault="00D27DDF" w:rsidP="009B2627">
      <w:pPr>
        <w:spacing w:after="0" w:line="360" w:lineRule="auto"/>
        <w:rPr>
          <w:rFonts w:ascii="Calisto MT" w:eastAsia="Calibri" w:hAnsi="Calisto MT"/>
          <w:color w:val="C00000"/>
          <w:kern w:val="2"/>
        </w:rPr>
      </w:pPr>
      <w:r w:rsidRPr="00D64FE6">
        <w:rPr>
          <w:rFonts w:ascii="Calisto MT" w:eastAsia="Calibri" w:hAnsi="Calisto MT"/>
          <w:noProof/>
          <w:color w:val="C00000"/>
          <w:kern w:val="2"/>
        </w:rPr>
        <w:drawing>
          <wp:inline distT="0" distB="0" distL="0" distR="0" wp14:anchorId="0610EF21" wp14:editId="52B274DE">
            <wp:extent cx="2755900" cy="20320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55900" cy="2032000"/>
                    </a:xfrm>
                    <a:prstGeom prst="rect">
                      <a:avLst/>
                    </a:prstGeom>
                    <a:noFill/>
                    <a:ln>
                      <a:noFill/>
                    </a:ln>
                  </pic:spPr>
                </pic:pic>
              </a:graphicData>
            </a:graphic>
          </wp:inline>
        </w:drawing>
      </w:r>
      <w:r w:rsidRPr="00D64FE6">
        <w:rPr>
          <w:rFonts w:ascii="Calisto MT" w:eastAsia="Calibri" w:hAnsi="Calisto MT"/>
          <w:color w:val="C00000"/>
          <w:kern w:val="2"/>
        </w:rPr>
        <w:t xml:space="preserve">  </w:t>
      </w:r>
      <w:r w:rsidRPr="00D64FE6">
        <w:rPr>
          <w:rFonts w:ascii="Calisto MT" w:eastAsia="Calibri" w:hAnsi="Calisto MT"/>
          <w:noProof/>
          <w:color w:val="C00000"/>
          <w:kern w:val="2"/>
        </w:rPr>
        <w:drawing>
          <wp:inline distT="0" distB="0" distL="0" distR="0" wp14:anchorId="233A451D" wp14:editId="0D7A228F">
            <wp:extent cx="2406650" cy="2012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06650" cy="2012950"/>
                    </a:xfrm>
                    <a:prstGeom prst="rect">
                      <a:avLst/>
                    </a:prstGeom>
                    <a:noFill/>
                    <a:ln>
                      <a:noFill/>
                    </a:ln>
                  </pic:spPr>
                </pic:pic>
              </a:graphicData>
            </a:graphic>
          </wp:inline>
        </w:drawing>
      </w:r>
    </w:p>
    <w:p w:rsidR="00D27DDF" w:rsidRPr="00C81133" w:rsidRDefault="00C81133" w:rsidP="009B2627">
      <w:pPr>
        <w:spacing w:after="0" w:line="360" w:lineRule="auto"/>
        <w:rPr>
          <w:rFonts w:ascii="Calisto MT" w:eastAsia="Calibri" w:hAnsi="Calisto MT"/>
          <w:b/>
          <w:kern w:val="2"/>
        </w:rPr>
      </w:pPr>
      <w:r w:rsidRPr="00C81133">
        <w:rPr>
          <w:rFonts w:ascii="Calisto MT" w:eastAsia="Calibri" w:hAnsi="Calisto MT"/>
          <w:b/>
          <w:kern w:val="2"/>
        </w:rPr>
        <w:t xml:space="preserve">Plate </w:t>
      </w:r>
      <w:r w:rsidRPr="00C81133">
        <w:rPr>
          <w:rFonts w:ascii="Calisto MT" w:eastAsia="Calibri" w:hAnsi="Calisto MT"/>
          <w:b/>
          <w:kern w:val="2"/>
        </w:rPr>
        <w:t>20</w:t>
      </w:r>
      <w:r w:rsidRPr="00C81133">
        <w:rPr>
          <w:rFonts w:ascii="Calisto MT" w:eastAsia="Calibri" w:hAnsi="Calisto MT"/>
          <w:b/>
          <w:kern w:val="2"/>
        </w:rPr>
        <w:t xml:space="preserve">: </w:t>
      </w:r>
      <w:r w:rsidR="00D27DDF" w:rsidRPr="00C81133">
        <w:rPr>
          <w:rFonts w:ascii="Calisto MT" w:eastAsia="Calibri" w:hAnsi="Calisto MT"/>
          <w:b/>
          <w:kern w:val="2"/>
        </w:rPr>
        <w:t>Breakfast kitchenette</w:t>
      </w:r>
      <w:r w:rsidR="00D27DDF" w:rsidRPr="00C81133">
        <w:rPr>
          <w:rFonts w:ascii="Calisto MT" w:eastAsia="Calibri" w:hAnsi="Calisto MT"/>
          <w:b/>
          <w:kern w:val="2"/>
        </w:rPr>
        <w:tab/>
      </w:r>
      <w:r w:rsidR="00D27DDF" w:rsidRPr="00C81133">
        <w:rPr>
          <w:rFonts w:ascii="Calisto MT" w:eastAsia="Calibri" w:hAnsi="Calisto MT"/>
          <w:b/>
          <w:kern w:val="2"/>
        </w:rPr>
        <w:tab/>
      </w:r>
      <w:r w:rsidR="00D27DDF" w:rsidRPr="00C81133">
        <w:rPr>
          <w:rFonts w:ascii="Calisto MT" w:eastAsia="Calibri" w:hAnsi="Calisto MT"/>
          <w:b/>
          <w:kern w:val="2"/>
        </w:rPr>
        <w:tab/>
      </w:r>
      <w:r w:rsidR="00D27DDF" w:rsidRPr="00C81133">
        <w:rPr>
          <w:rFonts w:ascii="Calisto MT" w:eastAsia="Calibri" w:hAnsi="Calisto MT"/>
          <w:b/>
          <w:kern w:val="2"/>
        </w:rPr>
        <w:tab/>
      </w:r>
      <w:r w:rsidRPr="00C81133">
        <w:rPr>
          <w:rFonts w:ascii="Calisto MT" w:eastAsia="Calibri" w:hAnsi="Calisto MT"/>
          <w:b/>
          <w:kern w:val="2"/>
        </w:rPr>
        <w:t xml:space="preserve">Plate </w:t>
      </w:r>
      <w:r w:rsidRPr="00C81133">
        <w:rPr>
          <w:rFonts w:ascii="Calisto MT" w:eastAsia="Calibri" w:hAnsi="Calisto MT"/>
          <w:b/>
          <w:kern w:val="2"/>
        </w:rPr>
        <w:t>21</w:t>
      </w:r>
      <w:r w:rsidRPr="00C81133">
        <w:rPr>
          <w:rFonts w:ascii="Calisto MT" w:eastAsia="Calibri" w:hAnsi="Calisto MT"/>
          <w:b/>
          <w:kern w:val="2"/>
        </w:rPr>
        <w:t xml:space="preserve">: </w:t>
      </w:r>
      <w:r w:rsidR="00D27DDF" w:rsidRPr="00C81133">
        <w:rPr>
          <w:rFonts w:ascii="Calisto MT" w:eastAsia="Calibri" w:hAnsi="Calisto MT"/>
          <w:b/>
          <w:kern w:val="2"/>
        </w:rPr>
        <w:t>Buffet pastries</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 xml:space="preserve">THE CONTINENTAL KITCHEN </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kern w:val="2"/>
        </w:rPr>
        <w:t xml:space="preserve">The continental </w:t>
      </w:r>
      <w:proofErr w:type="gramStart"/>
      <w:r w:rsidRPr="00D64FE6">
        <w:rPr>
          <w:rFonts w:ascii="Calisto MT" w:eastAsia="Calibri" w:hAnsi="Calisto MT"/>
          <w:kern w:val="2"/>
        </w:rPr>
        <w:t>kitchen(</w:t>
      </w:r>
      <w:proofErr w:type="gramEnd"/>
      <w:r w:rsidRPr="00D64FE6">
        <w:rPr>
          <w:rFonts w:ascii="Calisto MT" w:eastAsia="Calibri" w:hAnsi="Calisto MT"/>
          <w:kern w:val="2"/>
        </w:rPr>
        <w:t xml:space="preserve">Hot section) is the section of the kitchen where all the popular continental dishes are prepared. </w:t>
      </w:r>
      <w:proofErr w:type="gramStart"/>
      <w:r w:rsidRPr="00D64FE6">
        <w:rPr>
          <w:rFonts w:ascii="Calisto MT" w:eastAsia="Calibri" w:hAnsi="Calisto MT"/>
          <w:kern w:val="2"/>
        </w:rPr>
        <w:t>Varieties of food prepared here includes</w:t>
      </w:r>
      <w:proofErr w:type="gramEnd"/>
      <w:r w:rsidRPr="00D64FE6">
        <w:rPr>
          <w:rFonts w:ascii="Calisto MT" w:eastAsia="Calibri" w:hAnsi="Calisto MT"/>
          <w:kern w:val="2"/>
        </w:rPr>
        <w:t xml:space="preserve"> Steaks, Sandwiches, Curries, Burgers, Grills etc.</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MY ACTIVITIES IN THE CONTINENTAL KITCHEN</w:t>
      </w:r>
    </w:p>
    <w:p w:rsidR="00D27DDF" w:rsidRPr="00D64FE6" w:rsidRDefault="00D27DDF" w:rsidP="00E84E0C">
      <w:pPr>
        <w:numPr>
          <w:ilvl w:val="0"/>
          <w:numId w:val="166"/>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I assisted the chef in making Miss-en-place for the next working day</w:t>
      </w:r>
    </w:p>
    <w:p w:rsidR="00D27DDF" w:rsidRPr="00D64FE6" w:rsidRDefault="00D27DDF" w:rsidP="00E84E0C">
      <w:pPr>
        <w:numPr>
          <w:ilvl w:val="0"/>
          <w:numId w:val="166"/>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 xml:space="preserve">As buffet </w:t>
      </w:r>
      <w:proofErr w:type="spellStart"/>
      <w:r w:rsidRPr="00D64FE6">
        <w:rPr>
          <w:rFonts w:ascii="Calisto MT" w:eastAsia="Calibri" w:hAnsi="Calisto MT"/>
          <w:kern w:val="2"/>
        </w:rPr>
        <w:t>incharge</w:t>
      </w:r>
      <w:proofErr w:type="spellEnd"/>
      <w:r w:rsidRPr="00D64FE6">
        <w:rPr>
          <w:rFonts w:ascii="Calisto MT" w:eastAsia="Calibri" w:hAnsi="Calisto MT"/>
          <w:kern w:val="2"/>
        </w:rPr>
        <w:t>, I made sure the buffet was regularly refilled and the buffet temperature regulated</w:t>
      </w:r>
    </w:p>
    <w:p w:rsidR="00D27DDF" w:rsidRPr="00D64FE6" w:rsidRDefault="00D27DDF" w:rsidP="00E84E0C">
      <w:pPr>
        <w:numPr>
          <w:ilvl w:val="0"/>
          <w:numId w:val="166"/>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I received order for the continental breakfast, prepared and served to the room.</w:t>
      </w:r>
    </w:p>
    <w:p w:rsidR="00D27DDF" w:rsidRPr="00D64FE6" w:rsidRDefault="00D27DDF" w:rsidP="00E84E0C">
      <w:pPr>
        <w:numPr>
          <w:ilvl w:val="0"/>
          <w:numId w:val="166"/>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 xml:space="preserve">I learned the different preparations of eggs, example Boiled, Scrambled, poached, egg royal, egg Florentine, egg </w:t>
      </w:r>
      <w:proofErr w:type="spellStart"/>
      <w:r w:rsidRPr="00D64FE6">
        <w:rPr>
          <w:rFonts w:ascii="Calisto MT" w:eastAsia="Calibri" w:hAnsi="Calisto MT"/>
          <w:kern w:val="2"/>
        </w:rPr>
        <w:t>shakshuka</w:t>
      </w:r>
      <w:proofErr w:type="spellEnd"/>
      <w:r w:rsidRPr="00D64FE6">
        <w:rPr>
          <w:rFonts w:ascii="Calisto MT" w:eastAsia="Calibri" w:hAnsi="Calisto MT"/>
          <w:kern w:val="2"/>
        </w:rPr>
        <w:t xml:space="preserve"> etc.</w:t>
      </w:r>
    </w:p>
    <w:p w:rsidR="00D27DDF" w:rsidRPr="00D64FE6" w:rsidRDefault="00D27DDF" w:rsidP="00E84E0C">
      <w:pPr>
        <w:numPr>
          <w:ilvl w:val="0"/>
          <w:numId w:val="166"/>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 xml:space="preserve">I learned how to plate food properly with an eye </w:t>
      </w:r>
      <w:proofErr w:type="gramStart"/>
      <w:r w:rsidRPr="00D64FE6">
        <w:rPr>
          <w:rFonts w:ascii="Calisto MT" w:eastAsia="Calibri" w:hAnsi="Calisto MT"/>
          <w:kern w:val="2"/>
        </w:rPr>
        <w:t>catching  garnishing</w:t>
      </w:r>
      <w:proofErr w:type="gramEnd"/>
      <w:r w:rsidRPr="00D64FE6">
        <w:rPr>
          <w:rFonts w:ascii="Calisto MT" w:eastAsia="Calibri" w:hAnsi="Calisto MT"/>
          <w:kern w:val="2"/>
        </w:rPr>
        <w:t>.</w:t>
      </w:r>
    </w:p>
    <w:p w:rsidR="00D27DDF" w:rsidRPr="00D64FE6" w:rsidRDefault="00D27DDF" w:rsidP="00E84E0C">
      <w:pPr>
        <w:numPr>
          <w:ilvl w:val="0"/>
          <w:numId w:val="166"/>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I assisted the chef in preparing the Lamb chops and serving to guest</w:t>
      </w:r>
    </w:p>
    <w:p w:rsidR="00D27DDF" w:rsidRDefault="00D27DDF" w:rsidP="009B2627">
      <w:pPr>
        <w:tabs>
          <w:tab w:val="left" w:pos="420"/>
        </w:tabs>
        <w:spacing w:after="0" w:line="360" w:lineRule="auto"/>
        <w:rPr>
          <w:rFonts w:ascii="Calisto MT" w:eastAsia="Calibri" w:hAnsi="Calisto MT"/>
          <w:kern w:val="2"/>
        </w:rPr>
      </w:pPr>
    </w:p>
    <w:p w:rsidR="00D27DDF" w:rsidRDefault="00D27DDF" w:rsidP="009B2627">
      <w:pPr>
        <w:tabs>
          <w:tab w:val="left" w:pos="420"/>
        </w:tabs>
        <w:spacing w:after="0" w:line="360" w:lineRule="auto"/>
        <w:rPr>
          <w:rFonts w:ascii="Calisto MT" w:eastAsia="Calibri" w:hAnsi="Calisto MT"/>
          <w:kern w:val="2"/>
        </w:rPr>
      </w:pPr>
    </w:p>
    <w:p w:rsidR="00D27DDF" w:rsidRDefault="00C81133" w:rsidP="009B2627">
      <w:pPr>
        <w:tabs>
          <w:tab w:val="left" w:pos="420"/>
        </w:tabs>
        <w:spacing w:after="0" w:line="360" w:lineRule="auto"/>
        <w:rPr>
          <w:rFonts w:ascii="Calisto MT" w:eastAsia="Calibri" w:hAnsi="Calisto MT"/>
          <w:kern w:val="2"/>
        </w:rPr>
      </w:pPr>
      <w:r>
        <w:rPr>
          <w:rFonts w:ascii="Calisto MT" w:eastAsia="Calibri" w:hAnsi="Calisto MT"/>
          <w:noProof/>
          <w:kern w:val="2"/>
        </w:rPr>
        <w:lastRenderedPageBreak/>
        <w:drawing>
          <wp:anchor distT="0" distB="0" distL="114300" distR="114300" simplePos="0" relativeHeight="251666432" behindDoc="1" locked="0" layoutInCell="1" allowOverlap="1" wp14:anchorId="00AF95C9" wp14:editId="6B11F01F">
            <wp:simplePos x="0" y="0"/>
            <wp:positionH relativeFrom="column">
              <wp:posOffset>3448050</wp:posOffset>
            </wp:positionH>
            <wp:positionV relativeFrom="paragraph">
              <wp:posOffset>-250825</wp:posOffset>
            </wp:positionV>
            <wp:extent cx="2386330" cy="3115310"/>
            <wp:effectExtent l="0" t="0" r="0" b="8890"/>
            <wp:wrapTight wrapText="bothSides">
              <wp:wrapPolygon edited="0">
                <wp:start x="0" y="0"/>
                <wp:lineTo x="0" y="21530"/>
                <wp:lineTo x="21382" y="21530"/>
                <wp:lineTo x="21382"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8 at 11.51.38 AM.jpeg"/>
                    <pic:cNvPicPr/>
                  </pic:nvPicPr>
                  <pic:blipFill rotWithShape="1">
                    <a:blip r:embed="rId35" cstate="print">
                      <a:extLst>
                        <a:ext uri="{28A0092B-C50C-407E-A947-70E740481C1C}">
                          <a14:useLocalDpi xmlns:a14="http://schemas.microsoft.com/office/drawing/2010/main" val="0"/>
                        </a:ext>
                      </a:extLst>
                    </a:blip>
                    <a:srcRect t="19609" b="21641"/>
                    <a:stretch/>
                  </pic:blipFill>
                  <pic:spPr bwMode="auto">
                    <a:xfrm>
                      <a:off x="0" y="0"/>
                      <a:ext cx="2386330" cy="3115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sto MT" w:eastAsia="Calibri" w:hAnsi="Calisto MT"/>
          <w:noProof/>
          <w:kern w:val="2"/>
        </w:rPr>
        <w:drawing>
          <wp:anchor distT="0" distB="0" distL="114300" distR="114300" simplePos="0" relativeHeight="251665408" behindDoc="1" locked="0" layoutInCell="1" allowOverlap="1" wp14:anchorId="6813DE75" wp14:editId="5D4A2663">
            <wp:simplePos x="0" y="0"/>
            <wp:positionH relativeFrom="column">
              <wp:posOffset>73025</wp:posOffset>
            </wp:positionH>
            <wp:positionV relativeFrom="paragraph">
              <wp:posOffset>-250825</wp:posOffset>
            </wp:positionV>
            <wp:extent cx="2352675" cy="3136900"/>
            <wp:effectExtent l="0" t="0" r="9525" b="6350"/>
            <wp:wrapTight wrapText="bothSides">
              <wp:wrapPolygon edited="0">
                <wp:start x="0" y="0"/>
                <wp:lineTo x="0" y="21513"/>
                <wp:lineTo x="21513" y="21513"/>
                <wp:lineTo x="2151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8 at 10.59.13 AM.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52675" cy="3136900"/>
                    </a:xfrm>
                    <a:prstGeom prst="rect">
                      <a:avLst/>
                    </a:prstGeom>
                  </pic:spPr>
                </pic:pic>
              </a:graphicData>
            </a:graphic>
            <wp14:sizeRelH relativeFrom="page">
              <wp14:pctWidth>0</wp14:pctWidth>
            </wp14:sizeRelH>
            <wp14:sizeRelV relativeFrom="page">
              <wp14:pctHeight>0</wp14:pctHeight>
            </wp14:sizeRelV>
          </wp:anchor>
        </w:drawing>
      </w:r>
    </w:p>
    <w:p w:rsidR="00D27DDF" w:rsidRDefault="00D27DDF" w:rsidP="009B2627">
      <w:pPr>
        <w:tabs>
          <w:tab w:val="left" w:pos="420"/>
        </w:tabs>
        <w:spacing w:after="0" w:line="360" w:lineRule="auto"/>
        <w:rPr>
          <w:rFonts w:ascii="Calisto MT" w:eastAsia="Calibri" w:hAnsi="Calisto MT"/>
          <w:kern w:val="2"/>
        </w:rPr>
      </w:pPr>
    </w:p>
    <w:p w:rsidR="00D27DDF" w:rsidRPr="00D64FE6" w:rsidRDefault="00D27DDF" w:rsidP="009B2627">
      <w:pPr>
        <w:tabs>
          <w:tab w:val="left" w:pos="420"/>
        </w:tabs>
        <w:spacing w:after="0" w:line="360" w:lineRule="auto"/>
        <w:rPr>
          <w:rFonts w:ascii="Calisto MT" w:eastAsia="Calibri" w:hAnsi="Calisto MT"/>
          <w:kern w:val="2"/>
        </w:rPr>
      </w:pPr>
    </w:p>
    <w:p w:rsidR="00D27DDF" w:rsidRDefault="00D27DDF" w:rsidP="009B2627">
      <w:pPr>
        <w:tabs>
          <w:tab w:val="left" w:pos="420"/>
        </w:tabs>
        <w:spacing w:after="0" w:line="360" w:lineRule="auto"/>
        <w:rPr>
          <w:rFonts w:ascii="Calisto MT" w:eastAsia="Calibri" w:hAnsi="Calisto MT"/>
          <w:kern w:val="2"/>
        </w:rPr>
      </w:pPr>
    </w:p>
    <w:p w:rsidR="00D27DDF" w:rsidRDefault="00D27DDF" w:rsidP="009B2627">
      <w:pPr>
        <w:tabs>
          <w:tab w:val="left" w:pos="420"/>
        </w:tabs>
        <w:spacing w:after="0" w:line="360" w:lineRule="auto"/>
        <w:rPr>
          <w:rFonts w:ascii="Calisto MT" w:eastAsia="Calibri" w:hAnsi="Calisto MT"/>
          <w:kern w:val="2"/>
        </w:rPr>
      </w:pPr>
    </w:p>
    <w:p w:rsidR="00D27DDF" w:rsidRDefault="00D27DDF" w:rsidP="009B2627">
      <w:pPr>
        <w:tabs>
          <w:tab w:val="left" w:pos="420"/>
        </w:tabs>
        <w:spacing w:after="0" w:line="360" w:lineRule="auto"/>
        <w:rPr>
          <w:rFonts w:ascii="Calisto MT" w:eastAsia="Calibri" w:hAnsi="Calisto MT"/>
          <w:kern w:val="2"/>
        </w:rPr>
      </w:pPr>
    </w:p>
    <w:p w:rsidR="00C81133" w:rsidRDefault="00C81133" w:rsidP="009B2627">
      <w:pPr>
        <w:tabs>
          <w:tab w:val="left" w:pos="420"/>
        </w:tabs>
        <w:spacing w:after="0" w:line="360" w:lineRule="auto"/>
        <w:rPr>
          <w:rFonts w:ascii="Calisto MT" w:eastAsia="Calibri" w:hAnsi="Calisto MT"/>
          <w:kern w:val="2"/>
        </w:rPr>
      </w:pPr>
    </w:p>
    <w:p w:rsidR="00C81133" w:rsidRDefault="00C81133" w:rsidP="009B2627">
      <w:pPr>
        <w:tabs>
          <w:tab w:val="left" w:pos="420"/>
        </w:tabs>
        <w:spacing w:after="0" w:line="360" w:lineRule="auto"/>
        <w:rPr>
          <w:rFonts w:ascii="Calisto MT" w:eastAsia="Calibri" w:hAnsi="Calisto MT"/>
          <w:kern w:val="2"/>
        </w:rPr>
      </w:pPr>
    </w:p>
    <w:p w:rsidR="00C81133" w:rsidRDefault="00C81133" w:rsidP="009B2627">
      <w:pPr>
        <w:tabs>
          <w:tab w:val="left" w:pos="420"/>
        </w:tabs>
        <w:spacing w:after="0" w:line="360" w:lineRule="auto"/>
        <w:rPr>
          <w:rFonts w:ascii="Calisto MT" w:eastAsia="Calibri" w:hAnsi="Calisto MT"/>
          <w:kern w:val="2"/>
        </w:rPr>
      </w:pPr>
    </w:p>
    <w:p w:rsidR="00C81133" w:rsidRDefault="00C81133" w:rsidP="009B2627">
      <w:pPr>
        <w:tabs>
          <w:tab w:val="left" w:pos="420"/>
        </w:tabs>
        <w:spacing w:after="0" w:line="360" w:lineRule="auto"/>
        <w:rPr>
          <w:rFonts w:ascii="Calisto MT" w:eastAsia="Calibri" w:hAnsi="Calisto MT"/>
          <w:kern w:val="2"/>
        </w:rPr>
      </w:pPr>
    </w:p>
    <w:p w:rsidR="00C81133" w:rsidRDefault="000E6CF7" w:rsidP="009B2627">
      <w:pPr>
        <w:tabs>
          <w:tab w:val="left" w:pos="420"/>
        </w:tabs>
        <w:spacing w:after="0" w:line="360" w:lineRule="auto"/>
        <w:rPr>
          <w:rFonts w:ascii="Calisto MT" w:eastAsia="Calibri" w:hAnsi="Calisto MT"/>
          <w:kern w:val="2"/>
        </w:rPr>
      </w:pPr>
      <w:r>
        <w:rPr>
          <w:rFonts w:ascii="Calisto MT" w:eastAsia="Calibri" w:hAnsi="Calisto MT"/>
          <w:b/>
          <w:bCs/>
          <w:noProof/>
          <w:kern w:val="2"/>
        </w:rPr>
        <mc:AlternateContent>
          <mc:Choice Requires="wps">
            <w:drawing>
              <wp:anchor distT="0" distB="0" distL="114300" distR="114300" simplePos="0" relativeHeight="251669504" behindDoc="0" locked="0" layoutInCell="1" allowOverlap="1" wp14:anchorId="68A33D66" wp14:editId="59776106">
                <wp:simplePos x="0" y="0"/>
                <wp:positionH relativeFrom="column">
                  <wp:posOffset>-2578100</wp:posOffset>
                </wp:positionH>
                <wp:positionV relativeFrom="paragraph">
                  <wp:posOffset>240030</wp:posOffset>
                </wp:positionV>
                <wp:extent cx="914400" cy="914400"/>
                <wp:effectExtent l="0" t="0" r="17145" b="19050"/>
                <wp:wrapNone/>
                <wp:docPr id="23" name="Text Box 23"/>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81133" w:rsidRDefault="00C81133" w:rsidP="00C81133">
                            <w:pPr>
                              <w:tabs>
                                <w:tab w:val="left" w:pos="420"/>
                              </w:tabs>
                              <w:spacing w:after="0" w:line="360" w:lineRule="auto"/>
                              <w:rPr>
                                <w:rFonts w:ascii="Calisto MT" w:eastAsia="Calibri" w:hAnsi="Calisto MT"/>
                                <w:b/>
                                <w:bCs/>
                                <w:kern w:val="2"/>
                              </w:rPr>
                            </w:pPr>
                            <w:r>
                              <w:rPr>
                                <w:rFonts w:ascii="Calisto MT" w:eastAsia="Calibri" w:hAnsi="Calisto MT"/>
                                <w:b/>
                                <w:bCs/>
                                <w:kern w:val="2"/>
                              </w:rPr>
                              <w:t>Plate 21:</w:t>
                            </w:r>
                            <w:bookmarkStart w:id="0" w:name="_GoBack"/>
                            <w:bookmarkEnd w:id="0"/>
                            <w:r>
                              <w:rPr>
                                <w:rFonts w:ascii="Calisto MT" w:eastAsia="Calibri" w:hAnsi="Calisto MT"/>
                                <w:b/>
                                <w:bCs/>
                                <w:kern w:val="2"/>
                              </w:rPr>
                              <w:t xml:space="preserve"> an image of me setting up the cold </w:t>
                            </w:r>
                          </w:p>
                          <w:p w:rsidR="00C81133" w:rsidRDefault="00C81133" w:rsidP="00C81133">
                            <w:pPr>
                              <w:tabs>
                                <w:tab w:val="left" w:pos="420"/>
                              </w:tabs>
                              <w:spacing w:after="0" w:line="360" w:lineRule="auto"/>
                              <w:rPr>
                                <w:rFonts w:ascii="Calisto MT" w:eastAsia="Calibri" w:hAnsi="Calisto MT"/>
                                <w:b/>
                                <w:bCs/>
                                <w:kern w:val="2"/>
                              </w:rPr>
                            </w:pPr>
                            <w:r>
                              <w:rPr>
                                <w:rFonts w:ascii="Calisto MT" w:eastAsia="Calibri" w:hAnsi="Calisto MT"/>
                                <w:b/>
                                <w:bCs/>
                                <w:kern w:val="2"/>
                              </w:rPr>
                              <w:t>Section buffet</w:t>
                            </w:r>
                          </w:p>
                          <w:p w:rsidR="00C81133" w:rsidRDefault="00C81133" w:rsidP="00C81133">
                            <w:pPr>
                              <w:ind w:left="0"/>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3" o:spid="_x0000_s1026" type="#_x0000_t202" style="position:absolute;left:0;text-align:left;margin-left:-203pt;margin-top:18.9pt;width:1in;height:1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" fillcolor="white [3201]" strokeweight=".5pt">
                <v:textbox>
                  <w:txbxContent>
                    <w:p w:rsidR="00C81133" w:rsidRDefault="00C81133" w:rsidP="00C81133">
                      <w:pPr>
                        <w:tabs>
                          <w:tab w:val="left" w:pos="420"/>
                        </w:tabs>
                        <w:spacing w:after="0" w:line="360" w:lineRule="auto"/>
                        <w:rPr>
                          <w:rFonts w:ascii="Calisto MT" w:eastAsia="Calibri" w:hAnsi="Calisto MT"/>
                          <w:b/>
                          <w:bCs/>
                          <w:kern w:val="2"/>
                        </w:rPr>
                      </w:pPr>
                      <w:r>
                        <w:rPr>
                          <w:rFonts w:ascii="Calisto MT" w:eastAsia="Calibri" w:hAnsi="Calisto MT"/>
                          <w:b/>
                          <w:bCs/>
                          <w:kern w:val="2"/>
                        </w:rPr>
                        <w:t>Plate 21:</w:t>
                      </w:r>
                      <w:bookmarkStart w:id="1" w:name="_GoBack"/>
                      <w:bookmarkEnd w:id="1"/>
                      <w:r>
                        <w:rPr>
                          <w:rFonts w:ascii="Calisto MT" w:eastAsia="Calibri" w:hAnsi="Calisto MT"/>
                          <w:b/>
                          <w:bCs/>
                          <w:kern w:val="2"/>
                        </w:rPr>
                        <w:t xml:space="preserve"> an image of me setting up the cold </w:t>
                      </w:r>
                    </w:p>
                    <w:p w:rsidR="00C81133" w:rsidRDefault="00C81133" w:rsidP="00C81133">
                      <w:pPr>
                        <w:tabs>
                          <w:tab w:val="left" w:pos="420"/>
                        </w:tabs>
                        <w:spacing w:after="0" w:line="360" w:lineRule="auto"/>
                        <w:rPr>
                          <w:rFonts w:ascii="Calisto MT" w:eastAsia="Calibri" w:hAnsi="Calisto MT"/>
                          <w:b/>
                          <w:bCs/>
                          <w:kern w:val="2"/>
                        </w:rPr>
                      </w:pPr>
                      <w:r>
                        <w:rPr>
                          <w:rFonts w:ascii="Calisto MT" w:eastAsia="Calibri" w:hAnsi="Calisto MT"/>
                          <w:b/>
                          <w:bCs/>
                          <w:kern w:val="2"/>
                        </w:rPr>
                        <w:t>Section buffet</w:t>
                      </w:r>
                    </w:p>
                    <w:p w:rsidR="00C81133" w:rsidRDefault="00C81133" w:rsidP="00C81133">
                      <w:pPr>
                        <w:ind w:left="0"/>
                      </w:pPr>
                    </w:p>
                  </w:txbxContent>
                </v:textbox>
              </v:shape>
            </w:pict>
          </mc:Fallback>
        </mc:AlternateContent>
      </w:r>
    </w:p>
    <w:p w:rsidR="00D27DDF" w:rsidRPr="00D64FE6" w:rsidRDefault="00C81133" w:rsidP="00C81133">
      <w:pPr>
        <w:tabs>
          <w:tab w:val="left" w:pos="420"/>
        </w:tabs>
        <w:spacing w:after="0" w:line="360" w:lineRule="auto"/>
        <w:rPr>
          <w:rFonts w:ascii="Calisto MT" w:eastAsia="Calibri" w:hAnsi="Calisto MT"/>
          <w:b/>
          <w:bCs/>
          <w:kern w:val="2"/>
        </w:rPr>
      </w:pPr>
      <w:r>
        <w:rPr>
          <w:rFonts w:ascii="Calisto MT" w:eastAsia="Calibri" w:hAnsi="Calisto MT"/>
          <w:b/>
          <w:bCs/>
          <w:noProof/>
          <w:kern w:val="2"/>
        </w:rPr>
        <mc:AlternateContent>
          <mc:Choice Requires="wps">
            <w:drawing>
              <wp:anchor distT="0" distB="0" distL="114300" distR="114300" simplePos="0" relativeHeight="251667456" behindDoc="0" locked="0" layoutInCell="1" allowOverlap="1" wp14:anchorId="7311A9E3" wp14:editId="07AF7117">
                <wp:simplePos x="0" y="0"/>
                <wp:positionH relativeFrom="column">
                  <wp:posOffset>3171825</wp:posOffset>
                </wp:positionH>
                <wp:positionV relativeFrom="paragraph">
                  <wp:posOffset>52070</wp:posOffset>
                </wp:positionV>
                <wp:extent cx="914400" cy="914400"/>
                <wp:effectExtent l="0" t="0" r="13335" b="19050"/>
                <wp:wrapNone/>
                <wp:docPr id="22" name="Text Box 22"/>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81133" w:rsidRDefault="00C81133" w:rsidP="00C81133">
                            <w:pPr>
                              <w:tabs>
                                <w:tab w:val="left" w:pos="420"/>
                              </w:tabs>
                              <w:spacing w:after="0" w:line="360" w:lineRule="auto"/>
                              <w:rPr>
                                <w:rFonts w:ascii="Calisto MT" w:eastAsia="Calibri" w:hAnsi="Calisto MT"/>
                                <w:b/>
                                <w:bCs/>
                                <w:kern w:val="2"/>
                              </w:rPr>
                            </w:pPr>
                            <w:r>
                              <w:rPr>
                                <w:rFonts w:ascii="Calisto MT" w:eastAsia="Calibri" w:hAnsi="Calisto MT"/>
                                <w:b/>
                                <w:bCs/>
                                <w:kern w:val="2"/>
                              </w:rPr>
                              <w:t>Plate</w:t>
                            </w:r>
                            <w:r w:rsidR="000E6CF7">
                              <w:rPr>
                                <w:rFonts w:ascii="Calisto MT" w:eastAsia="Calibri" w:hAnsi="Calisto MT"/>
                                <w:b/>
                                <w:bCs/>
                                <w:kern w:val="2"/>
                              </w:rPr>
                              <w:t xml:space="preserve"> </w:t>
                            </w:r>
                            <w:r>
                              <w:rPr>
                                <w:rFonts w:ascii="Calisto MT" w:eastAsia="Calibri" w:hAnsi="Calisto MT"/>
                                <w:b/>
                                <w:bCs/>
                                <w:kern w:val="2"/>
                              </w:rPr>
                              <w:t>22</w:t>
                            </w:r>
                            <w:r w:rsidR="000E6CF7">
                              <w:rPr>
                                <w:rFonts w:ascii="Calisto MT" w:eastAsia="Calibri" w:hAnsi="Calisto MT"/>
                                <w:b/>
                                <w:bCs/>
                                <w:kern w:val="2"/>
                              </w:rPr>
                              <w:t>¸</w:t>
                            </w:r>
                            <w:r>
                              <w:rPr>
                                <w:rFonts w:ascii="Calisto MT" w:eastAsia="Calibri" w:hAnsi="Calisto MT"/>
                                <w:b/>
                                <w:bCs/>
                                <w:kern w:val="2"/>
                              </w:rPr>
                              <w:t xml:space="preserve"> </w:t>
                            </w:r>
                            <w:r>
                              <w:rPr>
                                <w:rFonts w:ascii="Calisto MT" w:eastAsia="Calibri" w:hAnsi="Calisto MT"/>
                                <w:b/>
                                <w:bCs/>
                                <w:kern w:val="2"/>
                              </w:rPr>
                              <w:t xml:space="preserve">An image of me assisting the </w:t>
                            </w:r>
                          </w:p>
                          <w:p w:rsidR="00C81133" w:rsidRDefault="00C81133" w:rsidP="00C81133">
                            <w:pPr>
                              <w:tabs>
                                <w:tab w:val="left" w:pos="420"/>
                              </w:tabs>
                              <w:spacing w:after="0" w:line="360" w:lineRule="auto"/>
                              <w:rPr>
                                <w:rFonts w:ascii="Calisto MT" w:eastAsia="Calibri" w:hAnsi="Calisto MT"/>
                                <w:b/>
                                <w:bCs/>
                                <w:kern w:val="2"/>
                              </w:rPr>
                            </w:pPr>
                            <w:proofErr w:type="gramStart"/>
                            <w:r>
                              <w:rPr>
                                <w:rFonts w:ascii="Calisto MT" w:eastAsia="Calibri" w:hAnsi="Calisto MT"/>
                                <w:b/>
                                <w:bCs/>
                                <w:kern w:val="2"/>
                              </w:rPr>
                              <w:t>chef</w:t>
                            </w:r>
                            <w:proofErr w:type="gramEnd"/>
                            <w:r>
                              <w:rPr>
                                <w:rFonts w:ascii="Calisto MT" w:eastAsia="Calibri" w:hAnsi="Calisto MT"/>
                                <w:b/>
                                <w:bCs/>
                                <w:kern w:val="2"/>
                              </w:rPr>
                              <w:t xml:space="preserve"> </w:t>
                            </w:r>
                            <w:r>
                              <w:rPr>
                                <w:rFonts w:ascii="Calisto MT" w:eastAsia="Calibri" w:hAnsi="Calisto MT"/>
                                <w:b/>
                                <w:bCs/>
                                <w:kern w:val="2"/>
                              </w:rPr>
                              <w:t>in preparing a dish</w:t>
                            </w:r>
                          </w:p>
                          <w:p w:rsidR="00C81133" w:rsidRDefault="00C81133">
                            <w:pPr>
                              <w:ind w:left="0"/>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2" o:spid="_x0000_s1027" type="#_x0000_t202" style="position:absolute;left:0;text-align:left;margin-left:249.75pt;margin-top:4.1pt;width:1in;height:1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" fillcolor="white [3201]" strokeweight=".5pt">
                <v:textbox>
                  <w:txbxContent>
                    <w:p w:rsidR="00C81133" w:rsidRDefault="00C81133" w:rsidP="00C81133">
                      <w:pPr>
                        <w:tabs>
                          <w:tab w:val="left" w:pos="420"/>
                        </w:tabs>
                        <w:spacing w:after="0" w:line="360" w:lineRule="auto"/>
                        <w:rPr>
                          <w:rFonts w:ascii="Calisto MT" w:eastAsia="Calibri" w:hAnsi="Calisto MT"/>
                          <w:b/>
                          <w:bCs/>
                          <w:kern w:val="2"/>
                        </w:rPr>
                      </w:pPr>
                      <w:r>
                        <w:rPr>
                          <w:rFonts w:ascii="Calisto MT" w:eastAsia="Calibri" w:hAnsi="Calisto MT"/>
                          <w:b/>
                          <w:bCs/>
                          <w:kern w:val="2"/>
                        </w:rPr>
                        <w:t>Plate</w:t>
                      </w:r>
                      <w:r w:rsidR="000E6CF7">
                        <w:rPr>
                          <w:rFonts w:ascii="Calisto MT" w:eastAsia="Calibri" w:hAnsi="Calisto MT"/>
                          <w:b/>
                          <w:bCs/>
                          <w:kern w:val="2"/>
                        </w:rPr>
                        <w:t xml:space="preserve"> </w:t>
                      </w:r>
                      <w:r>
                        <w:rPr>
                          <w:rFonts w:ascii="Calisto MT" w:eastAsia="Calibri" w:hAnsi="Calisto MT"/>
                          <w:b/>
                          <w:bCs/>
                          <w:kern w:val="2"/>
                        </w:rPr>
                        <w:t>22</w:t>
                      </w:r>
                      <w:r w:rsidR="000E6CF7">
                        <w:rPr>
                          <w:rFonts w:ascii="Calisto MT" w:eastAsia="Calibri" w:hAnsi="Calisto MT"/>
                          <w:b/>
                          <w:bCs/>
                          <w:kern w:val="2"/>
                        </w:rPr>
                        <w:t>¸</w:t>
                      </w:r>
                      <w:r>
                        <w:rPr>
                          <w:rFonts w:ascii="Calisto MT" w:eastAsia="Calibri" w:hAnsi="Calisto MT"/>
                          <w:b/>
                          <w:bCs/>
                          <w:kern w:val="2"/>
                        </w:rPr>
                        <w:t xml:space="preserve"> </w:t>
                      </w:r>
                      <w:r>
                        <w:rPr>
                          <w:rFonts w:ascii="Calisto MT" w:eastAsia="Calibri" w:hAnsi="Calisto MT"/>
                          <w:b/>
                          <w:bCs/>
                          <w:kern w:val="2"/>
                        </w:rPr>
                        <w:t xml:space="preserve">An image of me assisting the </w:t>
                      </w:r>
                    </w:p>
                    <w:p w:rsidR="00C81133" w:rsidRDefault="00C81133" w:rsidP="00C81133">
                      <w:pPr>
                        <w:tabs>
                          <w:tab w:val="left" w:pos="420"/>
                        </w:tabs>
                        <w:spacing w:after="0" w:line="360" w:lineRule="auto"/>
                        <w:rPr>
                          <w:rFonts w:ascii="Calisto MT" w:eastAsia="Calibri" w:hAnsi="Calisto MT"/>
                          <w:b/>
                          <w:bCs/>
                          <w:kern w:val="2"/>
                        </w:rPr>
                      </w:pPr>
                      <w:proofErr w:type="gramStart"/>
                      <w:r>
                        <w:rPr>
                          <w:rFonts w:ascii="Calisto MT" w:eastAsia="Calibri" w:hAnsi="Calisto MT"/>
                          <w:b/>
                          <w:bCs/>
                          <w:kern w:val="2"/>
                        </w:rPr>
                        <w:t>chef</w:t>
                      </w:r>
                      <w:proofErr w:type="gramEnd"/>
                      <w:r>
                        <w:rPr>
                          <w:rFonts w:ascii="Calisto MT" w:eastAsia="Calibri" w:hAnsi="Calisto MT"/>
                          <w:b/>
                          <w:bCs/>
                          <w:kern w:val="2"/>
                        </w:rPr>
                        <w:t xml:space="preserve"> </w:t>
                      </w:r>
                      <w:r>
                        <w:rPr>
                          <w:rFonts w:ascii="Calisto MT" w:eastAsia="Calibri" w:hAnsi="Calisto MT"/>
                          <w:b/>
                          <w:bCs/>
                          <w:kern w:val="2"/>
                        </w:rPr>
                        <w:t>in preparing a dish</w:t>
                      </w:r>
                    </w:p>
                    <w:p w:rsidR="00C81133" w:rsidRDefault="00C81133">
                      <w:pPr>
                        <w:ind w:left="0"/>
                      </w:pPr>
                    </w:p>
                  </w:txbxContent>
                </v:textbox>
              </v:shape>
            </w:pict>
          </mc:Fallback>
        </mc:AlternateContent>
      </w:r>
      <w:proofErr w:type="gramStart"/>
      <w:r w:rsidR="00D27DDF">
        <w:rPr>
          <w:rFonts w:ascii="Calisto MT" w:eastAsia="Calibri" w:hAnsi="Calisto MT"/>
          <w:b/>
          <w:bCs/>
          <w:kern w:val="2"/>
        </w:rPr>
        <w:t>in</w:t>
      </w:r>
      <w:proofErr w:type="gramEnd"/>
      <w:r w:rsidR="00D27DDF">
        <w:rPr>
          <w:rFonts w:ascii="Calisto MT" w:eastAsia="Calibri" w:hAnsi="Calisto MT"/>
          <w:b/>
          <w:bCs/>
          <w:kern w:val="2"/>
        </w:rPr>
        <w:t xml:space="preserve"> preparing a dish</w:t>
      </w:r>
    </w:p>
    <w:p w:rsidR="00D27DDF" w:rsidRDefault="00D27DDF" w:rsidP="009B2627">
      <w:pPr>
        <w:tabs>
          <w:tab w:val="left" w:pos="420"/>
        </w:tabs>
        <w:spacing w:after="0" w:line="360" w:lineRule="auto"/>
        <w:rPr>
          <w:rFonts w:ascii="Calisto MT" w:eastAsia="Calibri" w:hAnsi="Calisto MT"/>
          <w:kern w:val="2"/>
        </w:rPr>
      </w:pPr>
    </w:p>
    <w:p w:rsidR="00C81133" w:rsidRDefault="00C81133" w:rsidP="009B2627">
      <w:pPr>
        <w:tabs>
          <w:tab w:val="left" w:pos="420"/>
        </w:tabs>
        <w:spacing w:after="0" w:line="360" w:lineRule="auto"/>
        <w:rPr>
          <w:rFonts w:ascii="Calisto MT" w:eastAsia="Calibri" w:hAnsi="Calisto MT"/>
          <w:kern w:val="2"/>
        </w:rPr>
      </w:pPr>
    </w:p>
    <w:p w:rsidR="00C81133" w:rsidRDefault="00C81133" w:rsidP="009B2627">
      <w:pPr>
        <w:tabs>
          <w:tab w:val="left" w:pos="420"/>
        </w:tabs>
        <w:spacing w:after="0" w:line="360" w:lineRule="auto"/>
        <w:rPr>
          <w:rFonts w:ascii="Calisto MT" w:eastAsia="Calibri" w:hAnsi="Calisto MT"/>
          <w:kern w:val="2"/>
        </w:rPr>
      </w:pPr>
    </w:p>
    <w:p w:rsidR="00C81133" w:rsidRDefault="00C81133" w:rsidP="009B2627">
      <w:pPr>
        <w:tabs>
          <w:tab w:val="left" w:pos="420"/>
        </w:tabs>
        <w:spacing w:after="0" w:line="360" w:lineRule="auto"/>
        <w:rPr>
          <w:rFonts w:ascii="Calisto MT" w:eastAsia="Calibri" w:hAnsi="Calisto MT"/>
          <w:kern w:val="2"/>
        </w:rPr>
      </w:pPr>
    </w:p>
    <w:p w:rsidR="00C81133" w:rsidRPr="00D64FE6" w:rsidRDefault="00C81133" w:rsidP="009B2627">
      <w:pPr>
        <w:tabs>
          <w:tab w:val="left" w:pos="420"/>
        </w:tabs>
        <w:spacing w:after="0" w:line="360" w:lineRule="auto"/>
        <w:rPr>
          <w:rFonts w:ascii="Calisto MT" w:eastAsia="Calibri" w:hAnsi="Calisto MT"/>
          <w:kern w:val="2"/>
        </w:rPr>
      </w:pPr>
    </w:p>
    <w:p w:rsidR="00D27DDF" w:rsidRPr="00D64FE6" w:rsidRDefault="00D27DDF" w:rsidP="009B2627">
      <w:pPr>
        <w:tabs>
          <w:tab w:val="left" w:pos="420"/>
        </w:tabs>
        <w:spacing w:after="0" w:line="360" w:lineRule="auto"/>
        <w:rPr>
          <w:rFonts w:ascii="Calisto MT" w:eastAsia="Calibri" w:hAnsi="Calisto MT"/>
          <w:b/>
          <w:bCs/>
          <w:kern w:val="2"/>
        </w:rPr>
      </w:pPr>
      <w:r w:rsidRPr="00D64FE6">
        <w:rPr>
          <w:rFonts w:ascii="Calisto MT" w:eastAsia="Calibri" w:hAnsi="Calisto MT"/>
          <w:b/>
          <w:bCs/>
          <w:kern w:val="2"/>
        </w:rPr>
        <w:t>RECIPE FOR LAMB CHOPS</w:t>
      </w:r>
    </w:p>
    <w:p w:rsidR="00D27DDF" w:rsidRPr="00D64FE6" w:rsidRDefault="00D27DDF" w:rsidP="009B2627">
      <w:pPr>
        <w:tabs>
          <w:tab w:val="left" w:pos="420"/>
        </w:tabs>
        <w:spacing w:after="0" w:line="360" w:lineRule="auto"/>
        <w:rPr>
          <w:rFonts w:ascii="Calisto MT" w:eastAsia="Calibri" w:hAnsi="Calisto MT"/>
          <w:b/>
          <w:bCs/>
          <w:kern w:val="2"/>
        </w:rPr>
      </w:pPr>
      <w:r w:rsidRPr="00D64FE6">
        <w:rPr>
          <w:rFonts w:ascii="Calisto MT" w:eastAsia="Calibri" w:hAnsi="Calisto MT"/>
          <w:b/>
          <w:bCs/>
          <w:kern w:val="2"/>
        </w:rPr>
        <w:t>Ingredients:</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Lamb chops</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Black pepper</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Salt</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Garlic</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Rosemary</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Veg oil</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Irish potato</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Butter</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Cooking cream</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Nutmeg</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Mixed vegetables.(Lettuce, cucumber and Cherry tomato)</w:t>
      </w:r>
    </w:p>
    <w:p w:rsidR="00D27DDF" w:rsidRPr="00D64FE6" w:rsidRDefault="00D27DDF" w:rsidP="00E84E0C">
      <w:pPr>
        <w:numPr>
          <w:ilvl w:val="0"/>
          <w:numId w:val="167"/>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Pomegranate dressing</w:t>
      </w:r>
    </w:p>
    <w:p w:rsidR="00D27DDF" w:rsidRPr="00D64FE6" w:rsidRDefault="00D27DDF" w:rsidP="009B2627">
      <w:pPr>
        <w:tabs>
          <w:tab w:val="left" w:pos="420"/>
        </w:tabs>
        <w:spacing w:after="0" w:line="360" w:lineRule="auto"/>
        <w:rPr>
          <w:rFonts w:ascii="Calisto MT" w:eastAsia="Calibri" w:hAnsi="Calisto MT"/>
          <w:b/>
          <w:bCs/>
          <w:kern w:val="2"/>
        </w:rPr>
      </w:pPr>
      <w:r w:rsidRPr="00D64FE6">
        <w:rPr>
          <w:rFonts w:ascii="Calisto MT" w:eastAsia="Calibri" w:hAnsi="Calisto MT"/>
          <w:b/>
          <w:bCs/>
          <w:kern w:val="2"/>
        </w:rPr>
        <w:t>Procedure:</w:t>
      </w:r>
    </w:p>
    <w:p w:rsidR="00D27DDF" w:rsidRPr="00D64FE6" w:rsidRDefault="00D27DDF" w:rsidP="00E84E0C">
      <w:pPr>
        <w:numPr>
          <w:ilvl w:val="0"/>
          <w:numId w:val="168"/>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lastRenderedPageBreak/>
        <w:t>Marinate lamb chops with black pepper, salt rosemary, crushed garlic and vegetable oil,</w:t>
      </w:r>
    </w:p>
    <w:p w:rsidR="00D27DDF" w:rsidRPr="00D64FE6" w:rsidRDefault="00D27DDF" w:rsidP="00E84E0C">
      <w:pPr>
        <w:numPr>
          <w:ilvl w:val="0"/>
          <w:numId w:val="168"/>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Allow for</w:t>
      </w:r>
      <w:r>
        <w:rPr>
          <w:rFonts w:ascii="Calisto MT" w:eastAsia="Calibri" w:hAnsi="Calisto MT"/>
          <w:kern w:val="2"/>
        </w:rPr>
        <w:t xml:space="preserve"> </w:t>
      </w:r>
      <w:r w:rsidRPr="00D64FE6">
        <w:rPr>
          <w:rFonts w:ascii="Calisto MT" w:eastAsia="Calibri" w:hAnsi="Calisto MT"/>
          <w:kern w:val="2"/>
        </w:rPr>
        <w:t>a</w:t>
      </w:r>
      <w:r>
        <w:rPr>
          <w:rFonts w:ascii="Calisto MT" w:eastAsia="Calibri" w:hAnsi="Calisto MT"/>
          <w:kern w:val="2"/>
        </w:rPr>
        <w:t>t</w:t>
      </w:r>
      <w:r w:rsidRPr="00D64FE6">
        <w:rPr>
          <w:rFonts w:ascii="Calisto MT" w:eastAsia="Calibri" w:hAnsi="Calisto MT"/>
          <w:kern w:val="2"/>
        </w:rPr>
        <w:t xml:space="preserve"> least an hour before grilling the lamb chops</w:t>
      </w:r>
    </w:p>
    <w:p w:rsidR="00D27DDF" w:rsidRPr="00D64FE6" w:rsidRDefault="00D27DDF" w:rsidP="00E84E0C">
      <w:pPr>
        <w:numPr>
          <w:ilvl w:val="0"/>
          <w:numId w:val="168"/>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Grill the lamb chops</w:t>
      </w:r>
    </w:p>
    <w:p w:rsidR="00D27DDF" w:rsidRPr="00D64FE6" w:rsidRDefault="00D27DDF" w:rsidP="00E84E0C">
      <w:pPr>
        <w:numPr>
          <w:ilvl w:val="0"/>
          <w:numId w:val="168"/>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On a separate bowl mix cherry tomato, lettuce and cucumber to form your mixed vegetable.</w:t>
      </w:r>
    </w:p>
    <w:p w:rsidR="00D27DDF" w:rsidRPr="00D64FE6" w:rsidRDefault="00D27DDF" w:rsidP="00E84E0C">
      <w:pPr>
        <w:numPr>
          <w:ilvl w:val="0"/>
          <w:numId w:val="168"/>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Peel and boil the potato with salt, then mash the potato with butter and cream till you get a soft texture</w:t>
      </w:r>
    </w:p>
    <w:p w:rsidR="00D27DDF" w:rsidRPr="00D64FE6" w:rsidRDefault="00D27DDF" w:rsidP="00E84E0C">
      <w:pPr>
        <w:numPr>
          <w:ilvl w:val="0"/>
          <w:numId w:val="168"/>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Serve the lamb chops, the mixed vegetable and the mashed potato on a platter.</w:t>
      </w:r>
    </w:p>
    <w:p w:rsidR="00D27DDF" w:rsidRPr="00D64FE6" w:rsidRDefault="00D27DDF" w:rsidP="00E84E0C">
      <w:pPr>
        <w:numPr>
          <w:ilvl w:val="0"/>
          <w:numId w:val="168"/>
        </w:numPr>
        <w:tabs>
          <w:tab w:val="left" w:pos="420"/>
        </w:tabs>
        <w:autoSpaceDE w:val="0"/>
        <w:autoSpaceDN w:val="0"/>
        <w:adjustRightInd w:val="0"/>
        <w:spacing w:after="0" w:line="360" w:lineRule="auto"/>
        <w:ind w:left="420" w:right="0" w:hanging="420"/>
        <w:rPr>
          <w:rFonts w:ascii="Calisto MT" w:eastAsia="Calibri" w:hAnsi="Calisto MT"/>
          <w:kern w:val="2"/>
        </w:rPr>
      </w:pPr>
      <w:r w:rsidRPr="00D64FE6">
        <w:rPr>
          <w:rFonts w:ascii="Calisto MT" w:eastAsia="Calibri" w:hAnsi="Calisto MT"/>
          <w:kern w:val="2"/>
        </w:rPr>
        <w:t>Pour some pomegranate dressing on the mixed vegetables.</w:t>
      </w:r>
    </w:p>
    <w:p w:rsidR="00D27DDF" w:rsidRPr="00D64FE6" w:rsidRDefault="00D27DDF" w:rsidP="009B2627">
      <w:pPr>
        <w:spacing w:after="0" w:line="360" w:lineRule="auto"/>
        <w:rPr>
          <w:rFonts w:ascii="Calisto MT" w:eastAsia="Calibri" w:hAnsi="Calisto MT"/>
          <w:kern w:val="2"/>
        </w:rPr>
      </w:pPr>
      <w:r w:rsidRPr="00D64FE6">
        <w:rPr>
          <w:rFonts w:ascii="Calisto MT" w:eastAsia="Calibri" w:hAnsi="Calisto MT"/>
          <w:noProof/>
          <w:color w:val="C00000"/>
          <w:kern w:val="2"/>
        </w:rPr>
        <w:drawing>
          <wp:inline distT="0" distB="0" distL="0" distR="0" wp14:anchorId="6D505BDC" wp14:editId="3EE0EFF9">
            <wp:extent cx="4502150" cy="30988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l="21198" t="4286" r="9665" b="4692"/>
                    <a:stretch>
                      <a:fillRect/>
                    </a:stretch>
                  </pic:blipFill>
                  <pic:spPr bwMode="auto">
                    <a:xfrm>
                      <a:off x="0" y="0"/>
                      <a:ext cx="4502150" cy="3098800"/>
                    </a:xfrm>
                    <a:prstGeom prst="rect">
                      <a:avLst/>
                    </a:prstGeom>
                    <a:noFill/>
                    <a:ln>
                      <a:noFill/>
                    </a:ln>
                  </pic:spPr>
                </pic:pic>
              </a:graphicData>
            </a:graphic>
          </wp:inline>
        </w:drawing>
      </w:r>
    </w:p>
    <w:p w:rsidR="00D27DDF" w:rsidRPr="00D64FE6" w:rsidRDefault="00C81133" w:rsidP="009B2627">
      <w:pPr>
        <w:tabs>
          <w:tab w:val="left" w:pos="420"/>
        </w:tabs>
        <w:spacing w:after="0" w:line="360" w:lineRule="auto"/>
        <w:rPr>
          <w:rFonts w:ascii="Calisto MT" w:eastAsia="Calibri" w:hAnsi="Calisto MT"/>
          <w:b/>
          <w:bCs/>
          <w:kern w:val="2"/>
        </w:rPr>
      </w:pPr>
      <w:r>
        <w:rPr>
          <w:rFonts w:ascii="Calisto MT" w:eastAsia="Calibri" w:hAnsi="Calisto MT"/>
          <w:b/>
          <w:bCs/>
          <w:kern w:val="2"/>
        </w:rPr>
        <w:t xml:space="preserve">Plate 23: </w:t>
      </w:r>
      <w:r w:rsidR="00D27DDF" w:rsidRPr="00D64FE6">
        <w:rPr>
          <w:rFonts w:ascii="Calisto MT" w:eastAsia="Calibri" w:hAnsi="Calisto MT"/>
          <w:b/>
          <w:bCs/>
          <w:kern w:val="2"/>
        </w:rPr>
        <w:t>Picture of lamb chops with mash potato</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Default="00D27DDF" w:rsidP="009B2627">
      <w:pPr>
        <w:spacing w:after="0" w:line="360" w:lineRule="auto"/>
        <w:rPr>
          <w:rFonts w:ascii="Calisto MT" w:eastAsia="Calibri" w:hAnsi="Calisto MT"/>
          <w:b/>
          <w:bCs/>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PROBLEMS ENCOUNTERED DURING MY TIME AT THE HOTEL</w:t>
      </w:r>
    </w:p>
    <w:p w:rsidR="00D27DDF" w:rsidRPr="00D64FE6" w:rsidRDefault="00D27DDF" w:rsidP="009B2627">
      <w:pPr>
        <w:spacing w:after="0" w:line="360" w:lineRule="auto"/>
        <w:rPr>
          <w:rFonts w:ascii="Calisto MT" w:eastAsia="Calibri" w:hAnsi="Calisto MT"/>
          <w:kern w:val="2"/>
        </w:rPr>
      </w:pPr>
    </w:p>
    <w:p w:rsidR="00D27DDF" w:rsidRPr="00154E43" w:rsidRDefault="00D27DDF" w:rsidP="00E84E0C">
      <w:pPr>
        <w:pStyle w:val="ListParagraph"/>
        <w:numPr>
          <w:ilvl w:val="0"/>
          <w:numId w:val="170"/>
        </w:numPr>
        <w:autoSpaceDE w:val="0"/>
        <w:autoSpaceDN w:val="0"/>
        <w:adjustRightInd w:val="0"/>
        <w:spacing w:after="0" w:line="360" w:lineRule="auto"/>
        <w:ind w:right="0"/>
        <w:rPr>
          <w:rFonts w:ascii="Calisto MT" w:eastAsia="Calibri" w:hAnsi="Calisto MT"/>
          <w:kern w:val="2"/>
        </w:rPr>
      </w:pPr>
      <w:r w:rsidRPr="00154E43">
        <w:rPr>
          <w:rFonts w:ascii="Calisto MT" w:eastAsia="Calibri" w:hAnsi="Calisto MT"/>
          <w:kern w:val="2"/>
        </w:rPr>
        <w:t>Time management; in the F&amp;B, staff on AM shift are regularly told to extend their shift, as a result, staff are always tired and resume with fatigue the following day, and there is less productivity.</w:t>
      </w:r>
    </w:p>
    <w:p w:rsidR="00D27DDF" w:rsidRPr="00154E43" w:rsidRDefault="00D27DDF" w:rsidP="00E84E0C">
      <w:pPr>
        <w:pStyle w:val="ListParagraph"/>
        <w:numPr>
          <w:ilvl w:val="0"/>
          <w:numId w:val="170"/>
        </w:numPr>
        <w:autoSpaceDE w:val="0"/>
        <w:autoSpaceDN w:val="0"/>
        <w:adjustRightInd w:val="0"/>
        <w:spacing w:after="0" w:line="360" w:lineRule="auto"/>
        <w:ind w:right="0"/>
        <w:rPr>
          <w:rFonts w:ascii="Calisto MT" w:eastAsia="Calibri" w:hAnsi="Calisto MT"/>
          <w:kern w:val="2"/>
        </w:rPr>
      </w:pPr>
      <w:r w:rsidRPr="00154E43">
        <w:rPr>
          <w:rFonts w:ascii="Calisto MT" w:eastAsia="Calibri" w:hAnsi="Calisto MT"/>
          <w:kern w:val="2"/>
        </w:rPr>
        <w:lastRenderedPageBreak/>
        <w:t>Over dependence on old POS payment platform. They usually have failed transaction and network related issues. Also the process of confirming transfer through sage</w:t>
      </w:r>
    </w:p>
    <w:p w:rsidR="00D27DDF" w:rsidRPr="00D64FE6" w:rsidRDefault="00D27DDF" w:rsidP="009B2627">
      <w:pPr>
        <w:spacing w:after="0" w:line="360" w:lineRule="auto"/>
        <w:rPr>
          <w:rFonts w:ascii="Calisto MT" w:eastAsia="Calibri" w:hAnsi="Calisto MT"/>
          <w:kern w:val="2"/>
        </w:rPr>
      </w:pPr>
    </w:p>
    <w:p w:rsidR="00D27DDF" w:rsidRPr="00D64FE6" w:rsidRDefault="00D27DDF" w:rsidP="009B2627">
      <w:pPr>
        <w:spacing w:after="0" w:line="360" w:lineRule="auto"/>
        <w:rPr>
          <w:rFonts w:ascii="Calisto MT" w:eastAsia="Calibri" w:hAnsi="Calisto MT"/>
          <w:b/>
          <w:bCs/>
          <w:kern w:val="2"/>
        </w:rPr>
      </w:pPr>
      <w:r w:rsidRPr="00D64FE6">
        <w:rPr>
          <w:rFonts w:ascii="Calisto MT" w:eastAsia="Calibri" w:hAnsi="Calisto MT"/>
          <w:b/>
          <w:bCs/>
          <w:kern w:val="2"/>
        </w:rPr>
        <w:t>POSSIBLE SOLUTIONS</w:t>
      </w:r>
    </w:p>
    <w:p w:rsidR="00D27DDF" w:rsidRPr="00D64FE6" w:rsidRDefault="00D27DDF" w:rsidP="00E84E0C">
      <w:pPr>
        <w:numPr>
          <w:ilvl w:val="0"/>
          <w:numId w:val="169"/>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There should be even distribution of staff to cover </w:t>
      </w:r>
      <w:proofErr w:type="gramStart"/>
      <w:r w:rsidRPr="00D64FE6">
        <w:rPr>
          <w:rFonts w:ascii="Calisto MT" w:eastAsia="Calibri" w:hAnsi="Calisto MT"/>
          <w:kern w:val="2"/>
        </w:rPr>
        <w:t>all the</w:t>
      </w:r>
      <w:proofErr w:type="gramEnd"/>
      <w:r w:rsidRPr="00D64FE6">
        <w:rPr>
          <w:rFonts w:ascii="Calisto MT" w:eastAsia="Calibri" w:hAnsi="Calisto MT"/>
          <w:kern w:val="2"/>
        </w:rPr>
        <w:t xml:space="preserve"> shift. Also more staff should be allocated to the busy shift. </w:t>
      </w:r>
    </w:p>
    <w:p w:rsidR="00D27DDF" w:rsidRPr="00D64FE6" w:rsidRDefault="00D27DDF" w:rsidP="00E84E0C">
      <w:pPr>
        <w:numPr>
          <w:ilvl w:val="0"/>
          <w:numId w:val="169"/>
        </w:numPr>
        <w:tabs>
          <w:tab w:val="left" w:pos="420"/>
        </w:tabs>
        <w:autoSpaceDE w:val="0"/>
        <w:autoSpaceDN w:val="0"/>
        <w:adjustRightInd w:val="0"/>
        <w:spacing w:after="0" w:line="360" w:lineRule="auto"/>
        <w:ind w:right="0"/>
        <w:rPr>
          <w:rFonts w:ascii="Calisto MT" w:eastAsia="Calibri" w:hAnsi="Calisto MT"/>
          <w:kern w:val="2"/>
        </w:rPr>
      </w:pPr>
      <w:r w:rsidRPr="00D64FE6">
        <w:rPr>
          <w:rFonts w:ascii="Calisto MT" w:eastAsia="Calibri" w:hAnsi="Calisto MT"/>
          <w:kern w:val="2"/>
        </w:rPr>
        <w:t xml:space="preserve"> </w:t>
      </w:r>
      <w:proofErr w:type="spellStart"/>
      <w:r w:rsidRPr="00D64FE6">
        <w:rPr>
          <w:rFonts w:ascii="Calisto MT" w:eastAsia="Calibri" w:hAnsi="Calisto MT"/>
          <w:kern w:val="2"/>
        </w:rPr>
        <w:t>Moniepoint</w:t>
      </w:r>
      <w:proofErr w:type="spellEnd"/>
      <w:r w:rsidRPr="00D64FE6">
        <w:rPr>
          <w:rFonts w:ascii="Calisto MT" w:eastAsia="Calibri" w:hAnsi="Calisto MT"/>
          <w:kern w:val="2"/>
        </w:rPr>
        <w:t xml:space="preserve"> it is well known to be very efficient in completing transaction; </w:t>
      </w:r>
      <w:proofErr w:type="gramStart"/>
      <w:r w:rsidRPr="00D64FE6">
        <w:rPr>
          <w:rFonts w:ascii="Calisto MT" w:eastAsia="Calibri" w:hAnsi="Calisto MT"/>
          <w:kern w:val="2"/>
        </w:rPr>
        <w:t>Therefore</w:t>
      </w:r>
      <w:proofErr w:type="gramEnd"/>
      <w:r w:rsidRPr="00D64FE6">
        <w:rPr>
          <w:rFonts w:ascii="Calisto MT" w:eastAsia="Calibri" w:hAnsi="Calisto MT"/>
          <w:kern w:val="2"/>
        </w:rPr>
        <w:t xml:space="preserve"> in addition to the commercial bank POS available, </w:t>
      </w:r>
      <w:proofErr w:type="spellStart"/>
      <w:r w:rsidRPr="00D64FE6">
        <w:rPr>
          <w:rFonts w:ascii="Calisto MT" w:eastAsia="Calibri" w:hAnsi="Calisto MT"/>
          <w:kern w:val="2"/>
        </w:rPr>
        <w:t>Moniepoint</w:t>
      </w:r>
      <w:proofErr w:type="spellEnd"/>
      <w:r w:rsidRPr="00D64FE6">
        <w:rPr>
          <w:rFonts w:ascii="Calisto MT" w:eastAsia="Calibri" w:hAnsi="Calisto MT"/>
          <w:kern w:val="2"/>
        </w:rPr>
        <w:t xml:space="preserve"> terminal should be added.</w:t>
      </w:r>
    </w:p>
    <w:p w:rsidR="00D27DDF" w:rsidRPr="00D64FE6" w:rsidRDefault="00D27DDF" w:rsidP="009B2627">
      <w:pPr>
        <w:spacing w:after="0" w:line="360" w:lineRule="auto"/>
        <w:rPr>
          <w:rFonts w:ascii="Calisto MT" w:hAnsi="Calisto MT"/>
        </w:rPr>
      </w:pPr>
    </w:p>
    <w:p w:rsidR="00D27DDF" w:rsidRPr="0047084E" w:rsidRDefault="00D27DDF" w:rsidP="009B2627">
      <w:pPr>
        <w:spacing w:after="0" w:line="360" w:lineRule="auto"/>
        <w:ind w:left="0" w:firstLine="0"/>
        <w:rPr>
          <w:rFonts w:ascii="Calisto MT" w:hAnsi="Calisto MT"/>
        </w:rPr>
      </w:pPr>
    </w:p>
    <w:p w:rsidR="009F5238" w:rsidRDefault="009F5238" w:rsidP="009B2627">
      <w:pPr>
        <w:spacing w:after="0" w:line="360" w:lineRule="auto"/>
      </w:pPr>
    </w:p>
    <w:sectPr w:rsidR="009F5238">
      <w:headerReference w:type="even" r:id="rId38"/>
      <w:headerReference w:type="default" r:id="rId39"/>
      <w:footerReference w:type="even" r:id="rId40"/>
      <w:footerReference w:type="default" r:id="rId41"/>
      <w:headerReference w:type="first" r:id="rId42"/>
      <w:footerReference w:type="first" r:id="rId43"/>
      <w:pgSz w:w="11906" w:h="16838"/>
      <w:pgMar w:top="1445" w:right="1711" w:bottom="1456" w:left="1800" w:header="720" w:footer="71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4E0C" w:rsidRDefault="00E84E0C" w:rsidP="009B2627">
      <w:pPr>
        <w:spacing w:after="0" w:line="240" w:lineRule="auto"/>
      </w:pPr>
      <w:r>
        <w:separator/>
      </w:r>
    </w:p>
  </w:endnote>
  <w:endnote w:type="continuationSeparator" w:id="0">
    <w:p w:rsidR="00E84E0C" w:rsidRDefault="00E84E0C" w:rsidP="009B2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12F" w:rsidRDefault="0024412F">
    <w:pPr>
      <w:spacing w:after="0" w:line="240" w:lineRule="auto"/>
      <w:ind w:left="0" w:righ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i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3510851"/>
      <w:docPartObj>
        <w:docPartGallery w:val="Page Numbers (Bottom of Page)"/>
        <w:docPartUnique/>
      </w:docPartObj>
    </w:sdtPr>
    <w:sdtEndPr>
      <w:rPr>
        <w:noProof/>
      </w:rPr>
    </w:sdtEndPr>
    <w:sdtContent>
      <w:p w:rsidR="0024412F" w:rsidRDefault="0024412F">
        <w:pPr>
          <w:pStyle w:val="Footer"/>
          <w:jc w:val="center"/>
        </w:pPr>
        <w:r>
          <w:rPr>
            <w:noProof/>
          </w:rPr>
          <mc:AlternateContent>
            <mc:Choice Requires="wps">
              <w:drawing>
                <wp:inline distT="0" distB="0" distL="0" distR="0" wp14:editId="44914AD7">
                  <wp:extent cx="5467350" cy="54610"/>
                  <wp:effectExtent l="9525" t="19050" r="9525" b="12065"/>
                  <wp:docPr id="647"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45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id="_x0000_t110" coordsize="21600,21600" o:spt="110" path="m10800,l,10800,10800,21600,21600,10800xe">
                  <v:stroke joinstyle="miter"/>
                  <v:path gradientshapeok="t" o:connecttype="rect" textboxrect="5400,5400,16200,16200"/>
                </v:shapetype>
                <v:shape id="AutoShape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" fillcolor="black">
                  <w10:anchorlock/>
                </v:shape>
              </w:pict>
            </mc:Fallback>
          </mc:AlternateContent>
        </w:r>
      </w:p>
      <w:p w:rsidR="0024412F" w:rsidRDefault="0024412F">
        <w:pPr>
          <w:pStyle w:val="Footer"/>
          <w:jc w:val="center"/>
        </w:pPr>
        <w:r>
          <w:fldChar w:fldCharType="begin"/>
        </w:r>
        <w:r>
          <w:instrText xml:space="preserve"> PAGE    \* MERGEFORMAT </w:instrText>
        </w:r>
        <w:r>
          <w:fldChar w:fldCharType="separate"/>
        </w:r>
        <w:r w:rsidR="000E6CF7">
          <w:rPr>
            <w:noProof/>
          </w:rPr>
          <w:t>63</w:t>
        </w:r>
        <w:r>
          <w:rPr>
            <w:noProof/>
          </w:rPr>
          <w:fldChar w:fldCharType="end"/>
        </w:r>
      </w:p>
    </w:sdtContent>
  </w:sdt>
  <w:p w:rsidR="0024412F" w:rsidRDefault="0024412F">
    <w:pPr>
      <w:spacing w:after="0" w:line="240" w:lineRule="auto"/>
      <w:ind w:left="0" w:right="0" w:firstLine="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12F" w:rsidRDefault="0024412F">
    <w:pPr>
      <w:spacing w:after="0" w:line="240" w:lineRule="auto"/>
      <w:ind w:left="0" w:righ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i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4E0C" w:rsidRDefault="00E84E0C" w:rsidP="009B2627">
      <w:pPr>
        <w:spacing w:after="0" w:line="240" w:lineRule="auto"/>
      </w:pPr>
      <w:r>
        <w:separator/>
      </w:r>
    </w:p>
  </w:footnote>
  <w:footnote w:type="continuationSeparator" w:id="0">
    <w:p w:rsidR="00E84E0C" w:rsidRDefault="00E84E0C" w:rsidP="009B26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12F" w:rsidRDefault="0024412F">
    <w:pPr>
      <w:spacing w:after="0" w:line="276" w:lineRule="auto"/>
      <w:ind w:left="0" w:righ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12F" w:rsidRDefault="0024412F">
    <w:pPr>
      <w:spacing w:after="0" w:line="276" w:lineRule="auto"/>
      <w:ind w:left="0" w:righ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12F" w:rsidRDefault="0024412F">
    <w:pPr>
      <w:spacing w:after="0" w:line="276" w:lineRule="auto"/>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7CE0FDDE"/>
    <w:lvl w:ilvl="0" w:tplc="04090001">
      <w:start w:val="1"/>
      <w:numFmt w:val="bullet"/>
      <w:lvlText w:val=""/>
      <w:lvlJc w:val="left"/>
      <w:pPr>
        <w:ind w:left="514"/>
      </w:pPr>
      <w:rPr>
        <w:rFonts w:ascii="Symbol" w:hAnsi="Symbol" w:hint="default"/>
      </w:rPr>
    </w:lvl>
    <w:lvl w:ilvl="1" w:tplc="CC30CA0E">
      <w:start w:val="1"/>
      <w:numFmt w:val="lowerLetter"/>
      <w:lvlText w:val="%2"/>
      <w:lvlJc w:val="left"/>
      <w:pPr>
        <w:ind w:left="122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2" w:tplc="F2AEB440">
      <w:start w:val="1"/>
      <w:numFmt w:val="lowerRoman"/>
      <w:lvlText w:val="%3"/>
      <w:lvlJc w:val="left"/>
      <w:pPr>
        <w:ind w:left="194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3" w:tplc="8CEA6478">
      <w:start w:val="1"/>
      <w:numFmt w:val="decimal"/>
      <w:lvlText w:val="%4"/>
      <w:lvlJc w:val="left"/>
      <w:pPr>
        <w:ind w:left="266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4" w:tplc="AA527A70">
      <w:start w:val="1"/>
      <w:numFmt w:val="lowerLetter"/>
      <w:lvlText w:val="%5"/>
      <w:lvlJc w:val="left"/>
      <w:pPr>
        <w:ind w:left="338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5" w:tplc="80B654E0">
      <w:start w:val="1"/>
      <w:numFmt w:val="lowerRoman"/>
      <w:lvlText w:val="%6"/>
      <w:lvlJc w:val="left"/>
      <w:pPr>
        <w:ind w:left="410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6" w:tplc="8DB24DE2">
      <w:start w:val="1"/>
      <w:numFmt w:val="decimal"/>
      <w:lvlText w:val="%7"/>
      <w:lvlJc w:val="left"/>
      <w:pPr>
        <w:ind w:left="482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7" w:tplc="6930E56A">
      <w:start w:val="1"/>
      <w:numFmt w:val="lowerLetter"/>
      <w:lvlText w:val="%8"/>
      <w:lvlJc w:val="left"/>
      <w:pPr>
        <w:ind w:left="554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8" w:tplc="CF72E294">
      <w:start w:val="1"/>
      <w:numFmt w:val="lowerRoman"/>
      <w:lvlText w:val="%9"/>
      <w:lvlJc w:val="left"/>
      <w:pPr>
        <w:ind w:left="626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abstractNum>
  <w:abstractNum w:abstractNumId="1">
    <w:nsid w:val="00000002"/>
    <w:multiLevelType w:val="hybridMultilevel"/>
    <w:tmpl w:val="B6CFEBC3"/>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2">
    <w:nsid w:val="00000003"/>
    <w:multiLevelType w:val="hybridMultilevel"/>
    <w:tmpl w:val="C935874C"/>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3">
    <w:nsid w:val="00000004"/>
    <w:multiLevelType w:val="hybridMultilevel"/>
    <w:tmpl w:val="69CC42E2"/>
    <w:lvl w:ilvl="0" w:tplc="5672D428">
      <w:start w:val="1"/>
      <w:numFmt w:val="bullet"/>
      <w:lvlText w:val=""/>
      <w:lvlJc w:val="left"/>
      <w:pPr>
        <w:ind w:left="751"/>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AE02F734">
      <w:start w:val="1"/>
      <w:numFmt w:val="bullet"/>
      <w:lvlText w:val="o"/>
      <w:lvlJc w:val="left"/>
      <w:pPr>
        <w:ind w:left="1471"/>
      </w:pPr>
      <w:rPr>
        <w:rFonts w:ascii="Wingdings" w:eastAsia="Wingdings" w:hAnsi="Wingdings" w:cs="Wingdings"/>
        <w:b w:val="0"/>
        <w:i w:val="0"/>
        <w:color w:val="000000"/>
        <w:sz w:val="24"/>
        <w:u w:val="none" w:color="000000"/>
        <w:bdr w:val="none" w:sz="0" w:space="0" w:color="auto"/>
        <w:shd w:val="clear" w:color="auto" w:fill="auto"/>
        <w:vertAlign w:val="baseline"/>
      </w:rPr>
    </w:lvl>
    <w:lvl w:ilvl="2" w:tplc="2D9C1316">
      <w:start w:val="1"/>
      <w:numFmt w:val="bullet"/>
      <w:lvlText w:val="▪"/>
      <w:lvlJc w:val="left"/>
      <w:pPr>
        <w:ind w:left="2191"/>
      </w:pPr>
      <w:rPr>
        <w:rFonts w:ascii="Wingdings" w:eastAsia="Wingdings" w:hAnsi="Wingdings" w:cs="Wingdings"/>
        <w:b w:val="0"/>
        <w:i w:val="0"/>
        <w:color w:val="000000"/>
        <w:sz w:val="24"/>
        <w:u w:val="none" w:color="000000"/>
        <w:bdr w:val="none" w:sz="0" w:space="0" w:color="auto"/>
        <w:shd w:val="clear" w:color="auto" w:fill="auto"/>
        <w:vertAlign w:val="baseline"/>
      </w:rPr>
    </w:lvl>
    <w:lvl w:ilvl="3" w:tplc="B9265B48">
      <w:start w:val="1"/>
      <w:numFmt w:val="bullet"/>
      <w:lvlText w:val="•"/>
      <w:lvlJc w:val="left"/>
      <w:pPr>
        <w:ind w:left="2911"/>
      </w:pPr>
      <w:rPr>
        <w:rFonts w:ascii="Wingdings" w:eastAsia="Wingdings" w:hAnsi="Wingdings" w:cs="Wingdings"/>
        <w:b w:val="0"/>
        <w:i w:val="0"/>
        <w:color w:val="000000"/>
        <w:sz w:val="24"/>
        <w:u w:val="none" w:color="000000"/>
        <w:bdr w:val="none" w:sz="0" w:space="0" w:color="auto"/>
        <w:shd w:val="clear" w:color="auto" w:fill="auto"/>
        <w:vertAlign w:val="baseline"/>
      </w:rPr>
    </w:lvl>
    <w:lvl w:ilvl="4" w:tplc="60A044D6">
      <w:start w:val="1"/>
      <w:numFmt w:val="bullet"/>
      <w:lvlText w:val="o"/>
      <w:lvlJc w:val="left"/>
      <w:pPr>
        <w:ind w:left="3631"/>
      </w:pPr>
      <w:rPr>
        <w:rFonts w:ascii="Wingdings" w:eastAsia="Wingdings" w:hAnsi="Wingdings" w:cs="Wingdings"/>
        <w:b w:val="0"/>
        <w:i w:val="0"/>
        <w:color w:val="000000"/>
        <w:sz w:val="24"/>
        <w:u w:val="none" w:color="000000"/>
        <w:bdr w:val="none" w:sz="0" w:space="0" w:color="auto"/>
        <w:shd w:val="clear" w:color="auto" w:fill="auto"/>
        <w:vertAlign w:val="baseline"/>
      </w:rPr>
    </w:lvl>
    <w:lvl w:ilvl="5" w:tplc="4D66BF2C">
      <w:start w:val="1"/>
      <w:numFmt w:val="bullet"/>
      <w:lvlText w:val="▪"/>
      <w:lvlJc w:val="left"/>
      <w:pPr>
        <w:ind w:left="4351"/>
      </w:pPr>
      <w:rPr>
        <w:rFonts w:ascii="Wingdings" w:eastAsia="Wingdings" w:hAnsi="Wingdings" w:cs="Wingdings"/>
        <w:b w:val="0"/>
        <w:i w:val="0"/>
        <w:color w:val="000000"/>
        <w:sz w:val="24"/>
        <w:u w:val="none" w:color="000000"/>
        <w:bdr w:val="none" w:sz="0" w:space="0" w:color="auto"/>
        <w:shd w:val="clear" w:color="auto" w:fill="auto"/>
        <w:vertAlign w:val="baseline"/>
      </w:rPr>
    </w:lvl>
    <w:lvl w:ilvl="6" w:tplc="7BE479FE">
      <w:start w:val="1"/>
      <w:numFmt w:val="bullet"/>
      <w:lvlText w:val="•"/>
      <w:lvlJc w:val="left"/>
      <w:pPr>
        <w:ind w:left="5071"/>
      </w:pPr>
      <w:rPr>
        <w:rFonts w:ascii="Wingdings" w:eastAsia="Wingdings" w:hAnsi="Wingdings" w:cs="Wingdings"/>
        <w:b w:val="0"/>
        <w:i w:val="0"/>
        <w:color w:val="000000"/>
        <w:sz w:val="24"/>
        <w:u w:val="none" w:color="000000"/>
        <w:bdr w:val="none" w:sz="0" w:space="0" w:color="auto"/>
        <w:shd w:val="clear" w:color="auto" w:fill="auto"/>
        <w:vertAlign w:val="baseline"/>
      </w:rPr>
    </w:lvl>
    <w:lvl w:ilvl="7" w:tplc="972E3D8E">
      <w:start w:val="1"/>
      <w:numFmt w:val="bullet"/>
      <w:lvlText w:val="o"/>
      <w:lvlJc w:val="left"/>
      <w:pPr>
        <w:ind w:left="5791"/>
      </w:pPr>
      <w:rPr>
        <w:rFonts w:ascii="Wingdings" w:eastAsia="Wingdings" w:hAnsi="Wingdings" w:cs="Wingdings"/>
        <w:b w:val="0"/>
        <w:i w:val="0"/>
        <w:color w:val="000000"/>
        <w:sz w:val="24"/>
        <w:u w:val="none" w:color="000000"/>
        <w:bdr w:val="none" w:sz="0" w:space="0" w:color="auto"/>
        <w:shd w:val="clear" w:color="auto" w:fill="auto"/>
        <w:vertAlign w:val="baseline"/>
      </w:rPr>
    </w:lvl>
    <w:lvl w:ilvl="8" w:tplc="EFCABA24">
      <w:start w:val="1"/>
      <w:numFmt w:val="bullet"/>
      <w:lvlText w:val="▪"/>
      <w:lvlJc w:val="left"/>
      <w:pPr>
        <w:ind w:left="6511"/>
      </w:pPr>
      <w:rPr>
        <w:rFonts w:ascii="Wingdings" w:eastAsia="Wingdings" w:hAnsi="Wingdings" w:cs="Wingdings"/>
        <w:b w:val="0"/>
        <w:i w:val="0"/>
        <w:color w:val="000000"/>
        <w:sz w:val="24"/>
        <w:u w:val="none" w:color="000000"/>
        <w:bdr w:val="none" w:sz="0" w:space="0" w:color="auto"/>
        <w:shd w:val="clear" w:color="auto" w:fill="auto"/>
        <w:vertAlign w:val="baseline"/>
      </w:rPr>
    </w:lvl>
  </w:abstractNum>
  <w:abstractNum w:abstractNumId="4">
    <w:nsid w:val="00000005"/>
    <w:multiLevelType w:val="hybridMultilevel"/>
    <w:tmpl w:val="41A49D16"/>
    <w:lvl w:ilvl="0" w:tplc="EF82E5F2">
      <w:start w:val="1"/>
      <w:numFmt w:val="bullet"/>
      <w:lvlText w:val=""/>
      <w:lvlJc w:val="left"/>
      <w:pPr>
        <w:ind w:left="751"/>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23C49F90">
      <w:start w:val="1"/>
      <w:numFmt w:val="bullet"/>
      <w:lvlText w:val="o"/>
      <w:lvlJc w:val="left"/>
      <w:pPr>
        <w:ind w:left="1471"/>
      </w:pPr>
      <w:rPr>
        <w:rFonts w:ascii="Wingdings" w:eastAsia="Wingdings" w:hAnsi="Wingdings" w:cs="Wingdings"/>
        <w:b w:val="0"/>
        <w:i w:val="0"/>
        <w:color w:val="000000"/>
        <w:sz w:val="24"/>
        <w:u w:val="none" w:color="000000"/>
        <w:bdr w:val="none" w:sz="0" w:space="0" w:color="auto"/>
        <w:shd w:val="clear" w:color="auto" w:fill="auto"/>
        <w:vertAlign w:val="baseline"/>
      </w:rPr>
    </w:lvl>
    <w:lvl w:ilvl="2" w:tplc="C7742660">
      <w:start w:val="1"/>
      <w:numFmt w:val="bullet"/>
      <w:lvlText w:val="▪"/>
      <w:lvlJc w:val="left"/>
      <w:pPr>
        <w:ind w:left="2191"/>
      </w:pPr>
      <w:rPr>
        <w:rFonts w:ascii="Wingdings" w:eastAsia="Wingdings" w:hAnsi="Wingdings" w:cs="Wingdings"/>
        <w:b w:val="0"/>
        <w:i w:val="0"/>
        <w:color w:val="000000"/>
        <w:sz w:val="24"/>
        <w:u w:val="none" w:color="000000"/>
        <w:bdr w:val="none" w:sz="0" w:space="0" w:color="auto"/>
        <w:shd w:val="clear" w:color="auto" w:fill="auto"/>
        <w:vertAlign w:val="baseline"/>
      </w:rPr>
    </w:lvl>
    <w:lvl w:ilvl="3" w:tplc="A4FE2652">
      <w:start w:val="1"/>
      <w:numFmt w:val="bullet"/>
      <w:lvlText w:val="•"/>
      <w:lvlJc w:val="left"/>
      <w:pPr>
        <w:ind w:left="2911"/>
      </w:pPr>
      <w:rPr>
        <w:rFonts w:ascii="Wingdings" w:eastAsia="Wingdings" w:hAnsi="Wingdings" w:cs="Wingdings"/>
        <w:b w:val="0"/>
        <w:i w:val="0"/>
        <w:color w:val="000000"/>
        <w:sz w:val="24"/>
        <w:u w:val="none" w:color="000000"/>
        <w:bdr w:val="none" w:sz="0" w:space="0" w:color="auto"/>
        <w:shd w:val="clear" w:color="auto" w:fill="auto"/>
        <w:vertAlign w:val="baseline"/>
      </w:rPr>
    </w:lvl>
    <w:lvl w:ilvl="4" w:tplc="8D740D46">
      <w:start w:val="1"/>
      <w:numFmt w:val="bullet"/>
      <w:lvlText w:val="o"/>
      <w:lvlJc w:val="left"/>
      <w:pPr>
        <w:ind w:left="3631"/>
      </w:pPr>
      <w:rPr>
        <w:rFonts w:ascii="Wingdings" w:eastAsia="Wingdings" w:hAnsi="Wingdings" w:cs="Wingdings"/>
        <w:b w:val="0"/>
        <w:i w:val="0"/>
        <w:color w:val="000000"/>
        <w:sz w:val="24"/>
        <w:u w:val="none" w:color="000000"/>
        <w:bdr w:val="none" w:sz="0" w:space="0" w:color="auto"/>
        <w:shd w:val="clear" w:color="auto" w:fill="auto"/>
        <w:vertAlign w:val="baseline"/>
      </w:rPr>
    </w:lvl>
    <w:lvl w:ilvl="5" w:tplc="7B12BD0E">
      <w:start w:val="1"/>
      <w:numFmt w:val="bullet"/>
      <w:lvlText w:val="▪"/>
      <w:lvlJc w:val="left"/>
      <w:pPr>
        <w:ind w:left="4351"/>
      </w:pPr>
      <w:rPr>
        <w:rFonts w:ascii="Wingdings" w:eastAsia="Wingdings" w:hAnsi="Wingdings" w:cs="Wingdings"/>
        <w:b w:val="0"/>
        <w:i w:val="0"/>
        <w:color w:val="000000"/>
        <w:sz w:val="24"/>
        <w:u w:val="none" w:color="000000"/>
        <w:bdr w:val="none" w:sz="0" w:space="0" w:color="auto"/>
        <w:shd w:val="clear" w:color="auto" w:fill="auto"/>
        <w:vertAlign w:val="baseline"/>
      </w:rPr>
    </w:lvl>
    <w:lvl w:ilvl="6" w:tplc="4A306E1A">
      <w:start w:val="1"/>
      <w:numFmt w:val="bullet"/>
      <w:lvlText w:val="•"/>
      <w:lvlJc w:val="left"/>
      <w:pPr>
        <w:ind w:left="5071"/>
      </w:pPr>
      <w:rPr>
        <w:rFonts w:ascii="Wingdings" w:eastAsia="Wingdings" w:hAnsi="Wingdings" w:cs="Wingdings"/>
        <w:b w:val="0"/>
        <w:i w:val="0"/>
        <w:color w:val="000000"/>
        <w:sz w:val="24"/>
        <w:u w:val="none" w:color="000000"/>
        <w:bdr w:val="none" w:sz="0" w:space="0" w:color="auto"/>
        <w:shd w:val="clear" w:color="auto" w:fill="auto"/>
        <w:vertAlign w:val="baseline"/>
      </w:rPr>
    </w:lvl>
    <w:lvl w:ilvl="7" w:tplc="542C883E">
      <w:start w:val="1"/>
      <w:numFmt w:val="bullet"/>
      <w:lvlText w:val="o"/>
      <w:lvlJc w:val="left"/>
      <w:pPr>
        <w:ind w:left="5791"/>
      </w:pPr>
      <w:rPr>
        <w:rFonts w:ascii="Wingdings" w:eastAsia="Wingdings" w:hAnsi="Wingdings" w:cs="Wingdings"/>
        <w:b w:val="0"/>
        <w:i w:val="0"/>
        <w:color w:val="000000"/>
        <w:sz w:val="24"/>
        <w:u w:val="none" w:color="000000"/>
        <w:bdr w:val="none" w:sz="0" w:space="0" w:color="auto"/>
        <w:shd w:val="clear" w:color="auto" w:fill="auto"/>
        <w:vertAlign w:val="baseline"/>
      </w:rPr>
    </w:lvl>
    <w:lvl w:ilvl="8" w:tplc="33EC3358">
      <w:start w:val="1"/>
      <w:numFmt w:val="bullet"/>
      <w:lvlText w:val="▪"/>
      <w:lvlJc w:val="left"/>
      <w:pPr>
        <w:ind w:left="6511"/>
      </w:pPr>
      <w:rPr>
        <w:rFonts w:ascii="Wingdings" w:eastAsia="Wingdings" w:hAnsi="Wingdings" w:cs="Wingdings"/>
        <w:b w:val="0"/>
        <w:i w:val="0"/>
        <w:color w:val="000000"/>
        <w:sz w:val="24"/>
        <w:u w:val="none" w:color="000000"/>
        <w:bdr w:val="none" w:sz="0" w:space="0" w:color="auto"/>
        <w:shd w:val="clear" w:color="auto" w:fill="auto"/>
        <w:vertAlign w:val="baseline"/>
      </w:rPr>
    </w:lvl>
  </w:abstractNum>
  <w:abstractNum w:abstractNumId="5">
    <w:nsid w:val="00000006"/>
    <w:multiLevelType w:val="hybridMultilevel"/>
    <w:tmpl w:val="D0DA90D8"/>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6">
    <w:nsid w:val="00000007"/>
    <w:multiLevelType w:val="hybridMultilevel"/>
    <w:tmpl w:val="D8CB5936"/>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7">
    <w:nsid w:val="00000008"/>
    <w:multiLevelType w:val="hybridMultilevel"/>
    <w:tmpl w:val="12825BA0"/>
    <w:lvl w:ilvl="0" w:tplc="9482B310">
      <w:start w:val="1"/>
      <w:numFmt w:val="bullet"/>
      <w:lvlText w:val="•"/>
      <w:lvlJc w:val="left"/>
      <w:pPr>
        <w:ind w:left="722"/>
      </w:pPr>
      <w:rPr>
        <w:rFonts w:ascii="Arial" w:eastAsia="Arial" w:hAnsi="Arial" w:cs="Arial"/>
        <w:b w:val="0"/>
        <w:i w:val="0"/>
        <w:color w:val="000000"/>
        <w:sz w:val="24"/>
        <w:u w:val="none" w:color="000000"/>
        <w:bdr w:val="none" w:sz="0" w:space="0" w:color="auto"/>
        <w:shd w:val="clear" w:color="auto" w:fill="auto"/>
        <w:vertAlign w:val="baseline"/>
      </w:rPr>
    </w:lvl>
    <w:lvl w:ilvl="1" w:tplc="DD26ACA0">
      <w:start w:val="1"/>
      <w:numFmt w:val="bullet"/>
      <w:lvlText w:val="o"/>
      <w:lvlJc w:val="left"/>
      <w:pPr>
        <w:ind w:left="144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201C5674">
      <w:start w:val="1"/>
      <w:numFmt w:val="bullet"/>
      <w:lvlText w:val="▪"/>
      <w:lvlJc w:val="left"/>
      <w:pPr>
        <w:ind w:left="216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2FAAD184">
      <w:start w:val="1"/>
      <w:numFmt w:val="bullet"/>
      <w:lvlText w:val="•"/>
      <w:lvlJc w:val="left"/>
      <w:pPr>
        <w:ind w:left="2882"/>
      </w:pPr>
      <w:rPr>
        <w:rFonts w:ascii="Arial" w:eastAsia="Arial" w:hAnsi="Arial" w:cs="Arial"/>
        <w:b w:val="0"/>
        <w:i w:val="0"/>
        <w:color w:val="000000"/>
        <w:sz w:val="24"/>
        <w:u w:val="none" w:color="000000"/>
        <w:bdr w:val="none" w:sz="0" w:space="0" w:color="auto"/>
        <w:shd w:val="clear" w:color="auto" w:fill="auto"/>
        <w:vertAlign w:val="baseline"/>
      </w:rPr>
    </w:lvl>
    <w:lvl w:ilvl="4" w:tplc="4E127B7C">
      <w:start w:val="1"/>
      <w:numFmt w:val="bullet"/>
      <w:lvlText w:val="o"/>
      <w:lvlJc w:val="left"/>
      <w:pPr>
        <w:ind w:left="360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EBA47F9C">
      <w:start w:val="1"/>
      <w:numFmt w:val="bullet"/>
      <w:lvlText w:val="▪"/>
      <w:lvlJc w:val="left"/>
      <w:pPr>
        <w:ind w:left="432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232002FC">
      <w:start w:val="1"/>
      <w:numFmt w:val="bullet"/>
      <w:lvlText w:val="•"/>
      <w:lvlJc w:val="left"/>
      <w:pPr>
        <w:ind w:left="5042"/>
      </w:pPr>
      <w:rPr>
        <w:rFonts w:ascii="Arial" w:eastAsia="Arial" w:hAnsi="Arial" w:cs="Arial"/>
        <w:b w:val="0"/>
        <w:i w:val="0"/>
        <w:color w:val="000000"/>
        <w:sz w:val="24"/>
        <w:u w:val="none" w:color="000000"/>
        <w:bdr w:val="none" w:sz="0" w:space="0" w:color="auto"/>
        <w:shd w:val="clear" w:color="auto" w:fill="auto"/>
        <w:vertAlign w:val="baseline"/>
      </w:rPr>
    </w:lvl>
    <w:lvl w:ilvl="7" w:tplc="F858D2FC">
      <w:start w:val="1"/>
      <w:numFmt w:val="bullet"/>
      <w:lvlText w:val="o"/>
      <w:lvlJc w:val="left"/>
      <w:pPr>
        <w:ind w:left="576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CBE0DCCC">
      <w:start w:val="1"/>
      <w:numFmt w:val="bullet"/>
      <w:lvlText w:val="▪"/>
      <w:lvlJc w:val="left"/>
      <w:pPr>
        <w:ind w:left="648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8">
    <w:nsid w:val="00000009"/>
    <w:multiLevelType w:val="hybridMultilevel"/>
    <w:tmpl w:val="DC1A7E1E"/>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9">
    <w:nsid w:val="0000000A"/>
    <w:multiLevelType w:val="hybridMultilevel"/>
    <w:tmpl w:val="DC7CB94C"/>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10">
    <w:nsid w:val="0000000B"/>
    <w:multiLevelType w:val="hybridMultilevel"/>
    <w:tmpl w:val="E1C34073"/>
    <w:lvl w:ilvl="0" w:tplc="00000000">
      <w:start w:val="1"/>
      <w:numFmt w:val="lowerRoman"/>
      <w:lvlText w:val="%1."/>
      <w:lvlJc w:val="left"/>
      <w:pPr>
        <w:ind w:left="425" w:hanging="425"/>
      </w:pPr>
      <w:rPr>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11">
    <w:nsid w:val="0000000C"/>
    <w:multiLevelType w:val="hybridMultilevel"/>
    <w:tmpl w:val="E40CCA3C"/>
    <w:lvl w:ilvl="0" w:tplc="00000000">
      <w:start w:val="1"/>
      <w:numFmt w:val="upperRoman"/>
      <w:lvlText w:val="%1."/>
      <w:lvlJc w:val="left"/>
      <w:pPr>
        <w:ind w:left="425" w:hanging="425"/>
      </w:pPr>
      <w:rPr>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12">
    <w:nsid w:val="0000000D"/>
    <w:multiLevelType w:val="hybridMultilevel"/>
    <w:tmpl w:val="E544632B"/>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13">
    <w:nsid w:val="0000000E"/>
    <w:multiLevelType w:val="hybridMultilevel"/>
    <w:tmpl w:val="12808CC9"/>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14">
    <w:nsid w:val="0000000F"/>
    <w:multiLevelType w:val="hybridMultilevel"/>
    <w:tmpl w:val="E5E649CA"/>
    <w:lvl w:ilvl="0" w:tplc="37A2C866">
      <w:start w:val="1"/>
      <w:numFmt w:val="bullet"/>
      <w:lvlText w:val="•"/>
      <w:lvlJc w:val="left"/>
      <w:pPr>
        <w:ind w:left="722"/>
      </w:pPr>
      <w:rPr>
        <w:rFonts w:ascii="Arial" w:eastAsia="Arial" w:hAnsi="Arial" w:cs="Arial"/>
        <w:b w:val="0"/>
        <w:i w:val="0"/>
        <w:color w:val="000000"/>
        <w:sz w:val="24"/>
        <w:u w:val="none" w:color="000000"/>
        <w:bdr w:val="none" w:sz="0" w:space="0" w:color="auto"/>
        <w:shd w:val="clear" w:color="auto" w:fill="auto"/>
        <w:vertAlign w:val="baseline"/>
      </w:rPr>
    </w:lvl>
    <w:lvl w:ilvl="1" w:tplc="AD925ACC">
      <w:start w:val="1"/>
      <w:numFmt w:val="bullet"/>
      <w:lvlText w:val="o"/>
      <w:lvlJc w:val="left"/>
      <w:pPr>
        <w:ind w:left="144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C42C3E62">
      <w:start w:val="1"/>
      <w:numFmt w:val="bullet"/>
      <w:lvlText w:val="▪"/>
      <w:lvlJc w:val="left"/>
      <w:pPr>
        <w:ind w:left="216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92BA8964">
      <w:start w:val="1"/>
      <w:numFmt w:val="bullet"/>
      <w:lvlText w:val="•"/>
      <w:lvlJc w:val="left"/>
      <w:pPr>
        <w:ind w:left="2882"/>
      </w:pPr>
      <w:rPr>
        <w:rFonts w:ascii="Arial" w:eastAsia="Arial" w:hAnsi="Arial" w:cs="Arial"/>
        <w:b w:val="0"/>
        <w:i w:val="0"/>
        <w:color w:val="000000"/>
        <w:sz w:val="24"/>
        <w:u w:val="none" w:color="000000"/>
        <w:bdr w:val="none" w:sz="0" w:space="0" w:color="auto"/>
        <w:shd w:val="clear" w:color="auto" w:fill="auto"/>
        <w:vertAlign w:val="baseline"/>
      </w:rPr>
    </w:lvl>
    <w:lvl w:ilvl="4" w:tplc="3B8E15DC">
      <w:start w:val="1"/>
      <w:numFmt w:val="bullet"/>
      <w:lvlText w:val="o"/>
      <w:lvlJc w:val="left"/>
      <w:pPr>
        <w:ind w:left="360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0922C806">
      <w:start w:val="1"/>
      <w:numFmt w:val="bullet"/>
      <w:lvlText w:val="▪"/>
      <w:lvlJc w:val="left"/>
      <w:pPr>
        <w:ind w:left="432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0F3CE682">
      <w:start w:val="1"/>
      <w:numFmt w:val="bullet"/>
      <w:lvlText w:val="•"/>
      <w:lvlJc w:val="left"/>
      <w:pPr>
        <w:ind w:left="5042"/>
      </w:pPr>
      <w:rPr>
        <w:rFonts w:ascii="Arial" w:eastAsia="Arial" w:hAnsi="Arial" w:cs="Arial"/>
        <w:b w:val="0"/>
        <w:i w:val="0"/>
        <w:color w:val="000000"/>
        <w:sz w:val="24"/>
        <w:u w:val="none" w:color="000000"/>
        <w:bdr w:val="none" w:sz="0" w:space="0" w:color="auto"/>
        <w:shd w:val="clear" w:color="auto" w:fill="auto"/>
        <w:vertAlign w:val="baseline"/>
      </w:rPr>
    </w:lvl>
    <w:lvl w:ilvl="7" w:tplc="9DE61AE4">
      <w:start w:val="1"/>
      <w:numFmt w:val="bullet"/>
      <w:lvlText w:val="o"/>
      <w:lvlJc w:val="left"/>
      <w:pPr>
        <w:ind w:left="576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E11ED3B6">
      <w:start w:val="1"/>
      <w:numFmt w:val="bullet"/>
      <w:lvlText w:val="▪"/>
      <w:lvlJc w:val="left"/>
      <w:pPr>
        <w:ind w:left="6482"/>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15">
    <w:nsid w:val="00000010"/>
    <w:multiLevelType w:val="hybridMultilevel"/>
    <w:tmpl w:val="2166980C"/>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16">
    <w:nsid w:val="00000011"/>
    <w:multiLevelType w:val="hybridMultilevel"/>
    <w:tmpl w:val="8D987496"/>
    <w:lvl w:ilvl="0" w:tplc="03E2474E">
      <w:start w:val="1"/>
      <w:numFmt w:val="upperRoman"/>
      <w:lvlText w:val="%1."/>
      <w:lvlJc w:val="left"/>
      <w:pPr>
        <w:ind w:left="17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1" w:tplc="0A1EA0DC">
      <w:start w:val="1"/>
      <w:numFmt w:val="lowerLetter"/>
      <w:lvlText w:val="%2"/>
      <w:lvlJc w:val="left"/>
      <w:pPr>
        <w:ind w:left="125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2" w:tplc="7F600DE6">
      <w:start w:val="1"/>
      <w:numFmt w:val="lowerRoman"/>
      <w:lvlText w:val="%3"/>
      <w:lvlJc w:val="left"/>
      <w:pPr>
        <w:ind w:left="197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3" w:tplc="AC468696">
      <w:start w:val="1"/>
      <w:numFmt w:val="decimal"/>
      <w:lvlText w:val="%4"/>
      <w:lvlJc w:val="left"/>
      <w:pPr>
        <w:ind w:left="269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4" w:tplc="C31A4F74">
      <w:start w:val="1"/>
      <w:numFmt w:val="lowerLetter"/>
      <w:lvlText w:val="%5"/>
      <w:lvlJc w:val="left"/>
      <w:pPr>
        <w:ind w:left="341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5" w:tplc="6590BD58">
      <w:start w:val="1"/>
      <w:numFmt w:val="lowerRoman"/>
      <w:lvlText w:val="%6"/>
      <w:lvlJc w:val="left"/>
      <w:pPr>
        <w:ind w:left="413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6" w:tplc="48B82BC0">
      <w:start w:val="1"/>
      <w:numFmt w:val="decimal"/>
      <w:lvlText w:val="%7"/>
      <w:lvlJc w:val="left"/>
      <w:pPr>
        <w:ind w:left="485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7" w:tplc="BB1CB2FA">
      <w:start w:val="1"/>
      <w:numFmt w:val="lowerLetter"/>
      <w:lvlText w:val="%8"/>
      <w:lvlJc w:val="left"/>
      <w:pPr>
        <w:ind w:left="557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8" w:tplc="9D229E70">
      <w:start w:val="1"/>
      <w:numFmt w:val="lowerRoman"/>
      <w:lvlText w:val="%9"/>
      <w:lvlJc w:val="left"/>
      <w:pPr>
        <w:ind w:left="629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abstractNum>
  <w:abstractNum w:abstractNumId="17">
    <w:nsid w:val="00000012"/>
    <w:multiLevelType w:val="hybridMultilevel"/>
    <w:tmpl w:val="3E3428A7"/>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18">
    <w:nsid w:val="00000013"/>
    <w:multiLevelType w:val="hybridMultilevel"/>
    <w:tmpl w:val="11822224"/>
    <w:lvl w:ilvl="0" w:tplc="24B0C916">
      <w:start w:val="1"/>
      <w:numFmt w:val="bullet"/>
      <w:lvlText w:val=""/>
      <w:lvlJc w:val="left"/>
      <w:pPr>
        <w:ind w:left="751"/>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E7E4C520">
      <w:start w:val="1"/>
      <w:numFmt w:val="bullet"/>
      <w:lvlText w:val="o"/>
      <w:lvlJc w:val="left"/>
      <w:pPr>
        <w:ind w:left="1471"/>
      </w:pPr>
      <w:rPr>
        <w:rFonts w:ascii="Wingdings" w:eastAsia="Wingdings" w:hAnsi="Wingdings" w:cs="Wingdings"/>
        <w:b w:val="0"/>
        <w:i w:val="0"/>
        <w:color w:val="000000"/>
        <w:sz w:val="24"/>
        <w:u w:val="none" w:color="000000"/>
        <w:bdr w:val="none" w:sz="0" w:space="0" w:color="auto"/>
        <w:shd w:val="clear" w:color="auto" w:fill="auto"/>
        <w:vertAlign w:val="baseline"/>
      </w:rPr>
    </w:lvl>
    <w:lvl w:ilvl="2" w:tplc="139218F2">
      <w:start w:val="1"/>
      <w:numFmt w:val="bullet"/>
      <w:lvlText w:val="▪"/>
      <w:lvlJc w:val="left"/>
      <w:pPr>
        <w:ind w:left="2191"/>
      </w:pPr>
      <w:rPr>
        <w:rFonts w:ascii="Wingdings" w:eastAsia="Wingdings" w:hAnsi="Wingdings" w:cs="Wingdings"/>
        <w:b w:val="0"/>
        <w:i w:val="0"/>
        <w:color w:val="000000"/>
        <w:sz w:val="24"/>
        <w:u w:val="none" w:color="000000"/>
        <w:bdr w:val="none" w:sz="0" w:space="0" w:color="auto"/>
        <w:shd w:val="clear" w:color="auto" w:fill="auto"/>
        <w:vertAlign w:val="baseline"/>
      </w:rPr>
    </w:lvl>
    <w:lvl w:ilvl="3" w:tplc="5052E958">
      <w:start w:val="1"/>
      <w:numFmt w:val="bullet"/>
      <w:lvlText w:val="•"/>
      <w:lvlJc w:val="left"/>
      <w:pPr>
        <w:ind w:left="2911"/>
      </w:pPr>
      <w:rPr>
        <w:rFonts w:ascii="Wingdings" w:eastAsia="Wingdings" w:hAnsi="Wingdings" w:cs="Wingdings"/>
        <w:b w:val="0"/>
        <w:i w:val="0"/>
        <w:color w:val="000000"/>
        <w:sz w:val="24"/>
        <w:u w:val="none" w:color="000000"/>
        <w:bdr w:val="none" w:sz="0" w:space="0" w:color="auto"/>
        <w:shd w:val="clear" w:color="auto" w:fill="auto"/>
        <w:vertAlign w:val="baseline"/>
      </w:rPr>
    </w:lvl>
    <w:lvl w:ilvl="4" w:tplc="8E9C7078">
      <w:start w:val="1"/>
      <w:numFmt w:val="bullet"/>
      <w:lvlText w:val="o"/>
      <w:lvlJc w:val="left"/>
      <w:pPr>
        <w:ind w:left="3631"/>
      </w:pPr>
      <w:rPr>
        <w:rFonts w:ascii="Wingdings" w:eastAsia="Wingdings" w:hAnsi="Wingdings" w:cs="Wingdings"/>
        <w:b w:val="0"/>
        <w:i w:val="0"/>
        <w:color w:val="000000"/>
        <w:sz w:val="24"/>
        <w:u w:val="none" w:color="000000"/>
        <w:bdr w:val="none" w:sz="0" w:space="0" w:color="auto"/>
        <w:shd w:val="clear" w:color="auto" w:fill="auto"/>
        <w:vertAlign w:val="baseline"/>
      </w:rPr>
    </w:lvl>
    <w:lvl w:ilvl="5" w:tplc="089A5780">
      <w:start w:val="1"/>
      <w:numFmt w:val="bullet"/>
      <w:lvlText w:val="▪"/>
      <w:lvlJc w:val="left"/>
      <w:pPr>
        <w:ind w:left="4351"/>
      </w:pPr>
      <w:rPr>
        <w:rFonts w:ascii="Wingdings" w:eastAsia="Wingdings" w:hAnsi="Wingdings" w:cs="Wingdings"/>
        <w:b w:val="0"/>
        <w:i w:val="0"/>
        <w:color w:val="000000"/>
        <w:sz w:val="24"/>
        <w:u w:val="none" w:color="000000"/>
        <w:bdr w:val="none" w:sz="0" w:space="0" w:color="auto"/>
        <w:shd w:val="clear" w:color="auto" w:fill="auto"/>
        <w:vertAlign w:val="baseline"/>
      </w:rPr>
    </w:lvl>
    <w:lvl w:ilvl="6" w:tplc="2140FED8">
      <w:start w:val="1"/>
      <w:numFmt w:val="bullet"/>
      <w:lvlText w:val="•"/>
      <w:lvlJc w:val="left"/>
      <w:pPr>
        <w:ind w:left="5071"/>
      </w:pPr>
      <w:rPr>
        <w:rFonts w:ascii="Wingdings" w:eastAsia="Wingdings" w:hAnsi="Wingdings" w:cs="Wingdings"/>
        <w:b w:val="0"/>
        <w:i w:val="0"/>
        <w:color w:val="000000"/>
        <w:sz w:val="24"/>
        <w:u w:val="none" w:color="000000"/>
        <w:bdr w:val="none" w:sz="0" w:space="0" w:color="auto"/>
        <w:shd w:val="clear" w:color="auto" w:fill="auto"/>
        <w:vertAlign w:val="baseline"/>
      </w:rPr>
    </w:lvl>
    <w:lvl w:ilvl="7" w:tplc="496E8FC6">
      <w:start w:val="1"/>
      <w:numFmt w:val="bullet"/>
      <w:lvlText w:val="o"/>
      <w:lvlJc w:val="left"/>
      <w:pPr>
        <w:ind w:left="5791"/>
      </w:pPr>
      <w:rPr>
        <w:rFonts w:ascii="Wingdings" w:eastAsia="Wingdings" w:hAnsi="Wingdings" w:cs="Wingdings"/>
        <w:b w:val="0"/>
        <w:i w:val="0"/>
        <w:color w:val="000000"/>
        <w:sz w:val="24"/>
        <w:u w:val="none" w:color="000000"/>
        <w:bdr w:val="none" w:sz="0" w:space="0" w:color="auto"/>
        <w:shd w:val="clear" w:color="auto" w:fill="auto"/>
        <w:vertAlign w:val="baseline"/>
      </w:rPr>
    </w:lvl>
    <w:lvl w:ilvl="8" w:tplc="3E12C0F6">
      <w:start w:val="1"/>
      <w:numFmt w:val="bullet"/>
      <w:lvlText w:val="▪"/>
      <w:lvlJc w:val="left"/>
      <w:pPr>
        <w:ind w:left="6511"/>
      </w:pPr>
      <w:rPr>
        <w:rFonts w:ascii="Wingdings" w:eastAsia="Wingdings" w:hAnsi="Wingdings" w:cs="Wingdings"/>
        <w:b w:val="0"/>
        <w:i w:val="0"/>
        <w:color w:val="000000"/>
        <w:sz w:val="24"/>
        <w:u w:val="none" w:color="000000"/>
        <w:bdr w:val="none" w:sz="0" w:space="0" w:color="auto"/>
        <w:shd w:val="clear" w:color="auto" w:fill="auto"/>
        <w:vertAlign w:val="baseline"/>
      </w:rPr>
    </w:lvl>
  </w:abstractNum>
  <w:abstractNum w:abstractNumId="19">
    <w:nsid w:val="00000014"/>
    <w:multiLevelType w:val="hybridMultilevel"/>
    <w:tmpl w:val="AA368E62"/>
    <w:lvl w:ilvl="0" w:tplc="A9163618">
      <w:start w:val="1"/>
      <w:numFmt w:val="bullet"/>
      <w:lvlText w:val="•"/>
      <w:lvlJc w:val="left"/>
      <w:pPr>
        <w:ind w:left="0"/>
      </w:pPr>
      <w:rPr>
        <w:rFonts w:ascii="Arial" w:eastAsia="Arial" w:hAnsi="Arial" w:cs="Arial"/>
        <w:b w:val="0"/>
        <w:i w:val="0"/>
        <w:color w:val="000000"/>
        <w:sz w:val="24"/>
        <w:u w:val="none" w:color="000000"/>
        <w:bdr w:val="none" w:sz="0" w:space="0" w:color="auto"/>
        <w:shd w:val="clear" w:color="auto" w:fill="auto"/>
        <w:vertAlign w:val="baseline"/>
      </w:rPr>
    </w:lvl>
    <w:lvl w:ilvl="1" w:tplc="C556FF42">
      <w:start w:val="1"/>
      <w:numFmt w:val="bullet"/>
      <w:lvlText w:val="o"/>
      <w:lvlJc w:val="left"/>
      <w:pPr>
        <w:ind w:left="108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340AC746">
      <w:start w:val="1"/>
      <w:numFmt w:val="bullet"/>
      <w:lvlText w:val="▪"/>
      <w:lvlJc w:val="left"/>
      <w:pPr>
        <w:ind w:left="18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49F6EC06">
      <w:start w:val="1"/>
      <w:numFmt w:val="bullet"/>
      <w:lvlText w:val="•"/>
      <w:lvlJc w:val="left"/>
      <w:pPr>
        <w:ind w:left="2520"/>
      </w:pPr>
      <w:rPr>
        <w:rFonts w:ascii="Arial" w:eastAsia="Arial" w:hAnsi="Arial" w:cs="Arial"/>
        <w:b w:val="0"/>
        <w:i w:val="0"/>
        <w:color w:val="000000"/>
        <w:sz w:val="24"/>
        <w:u w:val="none" w:color="000000"/>
        <w:bdr w:val="none" w:sz="0" w:space="0" w:color="auto"/>
        <w:shd w:val="clear" w:color="auto" w:fill="auto"/>
        <w:vertAlign w:val="baseline"/>
      </w:rPr>
    </w:lvl>
    <w:lvl w:ilvl="4" w:tplc="68002CE4">
      <w:start w:val="1"/>
      <w:numFmt w:val="bullet"/>
      <w:lvlText w:val="o"/>
      <w:lvlJc w:val="left"/>
      <w:pPr>
        <w:ind w:left="324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853CE280">
      <w:start w:val="1"/>
      <w:numFmt w:val="bullet"/>
      <w:lvlText w:val="▪"/>
      <w:lvlJc w:val="left"/>
      <w:pPr>
        <w:ind w:left="39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DC5EB344">
      <w:start w:val="1"/>
      <w:numFmt w:val="bullet"/>
      <w:lvlText w:val="•"/>
      <w:lvlJc w:val="left"/>
      <w:pPr>
        <w:ind w:left="4680"/>
      </w:pPr>
      <w:rPr>
        <w:rFonts w:ascii="Arial" w:eastAsia="Arial" w:hAnsi="Arial" w:cs="Arial"/>
        <w:b w:val="0"/>
        <w:i w:val="0"/>
        <w:color w:val="000000"/>
        <w:sz w:val="24"/>
        <w:u w:val="none" w:color="000000"/>
        <w:bdr w:val="none" w:sz="0" w:space="0" w:color="auto"/>
        <w:shd w:val="clear" w:color="auto" w:fill="auto"/>
        <w:vertAlign w:val="baseline"/>
      </w:rPr>
    </w:lvl>
    <w:lvl w:ilvl="7" w:tplc="D36C96CC">
      <w:start w:val="1"/>
      <w:numFmt w:val="bullet"/>
      <w:lvlText w:val="o"/>
      <w:lvlJc w:val="left"/>
      <w:pPr>
        <w:ind w:left="54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91284086">
      <w:start w:val="1"/>
      <w:numFmt w:val="bullet"/>
      <w:lvlText w:val="▪"/>
      <w:lvlJc w:val="left"/>
      <w:pPr>
        <w:ind w:left="612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20">
    <w:nsid w:val="00000015"/>
    <w:multiLevelType w:val="hybridMultilevel"/>
    <w:tmpl w:val="9460C6E4"/>
    <w:lvl w:ilvl="0" w:tplc="CA501344">
      <w:start w:val="1"/>
      <w:numFmt w:val="bullet"/>
      <w:lvlText w:val="•"/>
      <w:lvlJc w:val="left"/>
      <w:pPr>
        <w:ind w:left="0"/>
      </w:pPr>
      <w:rPr>
        <w:rFonts w:ascii="Arial" w:eastAsia="Arial" w:hAnsi="Arial" w:cs="Arial"/>
        <w:b w:val="0"/>
        <w:i w:val="0"/>
        <w:color w:val="000000"/>
        <w:sz w:val="24"/>
        <w:u w:val="none" w:color="000000"/>
        <w:bdr w:val="none" w:sz="0" w:space="0" w:color="auto"/>
        <w:shd w:val="clear" w:color="auto" w:fill="auto"/>
        <w:vertAlign w:val="baseline"/>
      </w:rPr>
    </w:lvl>
    <w:lvl w:ilvl="1" w:tplc="6B1EBD46">
      <w:start w:val="1"/>
      <w:numFmt w:val="bullet"/>
      <w:lvlText w:val="o"/>
      <w:lvlJc w:val="left"/>
      <w:pPr>
        <w:ind w:left="108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960E4110">
      <w:start w:val="1"/>
      <w:numFmt w:val="bullet"/>
      <w:lvlText w:val="▪"/>
      <w:lvlJc w:val="left"/>
      <w:pPr>
        <w:ind w:left="18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99025A14">
      <w:start w:val="1"/>
      <w:numFmt w:val="bullet"/>
      <w:lvlText w:val="•"/>
      <w:lvlJc w:val="left"/>
      <w:pPr>
        <w:ind w:left="2520"/>
      </w:pPr>
      <w:rPr>
        <w:rFonts w:ascii="Arial" w:eastAsia="Arial" w:hAnsi="Arial" w:cs="Arial"/>
        <w:b w:val="0"/>
        <w:i w:val="0"/>
        <w:color w:val="000000"/>
        <w:sz w:val="24"/>
        <w:u w:val="none" w:color="000000"/>
        <w:bdr w:val="none" w:sz="0" w:space="0" w:color="auto"/>
        <w:shd w:val="clear" w:color="auto" w:fill="auto"/>
        <w:vertAlign w:val="baseline"/>
      </w:rPr>
    </w:lvl>
    <w:lvl w:ilvl="4" w:tplc="2AE291F0">
      <w:start w:val="1"/>
      <w:numFmt w:val="bullet"/>
      <w:lvlText w:val="o"/>
      <w:lvlJc w:val="left"/>
      <w:pPr>
        <w:ind w:left="324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4ADEA916">
      <w:start w:val="1"/>
      <w:numFmt w:val="bullet"/>
      <w:lvlText w:val="▪"/>
      <w:lvlJc w:val="left"/>
      <w:pPr>
        <w:ind w:left="39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4B0EF110">
      <w:start w:val="1"/>
      <w:numFmt w:val="bullet"/>
      <w:lvlText w:val="•"/>
      <w:lvlJc w:val="left"/>
      <w:pPr>
        <w:ind w:left="4680"/>
      </w:pPr>
      <w:rPr>
        <w:rFonts w:ascii="Arial" w:eastAsia="Arial" w:hAnsi="Arial" w:cs="Arial"/>
        <w:b w:val="0"/>
        <w:i w:val="0"/>
        <w:color w:val="000000"/>
        <w:sz w:val="24"/>
        <w:u w:val="none" w:color="000000"/>
        <w:bdr w:val="none" w:sz="0" w:space="0" w:color="auto"/>
        <w:shd w:val="clear" w:color="auto" w:fill="auto"/>
        <w:vertAlign w:val="baseline"/>
      </w:rPr>
    </w:lvl>
    <w:lvl w:ilvl="7" w:tplc="77D0EA9E">
      <w:start w:val="1"/>
      <w:numFmt w:val="bullet"/>
      <w:lvlText w:val="o"/>
      <w:lvlJc w:val="left"/>
      <w:pPr>
        <w:ind w:left="54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5B16DCC2">
      <w:start w:val="1"/>
      <w:numFmt w:val="bullet"/>
      <w:lvlText w:val="▪"/>
      <w:lvlJc w:val="left"/>
      <w:pPr>
        <w:ind w:left="612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21">
    <w:nsid w:val="00000016"/>
    <w:multiLevelType w:val="hybridMultilevel"/>
    <w:tmpl w:val="53309FD3"/>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22">
    <w:nsid w:val="00000017"/>
    <w:multiLevelType w:val="hybridMultilevel"/>
    <w:tmpl w:val="1EA054B6"/>
    <w:lvl w:ilvl="0" w:tplc="617AEE62">
      <w:start w:val="1"/>
      <w:numFmt w:val="upperRoman"/>
      <w:lvlText w:val="%1."/>
      <w:lvlJc w:val="left"/>
      <w:pPr>
        <w:ind w:left="545"/>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1" w:tplc="EF6EDB26">
      <w:start w:val="1"/>
      <w:numFmt w:val="lowerLetter"/>
      <w:lvlText w:val="%2"/>
      <w:lvlJc w:val="left"/>
      <w:pPr>
        <w:ind w:left="125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2" w:tplc="C046D124">
      <w:start w:val="1"/>
      <w:numFmt w:val="lowerRoman"/>
      <w:lvlText w:val="%3"/>
      <w:lvlJc w:val="left"/>
      <w:pPr>
        <w:ind w:left="197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3" w:tplc="E31A1452">
      <w:start w:val="1"/>
      <w:numFmt w:val="decimal"/>
      <w:lvlText w:val="%4"/>
      <w:lvlJc w:val="left"/>
      <w:pPr>
        <w:ind w:left="269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4" w:tplc="D214F52C">
      <w:start w:val="1"/>
      <w:numFmt w:val="lowerLetter"/>
      <w:lvlText w:val="%5"/>
      <w:lvlJc w:val="left"/>
      <w:pPr>
        <w:ind w:left="341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5" w:tplc="5992BFB0">
      <w:start w:val="1"/>
      <w:numFmt w:val="lowerRoman"/>
      <w:lvlText w:val="%6"/>
      <w:lvlJc w:val="left"/>
      <w:pPr>
        <w:ind w:left="413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6" w:tplc="7E924206">
      <w:start w:val="1"/>
      <w:numFmt w:val="decimal"/>
      <w:lvlText w:val="%7"/>
      <w:lvlJc w:val="left"/>
      <w:pPr>
        <w:ind w:left="485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7" w:tplc="50507EFC">
      <w:start w:val="1"/>
      <w:numFmt w:val="lowerLetter"/>
      <w:lvlText w:val="%8"/>
      <w:lvlJc w:val="left"/>
      <w:pPr>
        <w:ind w:left="557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8" w:tplc="2ECCD7AE">
      <w:start w:val="1"/>
      <w:numFmt w:val="lowerRoman"/>
      <w:lvlText w:val="%9"/>
      <w:lvlJc w:val="left"/>
      <w:pPr>
        <w:ind w:left="629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abstractNum>
  <w:abstractNum w:abstractNumId="23">
    <w:nsid w:val="00000018"/>
    <w:multiLevelType w:val="hybridMultilevel"/>
    <w:tmpl w:val="69C01889"/>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24">
    <w:nsid w:val="00000019"/>
    <w:multiLevelType w:val="hybridMultilevel"/>
    <w:tmpl w:val="70F294E7"/>
    <w:lvl w:ilvl="0" w:tplc="00000000">
      <w:start w:val="1"/>
      <w:numFmt w:val="bullet"/>
      <w:lvlText w:val=""/>
      <w:lvlJc w:val="left"/>
      <w:pPr>
        <w:ind w:left="420" w:hanging="420"/>
      </w:pPr>
      <w:rPr>
        <w:rFonts w:ascii="Wingdings" w:eastAsia="SimSun" w:hAnsi="Wingdings"/>
        <w:u w:color="000000"/>
      </w:rPr>
    </w:lvl>
    <w:lvl w:ilvl="1" w:tplc="00000000">
      <w:start w:val="1"/>
      <w:numFmt w:val="decimal"/>
      <w:lvlText w:val=""/>
      <w:lvlJc w:val="left"/>
      <w:pPr>
        <w:ind w:left="0" w:firstLine="0"/>
      </w:pPr>
      <w:rPr>
        <w:u w:color="000000"/>
      </w:rPr>
    </w:lvl>
    <w:lvl w:ilvl="2" w:tplc="00000000">
      <w:start w:val="1"/>
      <w:numFmt w:val="decimal"/>
      <w:lvlText w:val=""/>
      <w:lvlJc w:val="left"/>
      <w:pPr>
        <w:ind w:left="0" w:firstLine="0"/>
      </w:pPr>
      <w:rPr>
        <w:u w:color="000000"/>
      </w:rPr>
    </w:lvl>
    <w:lvl w:ilvl="3" w:tplc="00000000">
      <w:start w:val="1"/>
      <w:numFmt w:val="decimal"/>
      <w:lvlText w:val=""/>
      <w:lvlJc w:val="left"/>
      <w:pPr>
        <w:ind w:left="0" w:firstLine="0"/>
      </w:pPr>
      <w:rPr>
        <w:u w:color="000000"/>
      </w:rPr>
    </w:lvl>
    <w:lvl w:ilvl="4" w:tplc="00000000">
      <w:start w:val="1"/>
      <w:numFmt w:val="decimal"/>
      <w:lvlText w:val=""/>
      <w:lvlJc w:val="left"/>
      <w:pPr>
        <w:ind w:left="0" w:firstLine="0"/>
      </w:pPr>
      <w:rPr>
        <w:u w:color="000000"/>
      </w:rPr>
    </w:lvl>
    <w:lvl w:ilvl="5" w:tplc="00000000">
      <w:start w:val="1"/>
      <w:numFmt w:val="decimal"/>
      <w:lvlText w:val=""/>
      <w:lvlJc w:val="left"/>
      <w:pPr>
        <w:ind w:left="0" w:firstLine="0"/>
      </w:pPr>
      <w:rPr>
        <w:u w:color="000000"/>
      </w:rPr>
    </w:lvl>
    <w:lvl w:ilvl="6" w:tplc="00000000">
      <w:start w:val="1"/>
      <w:numFmt w:val="decimal"/>
      <w:lvlText w:val=""/>
      <w:lvlJc w:val="left"/>
      <w:pPr>
        <w:ind w:left="0" w:firstLine="0"/>
      </w:pPr>
      <w:rPr>
        <w:u w:color="000000"/>
      </w:rPr>
    </w:lvl>
    <w:lvl w:ilvl="7" w:tplc="00000000">
      <w:start w:val="1"/>
      <w:numFmt w:val="decimal"/>
      <w:lvlText w:val=""/>
      <w:lvlJc w:val="left"/>
      <w:pPr>
        <w:ind w:left="0" w:firstLine="0"/>
      </w:pPr>
      <w:rPr>
        <w:u w:color="000000"/>
      </w:rPr>
    </w:lvl>
    <w:lvl w:ilvl="8" w:tplc="00000000">
      <w:start w:val="1"/>
      <w:numFmt w:val="decimal"/>
      <w:lvlText w:val=""/>
      <w:lvlJc w:val="left"/>
      <w:pPr>
        <w:ind w:left="0" w:firstLine="0"/>
      </w:pPr>
      <w:rPr>
        <w:u w:color="000000"/>
      </w:rPr>
    </w:lvl>
  </w:abstractNum>
  <w:abstractNum w:abstractNumId="25">
    <w:nsid w:val="0000001A"/>
    <w:multiLevelType w:val="hybridMultilevel"/>
    <w:tmpl w:val="1F30C89A"/>
    <w:lvl w:ilvl="0" w:tplc="37840FB2">
      <w:start w:val="1"/>
      <w:numFmt w:val="bullet"/>
      <w:lvlText w:val=""/>
      <w:lvlJc w:val="left"/>
      <w:pPr>
        <w:ind w:left="370"/>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80329BBE">
      <w:start w:val="1"/>
      <w:numFmt w:val="bullet"/>
      <w:lvlText w:val="o"/>
      <w:lvlJc w:val="left"/>
      <w:pPr>
        <w:ind w:left="1090"/>
      </w:pPr>
      <w:rPr>
        <w:rFonts w:ascii="Wingdings" w:eastAsia="Wingdings" w:hAnsi="Wingdings" w:cs="Wingdings"/>
        <w:b w:val="0"/>
        <w:i w:val="0"/>
        <w:color w:val="000000"/>
        <w:sz w:val="24"/>
        <w:u w:val="none" w:color="000000"/>
        <w:bdr w:val="none" w:sz="0" w:space="0" w:color="auto"/>
        <w:shd w:val="clear" w:color="auto" w:fill="auto"/>
        <w:vertAlign w:val="baseline"/>
      </w:rPr>
    </w:lvl>
    <w:lvl w:ilvl="2" w:tplc="56B02F24">
      <w:start w:val="1"/>
      <w:numFmt w:val="bullet"/>
      <w:lvlText w:val="▪"/>
      <w:lvlJc w:val="left"/>
      <w:pPr>
        <w:ind w:left="1810"/>
      </w:pPr>
      <w:rPr>
        <w:rFonts w:ascii="Wingdings" w:eastAsia="Wingdings" w:hAnsi="Wingdings" w:cs="Wingdings"/>
        <w:b w:val="0"/>
        <w:i w:val="0"/>
        <w:color w:val="000000"/>
        <w:sz w:val="24"/>
        <w:u w:val="none" w:color="000000"/>
        <w:bdr w:val="none" w:sz="0" w:space="0" w:color="auto"/>
        <w:shd w:val="clear" w:color="auto" w:fill="auto"/>
        <w:vertAlign w:val="baseline"/>
      </w:rPr>
    </w:lvl>
    <w:lvl w:ilvl="3" w:tplc="08BED9CC">
      <w:start w:val="1"/>
      <w:numFmt w:val="bullet"/>
      <w:lvlText w:val="•"/>
      <w:lvlJc w:val="left"/>
      <w:pPr>
        <w:ind w:left="2530"/>
      </w:pPr>
      <w:rPr>
        <w:rFonts w:ascii="Wingdings" w:eastAsia="Wingdings" w:hAnsi="Wingdings" w:cs="Wingdings"/>
        <w:b w:val="0"/>
        <w:i w:val="0"/>
        <w:color w:val="000000"/>
        <w:sz w:val="24"/>
        <w:u w:val="none" w:color="000000"/>
        <w:bdr w:val="none" w:sz="0" w:space="0" w:color="auto"/>
        <w:shd w:val="clear" w:color="auto" w:fill="auto"/>
        <w:vertAlign w:val="baseline"/>
      </w:rPr>
    </w:lvl>
    <w:lvl w:ilvl="4" w:tplc="19E4C5A2">
      <w:start w:val="1"/>
      <w:numFmt w:val="bullet"/>
      <w:lvlText w:val="o"/>
      <w:lvlJc w:val="left"/>
      <w:pPr>
        <w:ind w:left="3250"/>
      </w:pPr>
      <w:rPr>
        <w:rFonts w:ascii="Wingdings" w:eastAsia="Wingdings" w:hAnsi="Wingdings" w:cs="Wingdings"/>
        <w:b w:val="0"/>
        <w:i w:val="0"/>
        <w:color w:val="000000"/>
        <w:sz w:val="24"/>
        <w:u w:val="none" w:color="000000"/>
        <w:bdr w:val="none" w:sz="0" w:space="0" w:color="auto"/>
        <w:shd w:val="clear" w:color="auto" w:fill="auto"/>
        <w:vertAlign w:val="baseline"/>
      </w:rPr>
    </w:lvl>
    <w:lvl w:ilvl="5" w:tplc="8D5EB686">
      <w:start w:val="1"/>
      <w:numFmt w:val="bullet"/>
      <w:lvlText w:val="▪"/>
      <w:lvlJc w:val="left"/>
      <w:pPr>
        <w:ind w:left="3970"/>
      </w:pPr>
      <w:rPr>
        <w:rFonts w:ascii="Wingdings" w:eastAsia="Wingdings" w:hAnsi="Wingdings" w:cs="Wingdings"/>
        <w:b w:val="0"/>
        <w:i w:val="0"/>
        <w:color w:val="000000"/>
        <w:sz w:val="24"/>
        <w:u w:val="none" w:color="000000"/>
        <w:bdr w:val="none" w:sz="0" w:space="0" w:color="auto"/>
        <w:shd w:val="clear" w:color="auto" w:fill="auto"/>
        <w:vertAlign w:val="baseline"/>
      </w:rPr>
    </w:lvl>
    <w:lvl w:ilvl="6" w:tplc="D2024AE2">
      <w:start w:val="1"/>
      <w:numFmt w:val="bullet"/>
      <w:lvlText w:val="•"/>
      <w:lvlJc w:val="left"/>
      <w:pPr>
        <w:ind w:left="4690"/>
      </w:pPr>
      <w:rPr>
        <w:rFonts w:ascii="Wingdings" w:eastAsia="Wingdings" w:hAnsi="Wingdings" w:cs="Wingdings"/>
        <w:b w:val="0"/>
        <w:i w:val="0"/>
        <w:color w:val="000000"/>
        <w:sz w:val="24"/>
        <w:u w:val="none" w:color="000000"/>
        <w:bdr w:val="none" w:sz="0" w:space="0" w:color="auto"/>
        <w:shd w:val="clear" w:color="auto" w:fill="auto"/>
        <w:vertAlign w:val="baseline"/>
      </w:rPr>
    </w:lvl>
    <w:lvl w:ilvl="7" w:tplc="53E4B3B8">
      <w:start w:val="1"/>
      <w:numFmt w:val="bullet"/>
      <w:lvlText w:val="o"/>
      <w:lvlJc w:val="left"/>
      <w:pPr>
        <w:ind w:left="5410"/>
      </w:pPr>
      <w:rPr>
        <w:rFonts w:ascii="Wingdings" w:eastAsia="Wingdings" w:hAnsi="Wingdings" w:cs="Wingdings"/>
        <w:b w:val="0"/>
        <w:i w:val="0"/>
        <w:color w:val="000000"/>
        <w:sz w:val="24"/>
        <w:u w:val="none" w:color="000000"/>
        <w:bdr w:val="none" w:sz="0" w:space="0" w:color="auto"/>
        <w:shd w:val="clear" w:color="auto" w:fill="auto"/>
        <w:vertAlign w:val="baseline"/>
      </w:rPr>
    </w:lvl>
    <w:lvl w:ilvl="8" w:tplc="25A2FFB4">
      <w:start w:val="1"/>
      <w:numFmt w:val="bullet"/>
      <w:lvlText w:val="▪"/>
      <w:lvlJc w:val="left"/>
      <w:pPr>
        <w:ind w:left="6130"/>
      </w:pPr>
      <w:rPr>
        <w:rFonts w:ascii="Wingdings" w:eastAsia="Wingdings" w:hAnsi="Wingdings" w:cs="Wingdings"/>
        <w:b w:val="0"/>
        <w:i w:val="0"/>
        <w:color w:val="000000"/>
        <w:sz w:val="24"/>
        <w:u w:val="none" w:color="000000"/>
        <w:bdr w:val="none" w:sz="0" w:space="0" w:color="auto"/>
        <w:shd w:val="clear" w:color="auto" w:fill="auto"/>
        <w:vertAlign w:val="baseline"/>
      </w:rPr>
    </w:lvl>
  </w:abstractNum>
  <w:abstractNum w:abstractNumId="26">
    <w:nsid w:val="0000001C"/>
    <w:multiLevelType w:val="hybridMultilevel"/>
    <w:tmpl w:val="4FA2754C"/>
    <w:lvl w:ilvl="0" w:tplc="53DC7CBE">
      <w:start w:val="1"/>
      <w:numFmt w:val="bullet"/>
      <w:lvlText w:val="•"/>
      <w:lvlJc w:val="left"/>
      <w:pPr>
        <w:ind w:left="0"/>
      </w:pPr>
      <w:rPr>
        <w:rFonts w:ascii="Arial" w:eastAsia="Arial" w:hAnsi="Arial" w:cs="Arial"/>
        <w:b w:val="0"/>
        <w:i w:val="0"/>
        <w:color w:val="000000"/>
        <w:sz w:val="24"/>
        <w:u w:val="none" w:color="000000"/>
        <w:bdr w:val="none" w:sz="0" w:space="0" w:color="auto"/>
        <w:shd w:val="clear" w:color="auto" w:fill="auto"/>
        <w:vertAlign w:val="baseline"/>
      </w:rPr>
    </w:lvl>
    <w:lvl w:ilvl="1" w:tplc="1FE604A8">
      <w:start w:val="1"/>
      <w:numFmt w:val="bullet"/>
      <w:lvlText w:val="o"/>
      <w:lvlJc w:val="left"/>
      <w:pPr>
        <w:ind w:left="108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01464970">
      <w:start w:val="1"/>
      <w:numFmt w:val="bullet"/>
      <w:lvlText w:val="▪"/>
      <w:lvlJc w:val="left"/>
      <w:pPr>
        <w:ind w:left="18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D56880A2">
      <w:start w:val="1"/>
      <w:numFmt w:val="bullet"/>
      <w:lvlText w:val="•"/>
      <w:lvlJc w:val="left"/>
      <w:pPr>
        <w:ind w:left="2520"/>
      </w:pPr>
      <w:rPr>
        <w:rFonts w:ascii="Arial" w:eastAsia="Arial" w:hAnsi="Arial" w:cs="Arial"/>
        <w:b w:val="0"/>
        <w:i w:val="0"/>
        <w:color w:val="000000"/>
        <w:sz w:val="24"/>
        <w:u w:val="none" w:color="000000"/>
        <w:bdr w:val="none" w:sz="0" w:space="0" w:color="auto"/>
        <w:shd w:val="clear" w:color="auto" w:fill="auto"/>
        <w:vertAlign w:val="baseline"/>
      </w:rPr>
    </w:lvl>
    <w:lvl w:ilvl="4" w:tplc="55A4DB6A">
      <w:start w:val="1"/>
      <w:numFmt w:val="bullet"/>
      <w:lvlText w:val="o"/>
      <w:lvlJc w:val="left"/>
      <w:pPr>
        <w:ind w:left="324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FF4460A8">
      <w:start w:val="1"/>
      <w:numFmt w:val="bullet"/>
      <w:lvlText w:val="▪"/>
      <w:lvlJc w:val="left"/>
      <w:pPr>
        <w:ind w:left="39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859C45F6">
      <w:start w:val="1"/>
      <w:numFmt w:val="bullet"/>
      <w:lvlText w:val="•"/>
      <w:lvlJc w:val="left"/>
      <w:pPr>
        <w:ind w:left="4680"/>
      </w:pPr>
      <w:rPr>
        <w:rFonts w:ascii="Arial" w:eastAsia="Arial" w:hAnsi="Arial" w:cs="Arial"/>
        <w:b w:val="0"/>
        <w:i w:val="0"/>
        <w:color w:val="000000"/>
        <w:sz w:val="24"/>
        <w:u w:val="none" w:color="000000"/>
        <w:bdr w:val="none" w:sz="0" w:space="0" w:color="auto"/>
        <w:shd w:val="clear" w:color="auto" w:fill="auto"/>
        <w:vertAlign w:val="baseline"/>
      </w:rPr>
    </w:lvl>
    <w:lvl w:ilvl="7" w:tplc="4AD0A586">
      <w:start w:val="1"/>
      <w:numFmt w:val="bullet"/>
      <w:lvlText w:val="o"/>
      <w:lvlJc w:val="left"/>
      <w:pPr>
        <w:ind w:left="54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AD0AE4DC">
      <w:start w:val="1"/>
      <w:numFmt w:val="bullet"/>
      <w:lvlText w:val="▪"/>
      <w:lvlJc w:val="left"/>
      <w:pPr>
        <w:ind w:left="612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27">
    <w:nsid w:val="00000022"/>
    <w:multiLevelType w:val="hybridMultilevel"/>
    <w:tmpl w:val="D88C110C"/>
    <w:lvl w:ilvl="0" w:tplc="6B88BF80">
      <w:start w:val="1"/>
      <w:numFmt w:val="bullet"/>
      <w:lvlText w:val="•"/>
      <w:lvlJc w:val="left"/>
      <w:pPr>
        <w:ind w:left="240"/>
      </w:pPr>
      <w:rPr>
        <w:rFonts w:ascii="Arial" w:eastAsia="Arial" w:hAnsi="Arial" w:cs="Arial"/>
        <w:b w:val="0"/>
        <w:i w:val="0"/>
        <w:color w:val="000000"/>
        <w:sz w:val="24"/>
        <w:u w:val="none" w:color="000000"/>
        <w:bdr w:val="none" w:sz="0" w:space="0" w:color="auto"/>
        <w:shd w:val="clear" w:color="auto" w:fill="auto"/>
        <w:vertAlign w:val="baseline"/>
      </w:rPr>
    </w:lvl>
    <w:lvl w:ilvl="1" w:tplc="046C1E06">
      <w:start w:val="1"/>
      <w:numFmt w:val="bullet"/>
      <w:lvlText w:val="o"/>
      <w:lvlJc w:val="left"/>
      <w:pPr>
        <w:ind w:left="108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4AB67D7E">
      <w:start w:val="1"/>
      <w:numFmt w:val="bullet"/>
      <w:lvlText w:val="▪"/>
      <w:lvlJc w:val="left"/>
      <w:pPr>
        <w:ind w:left="18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BDFCE23A">
      <w:start w:val="1"/>
      <w:numFmt w:val="bullet"/>
      <w:lvlText w:val="•"/>
      <w:lvlJc w:val="left"/>
      <w:pPr>
        <w:ind w:left="2520"/>
      </w:pPr>
      <w:rPr>
        <w:rFonts w:ascii="Arial" w:eastAsia="Arial" w:hAnsi="Arial" w:cs="Arial"/>
        <w:b w:val="0"/>
        <w:i w:val="0"/>
        <w:color w:val="000000"/>
        <w:sz w:val="24"/>
        <w:u w:val="none" w:color="000000"/>
        <w:bdr w:val="none" w:sz="0" w:space="0" w:color="auto"/>
        <w:shd w:val="clear" w:color="auto" w:fill="auto"/>
        <w:vertAlign w:val="baseline"/>
      </w:rPr>
    </w:lvl>
    <w:lvl w:ilvl="4" w:tplc="8CF62E3E">
      <w:start w:val="1"/>
      <w:numFmt w:val="bullet"/>
      <w:lvlText w:val="o"/>
      <w:lvlJc w:val="left"/>
      <w:pPr>
        <w:ind w:left="324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8A66092E">
      <w:start w:val="1"/>
      <w:numFmt w:val="bullet"/>
      <w:lvlText w:val="▪"/>
      <w:lvlJc w:val="left"/>
      <w:pPr>
        <w:ind w:left="39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63A63F30">
      <w:start w:val="1"/>
      <w:numFmt w:val="bullet"/>
      <w:lvlText w:val="•"/>
      <w:lvlJc w:val="left"/>
      <w:pPr>
        <w:ind w:left="4680"/>
      </w:pPr>
      <w:rPr>
        <w:rFonts w:ascii="Arial" w:eastAsia="Arial" w:hAnsi="Arial" w:cs="Arial"/>
        <w:b w:val="0"/>
        <w:i w:val="0"/>
        <w:color w:val="000000"/>
        <w:sz w:val="24"/>
        <w:u w:val="none" w:color="000000"/>
        <w:bdr w:val="none" w:sz="0" w:space="0" w:color="auto"/>
        <w:shd w:val="clear" w:color="auto" w:fill="auto"/>
        <w:vertAlign w:val="baseline"/>
      </w:rPr>
    </w:lvl>
    <w:lvl w:ilvl="7" w:tplc="698CBF4C">
      <w:start w:val="1"/>
      <w:numFmt w:val="bullet"/>
      <w:lvlText w:val="o"/>
      <w:lvlJc w:val="left"/>
      <w:pPr>
        <w:ind w:left="54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4134D5C6">
      <w:start w:val="1"/>
      <w:numFmt w:val="bullet"/>
      <w:lvlText w:val="▪"/>
      <w:lvlJc w:val="left"/>
      <w:pPr>
        <w:ind w:left="612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28">
    <w:nsid w:val="00000024"/>
    <w:multiLevelType w:val="hybridMultilevel"/>
    <w:tmpl w:val="E718377E"/>
    <w:lvl w:ilvl="0" w:tplc="4B9CF0B0">
      <w:start w:val="1"/>
      <w:numFmt w:val="bullet"/>
      <w:lvlText w:val="•"/>
      <w:lvlJc w:val="left"/>
      <w:pPr>
        <w:ind w:left="0"/>
      </w:pPr>
      <w:rPr>
        <w:rFonts w:ascii="Arial" w:eastAsia="Arial" w:hAnsi="Arial" w:cs="Arial"/>
        <w:b w:val="0"/>
        <w:i w:val="0"/>
        <w:color w:val="000000"/>
        <w:sz w:val="24"/>
        <w:u w:val="none" w:color="000000"/>
        <w:bdr w:val="none" w:sz="0" w:space="0" w:color="auto"/>
        <w:shd w:val="clear" w:color="auto" w:fill="auto"/>
        <w:vertAlign w:val="baseline"/>
      </w:rPr>
    </w:lvl>
    <w:lvl w:ilvl="1" w:tplc="2C06362E">
      <w:start w:val="1"/>
      <w:numFmt w:val="bullet"/>
      <w:lvlText w:val="o"/>
      <w:lvlJc w:val="left"/>
      <w:pPr>
        <w:ind w:left="108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0930B9A0">
      <w:start w:val="1"/>
      <w:numFmt w:val="bullet"/>
      <w:lvlText w:val="▪"/>
      <w:lvlJc w:val="left"/>
      <w:pPr>
        <w:ind w:left="18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E41466BC">
      <w:start w:val="1"/>
      <w:numFmt w:val="bullet"/>
      <w:lvlText w:val="•"/>
      <w:lvlJc w:val="left"/>
      <w:pPr>
        <w:ind w:left="2520"/>
      </w:pPr>
      <w:rPr>
        <w:rFonts w:ascii="Arial" w:eastAsia="Arial" w:hAnsi="Arial" w:cs="Arial"/>
        <w:b w:val="0"/>
        <w:i w:val="0"/>
        <w:color w:val="000000"/>
        <w:sz w:val="24"/>
        <w:u w:val="none" w:color="000000"/>
        <w:bdr w:val="none" w:sz="0" w:space="0" w:color="auto"/>
        <w:shd w:val="clear" w:color="auto" w:fill="auto"/>
        <w:vertAlign w:val="baseline"/>
      </w:rPr>
    </w:lvl>
    <w:lvl w:ilvl="4" w:tplc="A260DBFA">
      <w:start w:val="1"/>
      <w:numFmt w:val="bullet"/>
      <w:lvlText w:val="o"/>
      <w:lvlJc w:val="left"/>
      <w:pPr>
        <w:ind w:left="324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C6AC5CDA">
      <w:start w:val="1"/>
      <w:numFmt w:val="bullet"/>
      <w:lvlText w:val="▪"/>
      <w:lvlJc w:val="left"/>
      <w:pPr>
        <w:ind w:left="39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8FB8F27E">
      <w:start w:val="1"/>
      <w:numFmt w:val="bullet"/>
      <w:lvlText w:val="•"/>
      <w:lvlJc w:val="left"/>
      <w:pPr>
        <w:ind w:left="4680"/>
      </w:pPr>
      <w:rPr>
        <w:rFonts w:ascii="Arial" w:eastAsia="Arial" w:hAnsi="Arial" w:cs="Arial"/>
        <w:b w:val="0"/>
        <w:i w:val="0"/>
        <w:color w:val="000000"/>
        <w:sz w:val="24"/>
        <w:u w:val="none" w:color="000000"/>
        <w:bdr w:val="none" w:sz="0" w:space="0" w:color="auto"/>
        <w:shd w:val="clear" w:color="auto" w:fill="auto"/>
        <w:vertAlign w:val="baseline"/>
      </w:rPr>
    </w:lvl>
    <w:lvl w:ilvl="7" w:tplc="7C82F364">
      <w:start w:val="1"/>
      <w:numFmt w:val="bullet"/>
      <w:lvlText w:val="o"/>
      <w:lvlJc w:val="left"/>
      <w:pPr>
        <w:ind w:left="54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054C70C2">
      <w:start w:val="1"/>
      <w:numFmt w:val="bullet"/>
      <w:lvlText w:val="▪"/>
      <w:lvlJc w:val="left"/>
      <w:pPr>
        <w:ind w:left="612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29">
    <w:nsid w:val="00000027"/>
    <w:multiLevelType w:val="hybridMultilevel"/>
    <w:tmpl w:val="CDD27BDC"/>
    <w:lvl w:ilvl="0" w:tplc="0BC4D582">
      <w:start w:val="1"/>
      <w:numFmt w:val="bullet"/>
      <w:lvlText w:val="•"/>
      <w:lvlJc w:val="left"/>
      <w:pPr>
        <w:ind w:left="0"/>
      </w:pPr>
      <w:rPr>
        <w:rFonts w:ascii="Arial" w:eastAsia="Arial" w:hAnsi="Arial" w:cs="Arial"/>
        <w:b w:val="0"/>
        <w:i w:val="0"/>
        <w:color w:val="000000"/>
        <w:sz w:val="24"/>
        <w:u w:val="none" w:color="000000"/>
        <w:bdr w:val="none" w:sz="0" w:space="0" w:color="auto"/>
        <w:shd w:val="clear" w:color="auto" w:fill="auto"/>
        <w:vertAlign w:val="baseline"/>
      </w:rPr>
    </w:lvl>
    <w:lvl w:ilvl="1" w:tplc="56B0F41C">
      <w:start w:val="1"/>
      <w:numFmt w:val="bullet"/>
      <w:lvlText w:val="o"/>
      <w:lvlJc w:val="left"/>
      <w:pPr>
        <w:ind w:left="108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83BE901E">
      <w:start w:val="1"/>
      <w:numFmt w:val="bullet"/>
      <w:lvlText w:val="▪"/>
      <w:lvlJc w:val="left"/>
      <w:pPr>
        <w:ind w:left="18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4A44A140">
      <w:start w:val="1"/>
      <w:numFmt w:val="bullet"/>
      <w:lvlText w:val="•"/>
      <w:lvlJc w:val="left"/>
      <w:pPr>
        <w:ind w:left="2520"/>
      </w:pPr>
      <w:rPr>
        <w:rFonts w:ascii="Arial" w:eastAsia="Arial" w:hAnsi="Arial" w:cs="Arial"/>
        <w:b w:val="0"/>
        <w:i w:val="0"/>
        <w:color w:val="000000"/>
        <w:sz w:val="24"/>
        <w:u w:val="none" w:color="000000"/>
        <w:bdr w:val="none" w:sz="0" w:space="0" w:color="auto"/>
        <w:shd w:val="clear" w:color="auto" w:fill="auto"/>
        <w:vertAlign w:val="baseline"/>
      </w:rPr>
    </w:lvl>
    <w:lvl w:ilvl="4" w:tplc="C3123E8A">
      <w:start w:val="1"/>
      <w:numFmt w:val="bullet"/>
      <w:lvlText w:val="o"/>
      <w:lvlJc w:val="left"/>
      <w:pPr>
        <w:ind w:left="324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BB0E8748">
      <w:start w:val="1"/>
      <w:numFmt w:val="bullet"/>
      <w:lvlText w:val="▪"/>
      <w:lvlJc w:val="left"/>
      <w:pPr>
        <w:ind w:left="39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3ED0FDFA">
      <w:start w:val="1"/>
      <w:numFmt w:val="bullet"/>
      <w:lvlText w:val="•"/>
      <w:lvlJc w:val="left"/>
      <w:pPr>
        <w:ind w:left="4680"/>
      </w:pPr>
      <w:rPr>
        <w:rFonts w:ascii="Arial" w:eastAsia="Arial" w:hAnsi="Arial" w:cs="Arial"/>
        <w:b w:val="0"/>
        <w:i w:val="0"/>
        <w:color w:val="000000"/>
        <w:sz w:val="24"/>
        <w:u w:val="none" w:color="000000"/>
        <w:bdr w:val="none" w:sz="0" w:space="0" w:color="auto"/>
        <w:shd w:val="clear" w:color="auto" w:fill="auto"/>
        <w:vertAlign w:val="baseline"/>
      </w:rPr>
    </w:lvl>
    <w:lvl w:ilvl="7" w:tplc="ED962582">
      <w:start w:val="1"/>
      <w:numFmt w:val="bullet"/>
      <w:lvlText w:val="o"/>
      <w:lvlJc w:val="left"/>
      <w:pPr>
        <w:ind w:left="54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5DF6FDF8">
      <w:start w:val="1"/>
      <w:numFmt w:val="bullet"/>
      <w:lvlText w:val="▪"/>
      <w:lvlJc w:val="left"/>
      <w:pPr>
        <w:ind w:left="612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30">
    <w:nsid w:val="0000002A"/>
    <w:multiLevelType w:val="hybridMultilevel"/>
    <w:tmpl w:val="0984589C"/>
    <w:lvl w:ilvl="0" w:tplc="E626E910">
      <w:start w:val="1"/>
      <w:numFmt w:val="upperRoman"/>
      <w:lvlText w:val="%1."/>
      <w:lvlJc w:val="left"/>
      <w:pPr>
        <w:ind w:left="17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1" w:tplc="B344E07E">
      <w:start w:val="1"/>
      <w:numFmt w:val="lowerLetter"/>
      <w:lvlText w:val="%2"/>
      <w:lvlJc w:val="left"/>
      <w:pPr>
        <w:ind w:left="125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2" w:tplc="CF4E68D2">
      <w:start w:val="1"/>
      <w:numFmt w:val="lowerRoman"/>
      <w:lvlText w:val="%3"/>
      <w:lvlJc w:val="left"/>
      <w:pPr>
        <w:ind w:left="197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3" w:tplc="B6C2A5FA">
      <w:start w:val="1"/>
      <w:numFmt w:val="decimal"/>
      <w:lvlText w:val="%4"/>
      <w:lvlJc w:val="left"/>
      <w:pPr>
        <w:ind w:left="269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4" w:tplc="DE12D8E0">
      <w:start w:val="1"/>
      <w:numFmt w:val="lowerLetter"/>
      <w:lvlText w:val="%5"/>
      <w:lvlJc w:val="left"/>
      <w:pPr>
        <w:ind w:left="341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5" w:tplc="BF9C5F48">
      <w:start w:val="1"/>
      <w:numFmt w:val="lowerRoman"/>
      <w:lvlText w:val="%6"/>
      <w:lvlJc w:val="left"/>
      <w:pPr>
        <w:ind w:left="413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6" w:tplc="BF20D0CE">
      <w:start w:val="1"/>
      <w:numFmt w:val="decimal"/>
      <w:lvlText w:val="%7"/>
      <w:lvlJc w:val="left"/>
      <w:pPr>
        <w:ind w:left="485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7" w:tplc="185A8570">
      <w:start w:val="1"/>
      <w:numFmt w:val="lowerLetter"/>
      <w:lvlText w:val="%8"/>
      <w:lvlJc w:val="left"/>
      <w:pPr>
        <w:ind w:left="557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8" w:tplc="B06CB8AC">
      <w:start w:val="1"/>
      <w:numFmt w:val="lowerRoman"/>
      <w:lvlText w:val="%9"/>
      <w:lvlJc w:val="left"/>
      <w:pPr>
        <w:ind w:left="629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abstractNum>
  <w:abstractNum w:abstractNumId="31">
    <w:nsid w:val="0000002B"/>
    <w:multiLevelType w:val="hybridMultilevel"/>
    <w:tmpl w:val="061E1B08"/>
    <w:lvl w:ilvl="0" w:tplc="4E8CCB6A">
      <w:start w:val="1"/>
      <w:numFmt w:val="bullet"/>
      <w:lvlText w:val=""/>
      <w:lvlJc w:val="left"/>
      <w:pPr>
        <w:ind w:left="751"/>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44421A9E">
      <w:start w:val="1"/>
      <w:numFmt w:val="bullet"/>
      <w:lvlText w:val="o"/>
      <w:lvlJc w:val="left"/>
      <w:pPr>
        <w:ind w:left="1471"/>
      </w:pPr>
      <w:rPr>
        <w:rFonts w:ascii="Wingdings" w:eastAsia="Wingdings" w:hAnsi="Wingdings" w:cs="Wingdings"/>
        <w:b w:val="0"/>
        <w:i w:val="0"/>
        <w:color w:val="000000"/>
        <w:sz w:val="24"/>
        <w:u w:val="none" w:color="000000"/>
        <w:bdr w:val="none" w:sz="0" w:space="0" w:color="auto"/>
        <w:shd w:val="clear" w:color="auto" w:fill="auto"/>
        <w:vertAlign w:val="baseline"/>
      </w:rPr>
    </w:lvl>
    <w:lvl w:ilvl="2" w:tplc="A9D257A8">
      <w:start w:val="1"/>
      <w:numFmt w:val="bullet"/>
      <w:lvlText w:val="▪"/>
      <w:lvlJc w:val="left"/>
      <w:pPr>
        <w:ind w:left="2191"/>
      </w:pPr>
      <w:rPr>
        <w:rFonts w:ascii="Wingdings" w:eastAsia="Wingdings" w:hAnsi="Wingdings" w:cs="Wingdings"/>
        <w:b w:val="0"/>
        <w:i w:val="0"/>
        <w:color w:val="000000"/>
        <w:sz w:val="24"/>
        <w:u w:val="none" w:color="000000"/>
        <w:bdr w:val="none" w:sz="0" w:space="0" w:color="auto"/>
        <w:shd w:val="clear" w:color="auto" w:fill="auto"/>
        <w:vertAlign w:val="baseline"/>
      </w:rPr>
    </w:lvl>
    <w:lvl w:ilvl="3" w:tplc="3A542C3A">
      <w:start w:val="1"/>
      <w:numFmt w:val="bullet"/>
      <w:lvlText w:val="•"/>
      <w:lvlJc w:val="left"/>
      <w:pPr>
        <w:ind w:left="2911"/>
      </w:pPr>
      <w:rPr>
        <w:rFonts w:ascii="Wingdings" w:eastAsia="Wingdings" w:hAnsi="Wingdings" w:cs="Wingdings"/>
        <w:b w:val="0"/>
        <w:i w:val="0"/>
        <w:color w:val="000000"/>
        <w:sz w:val="24"/>
        <w:u w:val="none" w:color="000000"/>
        <w:bdr w:val="none" w:sz="0" w:space="0" w:color="auto"/>
        <w:shd w:val="clear" w:color="auto" w:fill="auto"/>
        <w:vertAlign w:val="baseline"/>
      </w:rPr>
    </w:lvl>
    <w:lvl w:ilvl="4" w:tplc="F25C5B58">
      <w:start w:val="1"/>
      <w:numFmt w:val="bullet"/>
      <w:lvlText w:val="o"/>
      <w:lvlJc w:val="left"/>
      <w:pPr>
        <w:ind w:left="3631"/>
      </w:pPr>
      <w:rPr>
        <w:rFonts w:ascii="Wingdings" w:eastAsia="Wingdings" w:hAnsi="Wingdings" w:cs="Wingdings"/>
        <w:b w:val="0"/>
        <w:i w:val="0"/>
        <w:color w:val="000000"/>
        <w:sz w:val="24"/>
        <w:u w:val="none" w:color="000000"/>
        <w:bdr w:val="none" w:sz="0" w:space="0" w:color="auto"/>
        <w:shd w:val="clear" w:color="auto" w:fill="auto"/>
        <w:vertAlign w:val="baseline"/>
      </w:rPr>
    </w:lvl>
    <w:lvl w:ilvl="5" w:tplc="A284501C">
      <w:start w:val="1"/>
      <w:numFmt w:val="bullet"/>
      <w:lvlText w:val="▪"/>
      <w:lvlJc w:val="left"/>
      <w:pPr>
        <w:ind w:left="4351"/>
      </w:pPr>
      <w:rPr>
        <w:rFonts w:ascii="Wingdings" w:eastAsia="Wingdings" w:hAnsi="Wingdings" w:cs="Wingdings"/>
        <w:b w:val="0"/>
        <w:i w:val="0"/>
        <w:color w:val="000000"/>
        <w:sz w:val="24"/>
        <w:u w:val="none" w:color="000000"/>
        <w:bdr w:val="none" w:sz="0" w:space="0" w:color="auto"/>
        <w:shd w:val="clear" w:color="auto" w:fill="auto"/>
        <w:vertAlign w:val="baseline"/>
      </w:rPr>
    </w:lvl>
    <w:lvl w:ilvl="6" w:tplc="DBCCADD0">
      <w:start w:val="1"/>
      <w:numFmt w:val="bullet"/>
      <w:lvlText w:val="•"/>
      <w:lvlJc w:val="left"/>
      <w:pPr>
        <w:ind w:left="5071"/>
      </w:pPr>
      <w:rPr>
        <w:rFonts w:ascii="Wingdings" w:eastAsia="Wingdings" w:hAnsi="Wingdings" w:cs="Wingdings"/>
        <w:b w:val="0"/>
        <w:i w:val="0"/>
        <w:color w:val="000000"/>
        <w:sz w:val="24"/>
        <w:u w:val="none" w:color="000000"/>
        <w:bdr w:val="none" w:sz="0" w:space="0" w:color="auto"/>
        <w:shd w:val="clear" w:color="auto" w:fill="auto"/>
        <w:vertAlign w:val="baseline"/>
      </w:rPr>
    </w:lvl>
    <w:lvl w:ilvl="7" w:tplc="AAB0BC82">
      <w:start w:val="1"/>
      <w:numFmt w:val="bullet"/>
      <w:lvlText w:val="o"/>
      <w:lvlJc w:val="left"/>
      <w:pPr>
        <w:ind w:left="5791"/>
      </w:pPr>
      <w:rPr>
        <w:rFonts w:ascii="Wingdings" w:eastAsia="Wingdings" w:hAnsi="Wingdings" w:cs="Wingdings"/>
        <w:b w:val="0"/>
        <w:i w:val="0"/>
        <w:color w:val="000000"/>
        <w:sz w:val="24"/>
        <w:u w:val="none" w:color="000000"/>
        <w:bdr w:val="none" w:sz="0" w:space="0" w:color="auto"/>
        <w:shd w:val="clear" w:color="auto" w:fill="auto"/>
        <w:vertAlign w:val="baseline"/>
      </w:rPr>
    </w:lvl>
    <w:lvl w:ilvl="8" w:tplc="618222D6">
      <w:start w:val="1"/>
      <w:numFmt w:val="bullet"/>
      <w:lvlText w:val="▪"/>
      <w:lvlJc w:val="left"/>
      <w:pPr>
        <w:ind w:left="6511"/>
      </w:pPr>
      <w:rPr>
        <w:rFonts w:ascii="Wingdings" w:eastAsia="Wingdings" w:hAnsi="Wingdings" w:cs="Wingdings"/>
        <w:b w:val="0"/>
        <w:i w:val="0"/>
        <w:color w:val="000000"/>
        <w:sz w:val="24"/>
        <w:u w:val="none" w:color="000000"/>
        <w:bdr w:val="none" w:sz="0" w:space="0" w:color="auto"/>
        <w:shd w:val="clear" w:color="auto" w:fill="auto"/>
        <w:vertAlign w:val="baseline"/>
      </w:rPr>
    </w:lvl>
  </w:abstractNum>
  <w:abstractNum w:abstractNumId="32">
    <w:nsid w:val="0000002C"/>
    <w:multiLevelType w:val="hybridMultilevel"/>
    <w:tmpl w:val="953CC06A"/>
    <w:lvl w:ilvl="0" w:tplc="5210C482">
      <w:start w:val="1"/>
      <w:numFmt w:val="upperRoman"/>
      <w:lvlText w:val="%1."/>
      <w:lvlJc w:val="left"/>
      <w:pPr>
        <w:ind w:left="545"/>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1" w:tplc="480AF40E">
      <w:start w:val="1"/>
      <w:numFmt w:val="lowerLetter"/>
      <w:lvlText w:val="%2"/>
      <w:lvlJc w:val="left"/>
      <w:pPr>
        <w:ind w:left="125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2" w:tplc="4294905C">
      <w:start w:val="1"/>
      <w:numFmt w:val="lowerRoman"/>
      <w:lvlText w:val="%3"/>
      <w:lvlJc w:val="left"/>
      <w:pPr>
        <w:ind w:left="197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3" w:tplc="C584F6AC">
      <w:start w:val="1"/>
      <w:numFmt w:val="decimal"/>
      <w:lvlText w:val="%4"/>
      <w:lvlJc w:val="left"/>
      <w:pPr>
        <w:ind w:left="269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4" w:tplc="DCF89D0A">
      <w:start w:val="1"/>
      <w:numFmt w:val="lowerLetter"/>
      <w:lvlText w:val="%5"/>
      <w:lvlJc w:val="left"/>
      <w:pPr>
        <w:ind w:left="341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5" w:tplc="345E4C6E">
      <w:start w:val="1"/>
      <w:numFmt w:val="lowerRoman"/>
      <w:lvlText w:val="%6"/>
      <w:lvlJc w:val="left"/>
      <w:pPr>
        <w:ind w:left="413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6" w:tplc="A79EDFAC">
      <w:start w:val="1"/>
      <w:numFmt w:val="decimal"/>
      <w:lvlText w:val="%7"/>
      <w:lvlJc w:val="left"/>
      <w:pPr>
        <w:ind w:left="485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7" w:tplc="48A8C4E0">
      <w:start w:val="1"/>
      <w:numFmt w:val="lowerLetter"/>
      <w:lvlText w:val="%8"/>
      <w:lvlJc w:val="left"/>
      <w:pPr>
        <w:ind w:left="557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8" w:tplc="4E5442A8">
      <w:start w:val="1"/>
      <w:numFmt w:val="lowerRoman"/>
      <w:lvlText w:val="%9"/>
      <w:lvlJc w:val="left"/>
      <w:pPr>
        <w:ind w:left="6293"/>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abstractNum>
  <w:abstractNum w:abstractNumId="33">
    <w:nsid w:val="0000002F"/>
    <w:multiLevelType w:val="hybridMultilevel"/>
    <w:tmpl w:val="E90C328E"/>
    <w:lvl w:ilvl="0" w:tplc="FEE67C42">
      <w:start w:val="1"/>
      <w:numFmt w:val="bullet"/>
      <w:lvlText w:val=""/>
      <w:lvlJc w:val="left"/>
      <w:pPr>
        <w:ind w:left="751"/>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4CC211D0">
      <w:start w:val="1"/>
      <w:numFmt w:val="bullet"/>
      <w:lvlText w:val="o"/>
      <w:lvlJc w:val="left"/>
      <w:pPr>
        <w:ind w:left="1471"/>
      </w:pPr>
      <w:rPr>
        <w:rFonts w:ascii="Wingdings" w:eastAsia="Wingdings" w:hAnsi="Wingdings" w:cs="Wingdings"/>
        <w:b w:val="0"/>
        <w:i w:val="0"/>
        <w:color w:val="000000"/>
        <w:sz w:val="24"/>
        <w:u w:val="none" w:color="000000"/>
        <w:bdr w:val="none" w:sz="0" w:space="0" w:color="auto"/>
        <w:shd w:val="clear" w:color="auto" w:fill="auto"/>
        <w:vertAlign w:val="baseline"/>
      </w:rPr>
    </w:lvl>
    <w:lvl w:ilvl="2" w:tplc="9D6CD930">
      <w:start w:val="1"/>
      <w:numFmt w:val="bullet"/>
      <w:lvlText w:val="▪"/>
      <w:lvlJc w:val="left"/>
      <w:pPr>
        <w:ind w:left="2191"/>
      </w:pPr>
      <w:rPr>
        <w:rFonts w:ascii="Wingdings" w:eastAsia="Wingdings" w:hAnsi="Wingdings" w:cs="Wingdings"/>
        <w:b w:val="0"/>
        <w:i w:val="0"/>
        <w:color w:val="000000"/>
        <w:sz w:val="24"/>
        <w:u w:val="none" w:color="000000"/>
        <w:bdr w:val="none" w:sz="0" w:space="0" w:color="auto"/>
        <w:shd w:val="clear" w:color="auto" w:fill="auto"/>
        <w:vertAlign w:val="baseline"/>
      </w:rPr>
    </w:lvl>
    <w:lvl w:ilvl="3" w:tplc="B3C04574">
      <w:start w:val="1"/>
      <w:numFmt w:val="bullet"/>
      <w:lvlText w:val="•"/>
      <w:lvlJc w:val="left"/>
      <w:pPr>
        <w:ind w:left="2911"/>
      </w:pPr>
      <w:rPr>
        <w:rFonts w:ascii="Wingdings" w:eastAsia="Wingdings" w:hAnsi="Wingdings" w:cs="Wingdings"/>
        <w:b w:val="0"/>
        <w:i w:val="0"/>
        <w:color w:val="000000"/>
        <w:sz w:val="24"/>
        <w:u w:val="none" w:color="000000"/>
        <w:bdr w:val="none" w:sz="0" w:space="0" w:color="auto"/>
        <w:shd w:val="clear" w:color="auto" w:fill="auto"/>
        <w:vertAlign w:val="baseline"/>
      </w:rPr>
    </w:lvl>
    <w:lvl w:ilvl="4" w:tplc="DB48F8E4">
      <w:start w:val="1"/>
      <w:numFmt w:val="bullet"/>
      <w:lvlText w:val="o"/>
      <w:lvlJc w:val="left"/>
      <w:pPr>
        <w:ind w:left="3631"/>
      </w:pPr>
      <w:rPr>
        <w:rFonts w:ascii="Wingdings" w:eastAsia="Wingdings" w:hAnsi="Wingdings" w:cs="Wingdings"/>
        <w:b w:val="0"/>
        <w:i w:val="0"/>
        <w:color w:val="000000"/>
        <w:sz w:val="24"/>
        <w:u w:val="none" w:color="000000"/>
        <w:bdr w:val="none" w:sz="0" w:space="0" w:color="auto"/>
        <w:shd w:val="clear" w:color="auto" w:fill="auto"/>
        <w:vertAlign w:val="baseline"/>
      </w:rPr>
    </w:lvl>
    <w:lvl w:ilvl="5" w:tplc="07BC37A8">
      <w:start w:val="1"/>
      <w:numFmt w:val="bullet"/>
      <w:lvlText w:val="▪"/>
      <w:lvlJc w:val="left"/>
      <w:pPr>
        <w:ind w:left="4351"/>
      </w:pPr>
      <w:rPr>
        <w:rFonts w:ascii="Wingdings" w:eastAsia="Wingdings" w:hAnsi="Wingdings" w:cs="Wingdings"/>
        <w:b w:val="0"/>
        <w:i w:val="0"/>
        <w:color w:val="000000"/>
        <w:sz w:val="24"/>
        <w:u w:val="none" w:color="000000"/>
        <w:bdr w:val="none" w:sz="0" w:space="0" w:color="auto"/>
        <w:shd w:val="clear" w:color="auto" w:fill="auto"/>
        <w:vertAlign w:val="baseline"/>
      </w:rPr>
    </w:lvl>
    <w:lvl w:ilvl="6" w:tplc="95B02C3A">
      <w:start w:val="1"/>
      <w:numFmt w:val="bullet"/>
      <w:lvlText w:val="•"/>
      <w:lvlJc w:val="left"/>
      <w:pPr>
        <w:ind w:left="5071"/>
      </w:pPr>
      <w:rPr>
        <w:rFonts w:ascii="Wingdings" w:eastAsia="Wingdings" w:hAnsi="Wingdings" w:cs="Wingdings"/>
        <w:b w:val="0"/>
        <w:i w:val="0"/>
        <w:color w:val="000000"/>
        <w:sz w:val="24"/>
        <w:u w:val="none" w:color="000000"/>
        <w:bdr w:val="none" w:sz="0" w:space="0" w:color="auto"/>
        <w:shd w:val="clear" w:color="auto" w:fill="auto"/>
        <w:vertAlign w:val="baseline"/>
      </w:rPr>
    </w:lvl>
    <w:lvl w:ilvl="7" w:tplc="2076C2AC">
      <w:start w:val="1"/>
      <w:numFmt w:val="bullet"/>
      <w:lvlText w:val="o"/>
      <w:lvlJc w:val="left"/>
      <w:pPr>
        <w:ind w:left="5791"/>
      </w:pPr>
      <w:rPr>
        <w:rFonts w:ascii="Wingdings" w:eastAsia="Wingdings" w:hAnsi="Wingdings" w:cs="Wingdings"/>
        <w:b w:val="0"/>
        <w:i w:val="0"/>
        <w:color w:val="000000"/>
        <w:sz w:val="24"/>
        <w:u w:val="none" w:color="000000"/>
        <w:bdr w:val="none" w:sz="0" w:space="0" w:color="auto"/>
        <w:shd w:val="clear" w:color="auto" w:fill="auto"/>
        <w:vertAlign w:val="baseline"/>
      </w:rPr>
    </w:lvl>
    <w:lvl w:ilvl="8" w:tplc="BCE4160C">
      <w:start w:val="1"/>
      <w:numFmt w:val="bullet"/>
      <w:lvlText w:val="▪"/>
      <w:lvlJc w:val="left"/>
      <w:pPr>
        <w:ind w:left="6511"/>
      </w:pPr>
      <w:rPr>
        <w:rFonts w:ascii="Wingdings" w:eastAsia="Wingdings" w:hAnsi="Wingdings" w:cs="Wingdings"/>
        <w:b w:val="0"/>
        <w:i w:val="0"/>
        <w:color w:val="000000"/>
        <w:sz w:val="24"/>
        <w:u w:val="none" w:color="000000"/>
        <w:bdr w:val="none" w:sz="0" w:space="0" w:color="auto"/>
        <w:shd w:val="clear" w:color="auto" w:fill="auto"/>
        <w:vertAlign w:val="baseline"/>
      </w:rPr>
    </w:lvl>
  </w:abstractNum>
  <w:abstractNum w:abstractNumId="34">
    <w:nsid w:val="00000031"/>
    <w:multiLevelType w:val="hybridMultilevel"/>
    <w:tmpl w:val="49FA87F4"/>
    <w:lvl w:ilvl="0" w:tplc="18946758">
      <w:start w:val="1"/>
      <w:numFmt w:val="bullet"/>
      <w:lvlText w:val="•"/>
      <w:lvlJc w:val="left"/>
      <w:pPr>
        <w:ind w:left="720"/>
      </w:pPr>
      <w:rPr>
        <w:rFonts w:ascii="Arial" w:eastAsia="Arial" w:hAnsi="Arial" w:cs="Arial"/>
        <w:b w:val="0"/>
        <w:i w:val="0"/>
        <w:color w:val="000000"/>
        <w:sz w:val="24"/>
        <w:u w:val="none" w:color="000000"/>
        <w:bdr w:val="none" w:sz="0" w:space="0" w:color="auto"/>
        <w:shd w:val="clear" w:color="auto" w:fill="auto"/>
        <w:vertAlign w:val="baseline"/>
      </w:rPr>
    </w:lvl>
    <w:lvl w:ilvl="1" w:tplc="22CE8698">
      <w:start w:val="1"/>
      <w:numFmt w:val="bullet"/>
      <w:lvlText w:val="o"/>
      <w:lvlJc w:val="left"/>
      <w:pPr>
        <w:ind w:left="1440"/>
      </w:pPr>
      <w:rPr>
        <w:rFonts w:ascii="Arial" w:eastAsia="Arial" w:hAnsi="Arial" w:cs="Arial"/>
        <w:b w:val="0"/>
        <w:i w:val="0"/>
        <w:color w:val="000000"/>
        <w:sz w:val="24"/>
        <w:u w:val="none" w:color="000000"/>
        <w:bdr w:val="none" w:sz="0" w:space="0" w:color="auto"/>
        <w:shd w:val="clear" w:color="auto" w:fill="auto"/>
        <w:vertAlign w:val="baseline"/>
      </w:rPr>
    </w:lvl>
    <w:lvl w:ilvl="2" w:tplc="08BC6326">
      <w:start w:val="1"/>
      <w:numFmt w:val="bullet"/>
      <w:lvlText w:val="▪"/>
      <w:lvlJc w:val="left"/>
      <w:pPr>
        <w:ind w:left="2160"/>
      </w:pPr>
      <w:rPr>
        <w:rFonts w:ascii="Arial" w:eastAsia="Arial" w:hAnsi="Arial" w:cs="Arial"/>
        <w:b w:val="0"/>
        <w:i w:val="0"/>
        <w:color w:val="000000"/>
        <w:sz w:val="24"/>
        <w:u w:val="none" w:color="000000"/>
        <w:bdr w:val="none" w:sz="0" w:space="0" w:color="auto"/>
        <w:shd w:val="clear" w:color="auto" w:fill="auto"/>
        <w:vertAlign w:val="baseline"/>
      </w:rPr>
    </w:lvl>
    <w:lvl w:ilvl="3" w:tplc="0B68F3D0">
      <w:start w:val="1"/>
      <w:numFmt w:val="bullet"/>
      <w:lvlText w:val="•"/>
      <w:lvlJc w:val="left"/>
      <w:pPr>
        <w:ind w:left="2880"/>
      </w:pPr>
      <w:rPr>
        <w:rFonts w:ascii="Arial" w:eastAsia="Arial" w:hAnsi="Arial" w:cs="Arial"/>
        <w:b w:val="0"/>
        <w:i w:val="0"/>
        <w:color w:val="000000"/>
        <w:sz w:val="24"/>
        <w:u w:val="none" w:color="000000"/>
        <w:bdr w:val="none" w:sz="0" w:space="0" w:color="auto"/>
        <w:shd w:val="clear" w:color="auto" w:fill="auto"/>
        <w:vertAlign w:val="baseline"/>
      </w:rPr>
    </w:lvl>
    <w:lvl w:ilvl="4" w:tplc="15D01924">
      <w:start w:val="1"/>
      <w:numFmt w:val="bullet"/>
      <w:lvlText w:val="o"/>
      <w:lvlJc w:val="left"/>
      <w:pPr>
        <w:ind w:left="3600"/>
      </w:pPr>
      <w:rPr>
        <w:rFonts w:ascii="Arial" w:eastAsia="Arial" w:hAnsi="Arial" w:cs="Arial"/>
        <w:b w:val="0"/>
        <w:i w:val="0"/>
        <w:color w:val="000000"/>
        <w:sz w:val="24"/>
        <w:u w:val="none" w:color="000000"/>
        <w:bdr w:val="none" w:sz="0" w:space="0" w:color="auto"/>
        <w:shd w:val="clear" w:color="auto" w:fill="auto"/>
        <w:vertAlign w:val="baseline"/>
      </w:rPr>
    </w:lvl>
    <w:lvl w:ilvl="5" w:tplc="FB1E5630">
      <w:start w:val="1"/>
      <w:numFmt w:val="bullet"/>
      <w:lvlText w:val="▪"/>
      <w:lvlJc w:val="left"/>
      <w:pPr>
        <w:ind w:left="4320"/>
      </w:pPr>
      <w:rPr>
        <w:rFonts w:ascii="Arial" w:eastAsia="Arial" w:hAnsi="Arial" w:cs="Arial"/>
        <w:b w:val="0"/>
        <w:i w:val="0"/>
        <w:color w:val="000000"/>
        <w:sz w:val="24"/>
        <w:u w:val="none" w:color="000000"/>
        <w:bdr w:val="none" w:sz="0" w:space="0" w:color="auto"/>
        <w:shd w:val="clear" w:color="auto" w:fill="auto"/>
        <w:vertAlign w:val="baseline"/>
      </w:rPr>
    </w:lvl>
    <w:lvl w:ilvl="6" w:tplc="FF725D38">
      <w:start w:val="1"/>
      <w:numFmt w:val="bullet"/>
      <w:lvlText w:val="•"/>
      <w:lvlJc w:val="left"/>
      <w:pPr>
        <w:ind w:left="5040"/>
      </w:pPr>
      <w:rPr>
        <w:rFonts w:ascii="Arial" w:eastAsia="Arial" w:hAnsi="Arial" w:cs="Arial"/>
        <w:b w:val="0"/>
        <w:i w:val="0"/>
        <w:color w:val="000000"/>
        <w:sz w:val="24"/>
        <w:u w:val="none" w:color="000000"/>
        <w:bdr w:val="none" w:sz="0" w:space="0" w:color="auto"/>
        <w:shd w:val="clear" w:color="auto" w:fill="auto"/>
        <w:vertAlign w:val="baseline"/>
      </w:rPr>
    </w:lvl>
    <w:lvl w:ilvl="7" w:tplc="A6102DE6">
      <w:start w:val="1"/>
      <w:numFmt w:val="bullet"/>
      <w:lvlText w:val="o"/>
      <w:lvlJc w:val="left"/>
      <w:pPr>
        <w:ind w:left="5760"/>
      </w:pPr>
      <w:rPr>
        <w:rFonts w:ascii="Arial" w:eastAsia="Arial" w:hAnsi="Arial" w:cs="Arial"/>
        <w:b w:val="0"/>
        <w:i w:val="0"/>
        <w:color w:val="000000"/>
        <w:sz w:val="24"/>
        <w:u w:val="none" w:color="000000"/>
        <w:bdr w:val="none" w:sz="0" w:space="0" w:color="auto"/>
        <w:shd w:val="clear" w:color="auto" w:fill="auto"/>
        <w:vertAlign w:val="baseline"/>
      </w:rPr>
    </w:lvl>
    <w:lvl w:ilvl="8" w:tplc="2EA850E2">
      <w:start w:val="1"/>
      <w:numFmt w:val="bullet"/>
      <w:lvlText w:val="▪"/>
      <w:lvlJc w:val="left"/>
      <w:pPr>
        <w:ind w:left="6480"/>
      </w:pPr>
      <w:rPr>
        <w:rFonts w:ascii="Arial" w:eastAsia="Arial" w:hAnsi="Arial" w:cs="Arial"/>
        <w:b w:val="0"/>
        <w:i w:val="0"/>
        <w:color w:val="000000"/>
        <w:sz w:val="24"/>
        <w:u w:val="none" w:color="000000"/>
        <w:bdr w:val="none" w:sz="0" w:space="0" w:color="auto"/>
        <w:shd w:val="clear" w:color="auto" w:fill="auto"/>
        <w:vertAlign w:val="baseline"/>
      </w:rPr>
    </w:lvl>
  </w:abstractNum>
  <w:abstractNum w:abstractNumId="35">
    <w:nsid w:val="0000003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3A"/>
    <w:multiLevelType w:val="hybridMultilevel"/>
    <w:tmpl w:val="75C6878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7">
    <w:nsid w:val="0000003B"/>
    <w:multiLevelType w:val="hybridMultilevel"/>
    <w:tmpl w:val="00000000"/>
    <w:lvl w:ilvl="0" w:tplc="0409000F">
      <w:start w:val="1"/>
      <w:numFmt w:val="decimal"/>
      <w:lvlText w:val="%1."/>
      <w:lvlJc w:val="left"/>
      <w:pPr>
        <w:ind w:left="345" w:hanging="360"/>
      </w:p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36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36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360"/>
      </w:pPr>
    </w:lvl>
  </w:abstractNum>
  <w:abstractNum w:abstractNumId="38">
    <w:nsid w:val="0000003C"/>
    <w:multiLevelType w:val="hybridMultilevel"/>
    <w:tmpl w:val="00000000"/>
    <w:lvl w:ilvl="0" w:tplc="0409000F">
      <w:start w:val="1"/>
      <w:numFmt w:val="decimal"/>
      <w:lvlText w:val="%1."/>
      <w:lvlJc w:val="left"/>
      <w:pPr>
        <w:ind w:left="345" w:hanging="360"/>
      </w:p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36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36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360"/>
      </w:pPr>
    </w:lvl>
  </w:abstractNum>
  <w:abstractNum w:abstractNumId="39">
    <w:nsid w:val="0000003D"/>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0">
    <w:nsid w:val="0000003E"/>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1">
    <w:nsid w:val="0000003F"/>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2">
    <w:nsid w:val="00000040"/>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3">
    <w:nsid w:val="00000041"/>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4">
    <w:nsid w:val="00000042"/>
    <w:multiLevelType w:val="hybridMultilevel"/>
    <w:tmpl w:val="BE28906E"/>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5">
    <w:nsid w:val="00000043"/>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6">
    <w:nsid w:val="00000044"/>
    <w:multiLevelType w:val="hybridMultilevel"/>
    <w:tmpl w:val="03D2D5BC"/>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7">
    <w:nsid w:val="00000045"/>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8">
    <w:nsid w:val="0000004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00000048"/>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50">
    <w:nsid w:val="00000049"/>
    <w:multiLevelType w:val="hybridMultilevel"/>
    <w:tmpl w:val="00000000"/>
    <w:lvl w:ilvl="0" w:tplc="04090001">
      <w:start w:val="1"/>
      <w:numFmt w:val="bullet"/>
      <w:lvlText w:val=""/>
      <w:lvlJc w:val="left"/>
      <w:pPr>
        <w:ind w:left="347" w:hanging="360"/>
      </w:pPr>
      <w:rPr>
        <w:rFonts w:ascii="Symbol" w:hAnsi="Symbol" w:hint="default"/>
      </w:rPr>
    </w:lvl>
    <w:lvl w:ilvl="1" w:tplc="04090003" w:tentative="1">
      <w:start w:val="1"/>
      <w:numFmt w:val="bullet"/>
      <w:lvlText w:val="o"/>
      <w:lvlJc w:val="left"/>
      <w:pPr>
        <w:ind w:left="1067" w:hanging="360"/>
      </w:pPr>
      <w:rPr>
        <w:rFonts w:ascii="Courier New" w:hAnsi="Courier New" w:cs="Courier New" w:hint="default"/>
      </w:rPr>
    </w:lvl>
    <w:lvl w:ilvl="2" w:tplc="04090005" w:tentative="1">
      <w:start w:val="1"/>
      <w:numFmt w:val="bullet"/>
      <w:lvlText w:val=""/>
      <w:lvlJc w:val="left"/>
      <w:pPr>
        <w:ind w:left="1787" w:hanging="360"/>
      </w:pPr>
      <w:rPr>
        <w:rFonts w:ascii="Wingdings" w:hAnsi="Wingdings" w:hint="default"/>
      </w:rPr>
    </w:lvl>
    <w:lvl w:ilvl="3" w:tplc="04090001" w:tentative="1">
      <w:start w:val="1"/>
      <w:numFmt w:val="bullet"/>
      <w:lvlText w:val=""/>
      <w:lvlJc w:val="left"/>
      <w:pPr>
        <w:ind w:left="2507" w:hanging="360"/>
      </w:pPr>
      <w:rPr>
        <w:rFonts w:ascii="Symbol" w:hAnsi="Symbol" w:hint="default"/>
      </w:rPr>
    </w:lvl>
    <w:lvl w:ilvl="4" w:tplc="04090003" w:tentative="1">
      <w:start w:val="1"/>
      <w:numFmt w:val="bullet"/>
      <w:lvlText w:val="o"/>
      <w:lvlJc w:val="left"/>
      <w:pPr>
        <w:ind w:left="3227" w:hanging="360"/>
      </w:pPr>
      <w:rPr>
        <w:rFonts w:ascii="Courier New" w:hAnsi="Courier New" w:cs="Courier New" w:hint="default"/>
      </w:rPr>
    </w:lvl>
    <w:lvl w:ilvl="5" w:tplc="04090005" w:tentative="1">
      <w:start w:val="1"/>
      <w:numFmt w:val="bullet"/>
      <w:lvlText w:val=""/>
      <w:lvlJc w:val="left"/>
      <w:pPr>
        <w:ind w:left="3947" w:hanging="360"/>
      </w:pPr>
      <w:rPr>
        <w:rFonts w:ascii="Wingdings" w:hAnsi="Wingdings" w:hint="default"/>
      </w:rPr>
    </w:lvl>
    <w:lvl w:ilvl="6" w:tplc="04090001" w:tentative="1">
      <w:start w:val="1"/>
      <w:numFmt w:val="bullet"/>
      <w:lvlText w:val=""/>
      <w:lvlJc w:val="left"/>
      <w:pPr>
        <w:ind w:left="4667" w:hanging="360"/>
      </w:pPr>
      <w:rPr>
        <w:rFonts w:ascii="Symbol" w:hAnsi="Symbol" w:hint="default"/>
      </w:rPr>
    </w:lvl>
    <w:lvl w:ilvl="7" w:tplc="04090003" w:tentative="1">
      <w:start w:val="1"/>
      <w:numFmt w:val="bullet"/>
      <w:lvlText w:val="o"/>
      <w:lvlJc w:val="left"/>
      <w:pPr>
        <w:ind w:left="5387" w:hanging="360"/>
      </w:pPr>
      <w:rPr>
        <w:rFonts w:ascii="Courier New" w:hAnsi="Courier New" w:cs="Courier New" w:hint="default"/>
      </w:rPr>
    </w:lvl>
    <w:lvl w:ilvl="8" w:tplc="04090005" w:tentative="1">
      <w:start w:val="1"/>
      <w:numFmt w:val="bullet"/>
      <w:lvlText w:val=""/>
      <w:lvlJc w:val="left"/>
      <w:pPr>
        <w:ind w:left="6107" w:hanging="360"/>
      </w:pPr>
      <w:rPr>
        <w:rFonts w:ascii="Wingdings" w:hAnsi="Wingdings" w:hint="default"/>
      </w:rPr>
    </w:lvl>
  </w:abstractNum>
  <w:abstractNum w:abstractNumId="51">
    <w:nsid w:val="0000004A"/>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52">
    <w:nsid w:val="0000004B"/>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53">
    <w:nsid w:val="0000004C"/>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54">
    <w:nsid w:val="0000004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0000004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0000004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00000050"/>
    <w:multiLevelType w:val="hybridMultilevel"/>
    <w:tmpl w:val="CDEC2D7C"/>
    <w:lvl w:ilvl="0" w:tplc="04090001">
      <w:start w:val="1"/>
      <w:numFmt w:val="bullet"/>
      <w:lvlText w:val=""/>
      <w:lvlJc w:val="left"/>
      <w:pPr>
        <w:ind w:left="360"/>
      </w:pPr>
      <w:rPr>
        <w:rFonts w:ascii="Symbol" w:hAnsi="Symbol" w:hint="default"/>
      </w:rPr>
    </w:lvl>
    <w:lvl w:ilvl="1" w:tplc="B644E082">
      <w:start w:val="1"/>
      <w:numFmt w:val="bullet"/>
      <w:lvlText w:val="o"/>
      <w:lvlJc w:val="left"/>
      <w:pPr>
        <w:ind w:left="144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828C97AC">
      <w:start w:val="1"/>
      <w:numFmt w:val="bullet"/>
      <w:lvlText w:val="▪"/>
      <w:lvlJc w:val="left"/>
      <w:pPr>
        <w:ind w:left="21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3FC24A20">
      <w:start w:val="1"/>
      <w:numFmt w:val="bullet"/>
      <w:lvlText w:val="•"/>
      <w:lvlJc w:val="left"/>
      <w:pPr>
        <w:ind w:left="2880"/>
      </w:pPr>
      <w:rPr>
        <w:rFonts w:ascii="Arial" w:eastAsia="Arial" w:hAnsi="Arial" w:cs="Arial"/>
        <w:b w:val="0"/>
        <w:i w:val="0"/>
        <w:color w:val="000000"/>
        <w:sz w:val="24"/>
        <w:u w:val="none" w:color="000000"/>
        <w:bdr w:val="none" w:sz="0" w:space="0" w:color="auto"/>
        <w:shd w:val="clear" w:color="auto" w:fill="auto"/>
        <w:vertAlign w:val="baseline"/>
      </w:rPr>
    </w:lvl>
    <w:lvl w:ilvl="4" w:tplc="3A58B356">
      <w:start w:val="1"/>
      <w:numFmt w:val="bullet"/>
      <w:lvlText w:val="o"/>
      <w:lvlJc w:val="left"/>
      <w:pPr>
        <w:ind w:left="36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96D4C96E">
      <w:start w:val="1"/>
      <w:numFmt w:val="bullet"/>
      <w:lvlText w:val="▪"/>
      <w:lvlJc w:val="left"/>
      <w:pPr>
        <w:ind w:left="432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29121F72">
      <w:start w:val="1"/>
      <w:numFmt w:val="bullet"/>
      <w:lvlText w:val="•"/>
      <w:lvlJc w:val="left"/>
      <w:pPr>
        <w:ind w:left="5040"/>
      </w:pPr>
      <w:rPr>
        <w:rFonts w:ascii="Arial" w:eastAsia="Arial" w:hAnsi="Arial" w:cs="Arial"/>
        <w:b w:val="0"/>
        <w:i w:val="0"/>
        <w:color w:val="000000"/>
        <w:sz w:val="24"/>
        <w:u w:val="none" w:color="000000"/>
        <w:bdr w:val="none" w:sz="0" w:space="0" w:color="auto"/>
        <w:shd w:val="clear" w:color="auto" w:fill="auto"/>
        <w:vertAlign w:val="baseline"/>
      </w:rPr>
    </w:lvl>
    <w:lvl w:ilvl="7" w:tplc="9DB25532">
      <w:start w:val="1"/>
      <w:numFmt w:val="bullet"/>
      <w:lvlText w:val="o"/>
      <w:lvlJc w:val="left"/>
      <w:pPr>
        <w:ind w:left="57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F5B4C138">
      <w:start w:val="1"/>
      <w:numFmt w:val="bullet"/>
      <w:lvlText w:val="▪"/>
      <w:lvlJc w:val="left"/>
      <w:pPr>
        <w:ind w:left="648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58">
    <w:nsid w:val="00000051"/>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59">
    <w:nsid w:val="00000052"/>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60">
    <w:nsid w:val="00000053"/>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61">
    <w:nsid w:val="00000054"/>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62">
    <w:nsid w:val="00000055"/>
    <w:multiLevelType w:val="hybridMultilevel"/>
    <w:tmpl w:val="D9E01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0000005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00000057"/>
    <w:multiLevelType w:val="hybridMultilevel"/>
    <w:tmpl w:val="B1A15F50"/>
    <w:lvl w:ilvl="0" w:tplc="04090001">
      <w:start w:val="1"/>
      <w:numFmt w:val="bullet"/>
      <w:lvlText w:val=""/>
      <w:lvlJc w:val="left"/>
      <w:pPr>
        <w:ind w:left="360"/>
      </w:pPr>
      <w:rPr>
        <w:rFonts w:ascii="Symbol" w:hAnsi="Symbol" w:hint="default"/>
      </w:rPr>
    </w:lvl>
    <w:lvl w:ilvl="1" w:tplc="62C82D04">
      <w:start w:val="1"/>
      <w:numFmt w:val="bullet"/>
      <w:lvlText w:val="o"/>
      <w:lvlJc w:val="left"/>
      <w:pPr>
        <w:ind w:left="144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37564106">
      <w:start w:val="1"/>
      <w:numFmt w:val="bullet"/>
      <w:lvlText w:val="▪"/>
      <w:lvlJc w:val="left"/>
      <w:pPr>
        <w:ind w:left="21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EB1C2910">
      <w:start w:val="1"/>
      <w:numFmt w:val="bullet"/>
      <w:lvlText w:val="•"/>
      <w:lvlJc w:val="left"/>
      <w:pPr>
        <w:ind w:left="2880"/>
      </w:pPr>
      <w:rPr>
        <w:rFonts w:ascii="Arial" w:eastAsia="Arial" w:hAnsi="Arial" w:cs="Arial"/>
        <w:b w:val="0"/>
        <w:i w:val="0"/>
        <w:color w:val="000000"/>
        <w:sz w:val="24"/>
        <w:u w:val="none" w:color="000000"/>
        <w:bdr w:val="none" w:sz="0" w:space="0" w:color="auto"/>
        <w:shd w:val="clear" w:color="auto" w:fill="auto"/>
        <w:vertAlign w:val="baseline"/>
      </w:rPr>
    </w:lvl>
    <w:lvl w:ilvl="4" w:tplc="9ED26D26">
      <w:start w:val="1"/>
      <w:numFmt w:val="bullet"/>
      <w:lvlText w:val="o"/>
      <w:lvlJc w:val="left"/>
      <w:pPr>
        <w:ind w:left="360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A7BA26D6">
      <w:start w:val="1"/>
      <w:numFmt w:val="bullet"/>
      <w:lvlText w:val="▪"/>
      <w:lvlJc w:val="left"/>
      <w:pPr>
        <w:ind w:left="432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43662C40">
      <w:start w:val="1"/>
      <w:numFmt w:val="bullet"/>
      <w:lvlText w:val="•"/>
      <w:lvlJc w:val="left"/>
      <w:pPr>
        <w:ind w:left="5040"/>
      </w:pPr>
      <w:rPr>
        <w:rFonts w:ascii="Arial" w:eastAsia="Arial" w:hAnsi="Arial" w:cs="Arial"/>
        <w:b w:val="0"/>
        <w:i w:val="0"/>
        <w:color w:val="000000"/>
        <w:sz w:val="24"/>
        <w:u w:val="none" w:color="000000"/>
        <w:bdr w:val="none" w:sz="0" w:space="0" w:color="auto"/>
        <w:shd w:val="clear" w:color="auto" w:fill="auto"/>
        <w:vertAlign w:val="baseline"/>
      </w:rPr>
    </w:lvl>
    <w:lvl w:ilvl="7" w:tplc="0E320190">
      <w:start w:val="1"/>
      <w:numFmt w:val="bullet"/>
      <w:lvlText w:val="o"/>
      <w:lvlJc w:val="left"/>
      <w:pPr>
        <w:ind w:left="57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32C889A4">
      <w:start w:val="1"/>
      <w:numFmt w:val="bullet"/>
      <w:lvlText w:val="▪"/>
      <w:lvlJc w:val="left"/>
      <w:pPr>
        <w:ind w:left="648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65">
    <w:nsid w:val="0000005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00000059"/>
    <w:multiLevelType w:val="hybridMultilevel"/>
    <w:tmpl w:val="B2B93AEC"/>
    <w:lvl w:ilvl="0" w:tplc="04090013">
      <w:start w:val="1"/>
      <w:numFmt w:val="upperRoman"/>
      <w:lvlText w:val="%1."/>
      <w:lvlJc w:val="left"/>
      <w:pPr>
        <w:ind w:left="142"/>
      </w:pPr>
    </w:lvl>
    <w:lvl w:ilvl="1" w:tplc="25581BFE">
      <w:start w:val="1"/>
      <w:numFmt w:val="lowerLetter"/>
      <w:lvlText w:val="%2"/>
      <w:lvlJc w:val="left"/>
      <w:pPr>
        <w:ind w:left="122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2" w:tplc="378ECE16">
      <w:start w:val="1"/>
      <w:numFmt w:val="lowerRoman"/>
      <w:lvlText w:val="%3"/>
      <w:lvlJc w:val="left"/>
      <w:pPr>
        <w:ind w:left="194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3" w:tplc="AB7EB410">
      <w:start w:val="1"/>
      <w:numFmt w:val="decimal"/>
      <w:lvlText w:val="%4"/>
      <w:lvlJc w:val="left"/>
      <w:pPr>
        <w:ind w:left="266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4" w:tplc="59CC5620">
      <w:start w:val="1"/>
      <w:numFmt w:val="lowerLetter"/>
      <w:lvlText w:val="%5"/>
      <w:lvlJc w:val="left"/>
      <w:pPr>
        <w:ind w:left="338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5" w:tplc="835620D0">
      <w:start w:val="1"/>
      <w:numFmt w:val="lowerRoman"/>
      <w:lvlText w:val="%6"/>
      <w:lvlJc w:val="left"/>
      <w:pPr>
        <w:ind w:left="410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6" w:tplc="10922844">
      <w:start w:val="1"/>
      <w:numFmt w:val="decimal"/>
      <w:lvlText w:val="%7"/>
      <w:lvlJc w:val="left"/>
      <w:pPr>
        <w:ind w:left="482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7" w:tplc="1AD244E2">
      <w:start w:val="1"/>
      <w:numFmt w:val="lowerLetter"/>
      <w:lvlText w:val="%8"/>
      <w:lvlJc w:val="left"/>
      <w:pPr>
        <w:ind w:left="554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8" w:tplc="0DF6ECA4">
      <w:start w:val="1"/>
      <w:numFmt w:val="lowerRoman"/>
      <w:lvlText w:val="%9"/>
      <w:lvlJc w:val="left"/>
      <w:pPr>
        <w:ind w:left="6262"/>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abstractNum>
  <w:abstractNum w:abstractNumId="67">
    <w:nsid w:val="0000005A"/>
    <w:multiLevelType w:val="hybridMultilevel"/>
    <w:tmpl w:val="00000000"/>
    <w:lvl w:ilvl="0" w:tplc="04090001">
      <w:start w:val="1"/>
      <w:numFmt w:val="bullet"/>
      <w:lvlText w:val=""/>
      <w:lvlJc w:val="left"/>
      <w:pPr>
        <w:ind w:left="707" w:hanging="360"/>
      </w:pPr>
      <w:rPr>
        <w:rFonts w:ascii="Symbol" w:hAnsi="Symbol" w:hint="default"/>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68">
    <w:nsid w:val="0000005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0000005C"/>
    <w:multiLevelType w:val="hybridMultilevel"/>
    <w:tmpl w:val="00000000"/>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70">
    <w:nsid w:val="0000005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0000005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0000005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0000006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0000006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0000006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0000006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0000006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0000006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0000006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0000006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0000006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0000006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0000006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0000006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0000006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0000006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0000006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0000006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0000007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0000007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0000007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0000007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0000007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0000007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0000007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0000007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0000007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0000007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0000007B"/>
    <w:multiLevelType w:val="hybridMultilevel"/>
    <w:tmpl w:val="5C4C6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0000007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0000007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0000007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0000007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0000008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0000008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0000008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0000008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0000008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0000008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0000008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0000008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0000008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0000008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0000008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0000008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0000008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0000008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0000008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0000008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0000009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0000009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0000009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0000009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0000009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0000009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0000009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0000009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0000009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0000009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0000009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0000009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0000009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0000009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000000A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000000A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000000A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000000A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000000A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000000A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165747E1"/>
    <w:multiLevelType w:val="hybridMultilevel"/>
    <w:tmpl w:val="29E2199E"/>
    <w:lvl w:ilvl="0" w:tplc="04090001">
      <w:start w:val="1"/>
      <w:numFmt w:val="bullet"/>
      <w:lvlText w:val=""/>
      <w:lvlJc w:val="left"/>
      <w:pPr>
        <w:ind w:left="-334" w:hanging="360"/>
      </w:pPr>
      <w:rPr>
        <w:rFonts w:ascii="Symbol" w:hAnsi="Symbol" w:hint="default"/>
      </w:rPr>
    </w:lvl>
    <w:lvl w:ilvl="1" w:tplc="04090003" w:tentative="1">
      <w:start w:val="1"/>
      <w:numFmt w:val="bullet"/>
      <w:lvlText w:val="o"/>
      <w:lvlJc w:val="left"/>
      <w:pPr>
        <w:ind w:left="386" w:hanging="360"/>
      </w:pPr>
      <w:rPr>
        <w:rFonts w:ascii="Courier New" w:hAnsi="Courier New" w:cs="Courier New" w:hint="default"/>
      </w:rPr>
    </w:lvl>
    <w:lvl w:ilvl="2" w:tplc="04090005" w:tentative="1">
      <w:start w:val="1"/>
      <w:numFmt w:val="bullet"/>
      <w:lvlText w:val=""/>
      <w:lvlJc w:val="left"/>
      <w:pPr>
        <w:ind w:left="1106" w:hanging="360"/>
      </w:pPr>
      <w:rPr>
        <w:rFonts w:ascii="Wingdings" w:hAnsi="Wingdings" w:hint="default"/>
      </w:rPr>
    </w:lvl>
    <w:lvl w:ilvl="3" w:tplc="04090001" w:tentative="1">
      <w:start w:val="1"/>
      <w:numFmt w:val="bullet"/>
      <w:lvlText w:val=""/>
      <w:lvlJc w:val="left"/>
      <w:pPr>
        <w:ind w:left="1826" w:hanging="360"/>
      </w:pPr>
      <w:rPr>
        <w:rFonts w:ascii="Symbol" w:hAnsi="Symbol" w:hint="default"/>
      </w:rPr>
    </w:lvl>
    <w:lvl w:ilvl="4" w:tplc="04090003" w:tentative="1">
      <w:start w:val="1"/>
      <w:numFmt w:val="bullet"/>
      <w:lvlText w:val="o"/>
      <w:lvlJc w:val="left"/>
      <w:pPr>
        <w:ind w:left="2546" w:hanging="360"/>
      </w:pPr>
      <w:rPr>
        <w:rFonts w:ascii="Courier New" w:hAnsi="Courier New" w:cs="Courier New" w:hint="default"/>
      </w:rPr>
    </w:lvl>
    <w:lvl w:ilvl="5" w:tplc="04090005" w:tentative="1">
      <w:start w:val="1"/>
      <w:numFmt w:val="bullet"/>
      <w:lvlText w:val=""/>
      <w:lvlJc w:val="left"/>
      <w:pPr>
        <w:ind w:left="3266" w:hanging="360"/>
      </w:pPr>
      <w:rPr>
        <w:rFonts w:ascii="Wingdings" w:hAnsi="Wingdings" w:hint="default"/>
      </w:rPr>
    </w:lvl>
    <w:lvl w:ilvl="6" w:tplc="04090001" w:tentative="1">
      <w:start w:val="1"/>
      <w:numFmt w:val="bullet"/>
      <w:lvlText w:val=""/>
      <w:lvlJc w:val="left"/>
      <w:pPr>
        <w:ind w:left="3986" w:hanging="360"/>
      </w:pPr>
      <w:rPr>
        <w:rFonts w:ascii="Symbol" w:hAnsi="Symbol" w:hint="default"/>
      </w:rPr>
    </w:lvl>
    <w:lvl w:ilvl="7" w:tplc="04090003" w:tentative="1">
      <w:start w:val="1"/>
      <w:numFmt w:val="bullet"/>
      <w:lvlText w:val="o"/>
      <w:lvlJc w:val="left"/>
      <w:pPr>
        <w:ind w:left="4706" w:hanging="360"/>
      </w:pPr>
      <w:rPr>
        <w:rFonts w:ascii="Courier New" w:hAnsi="Courier New" w:cs="Courier New" w:hint="default"/>
      </w:rPr>
    </w:lvl>
    <w:lvl w:ilvl="8" w:tplc="04090005" w:tentative="1">
      <w:start w:val="1"/>
      <w:numFmt w:val="bullet"/>
      <w:lvlText w:val=""/>
      <w:lvlJc w:val="left"/>
      <w:pPr>
        <w:ind w:left="5426" w:hanging="360"/>
      </w:pPr>
      <w:rPr>
        <w:rFonts w:ascii="Wingdings" w:hAnsi="Wingdings" w:hint="default"/>
      </w:rPr>
    </w:lvl>
  </w:abstractNum>
  <w:abstractNum w:abstractNumId="141">
    <w:nsid w:val="16E0545D"/>
    <w:multiLevelType w:val="hybridMultilevel"/>
    <w:tmpl w:val="5A3E564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173A3147"/>
    <w:multiLevelType w:val="hybridMultilevel"/>
    <w:tmpl w:val="6CF2DAAC"/>
    <w:lvl w:ilvl="0" w:tplc="04090001">
      <w:start w:val="1"/>
      <w:numFmt w:val="bullet"/>
      <w:lvlText w:val=""/>
      <w:lvlJc w:val="left"/>
      <w:pPr>
        <w:ind w:left="707" w:hanging="360"/>
      </w:pPr>
      <w:rPr>
        <w:rFonts w:ascii="Symbol" w:hAnsi="Symbol" w:hint="default"/>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143">
    <w:nsid w:val="27C31E6E"/>
    <w:multiLevelType w:val="hybridMultilevel"/>
    <w:tmpl w:val="123C0B26"/>
    <w:lvl w:ilvl="0" w:tplc="6B88BF80">
      <w:start w:val="1"/>
      <w:numFmt w:val="bullet"/>
      <w:lvlText w:val="•"/>
      <w:lvlJc w:val="left"/>
      <w:pPr>
        <w:ind w:left="252"/>
      </w:pPr>
      <w:rPr>
        <w:rFonts w:ascii="Arial" w:eastAsia="Arial" w:hAnsi="Arial" w:cs="Arial"/>
        <w:b w:val="0"/>
        <w:i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44">
    <w:nsid w:val="332F5A24"/>
    <w:multiLevelType w:val="hybridMultilevel"/>
    <w:tmpl w:val="D7E2A38E"/>
    <w:lvl w:ilvl="0" w:tplc="04090001">
      <w:start w:val="1"/>
      <w:numFmt w:val="bullet"/>
      <w:lvlText w:val=""/>
      <w:lvlJc w:val="left"/>
      <w:pPr>
        <w:ind w:left="362" w:hanging="360"/>
      </w:pPr>
      <w:rPr>
        <w:rFonts w:ascii="Symbol" w:hAnsi="Symbol" w:hint="default"/>
      </w:rPr>
    </w:lvl>
    <w:lvl w:ilvl="1" w:tplc="04090003" w:tentative="1">
      <w:start w:val="1"/>
      <w:numFmt w:val="bullet"/>
      <w:lvlText w:val="o"/>
      <w:lvlJc w:val="left"/>
      <w:pPr>
        <w:ind w:left="1082" w:hanging="360"/>
      </w:pPr>
      <w:rPr>
        <w:rFonts w:ascii="Courier New" w:hAnsi="Courier New" w:cs="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cs="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cs="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145">
    <w:nsid w:val="390248AE"/>
    <w:multiLevelType w:val="hybridMultilevel"/>
    <w:tmpl w:val="1B7CD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3B67140D"/>
    <w:multiLevelType w:val="hybridMultilevel"/>
    <w:tmpl w:val="C1A21986"/>
    <w:lvl w:ilvl="0" w:tplc="04090001">
      <w:start w:val="1"/>
      <w:numFmt w:val="bullet"/>
      <w:lvlText w:val=""/>
      <w:lvlJc w:val="left"/>
      <w:pPr>
        <w:ind w:left="707" w:hanging="360"/>
      </w:pPr>
      <w:rPr>
        <w:rFonts w:ascii="Symbol" w:hAnsi="Symbol" w:hint="default"/>
        <w:b w:val="0"/>
        <w:i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147">
    <w:nsid w:val="416321B3"/>
    <w:multiLevelType w:val="hybridMultilevel"/>
    <w:tmpl w:val="6FC097FC"/>
    <w:lvl w:ilvl="0" w:tplc="235A9400">
      <w:start w:val="1"/>
      <w:numFmt w:val="bullet"/>
      <w:lvlText w:val="•"/>
      <w:lvlJc w:val="left"/>
      <w:pPr>
        <w:ind w:left="720"/>
      </w:pPr>
      <w:rPr>
        <w:rFonts w:ascii="Arial" w:eastAsia="Arial" w:hAnsi="Arial" w:cs="Arial"/>
        <w:b w:val="0"/>
        <w:i w:val="0"/>
        <w:color w:val="000000"/>
        <w:sz w:val="24"/>
        <w:u w:val="none" w:color="000000"/>
        <w:bdr w:val="none" w:sz="0" w:space="0" w:color="auto"/>
        <w:shd w:val="clear" w:color="auto" w:fill="auto"/>
        <w:vertAlign w:val="baseline"/>
      </w:rPr>
    </w:lvl>
    <w:lvl w:ilvl="1" w:tplc="628E5F86">
      <w:start w:val="1"/>
      <w:numFmt w:val="bullet"/>
      <w:lvlText w:val="o"/>
      <w:lvlJc w:val="left"/>
      <w:pPr>
        <w:ind w:left="1440"/>
      </w:pPr>
      <w:rPr>
        <w:rFonts w:ascii="Arial" w:eastAsia="Arial" w:hAnsi="Arial" w:cs="Arial"/>
        <w:b w:val="0"/>
        <w:i w:val="0"/>
        <w:color w:val="000000"/>
        <w:sz w:val="24"/>
        <w:u w:val="none" w:color="000000"/>
        <w:bdr w:val="none" w:sz="0" w:space="0" w:color="auto"/>
        <w:shd w:val="clear" w:color="auto" w:fill="auto"/>
        <w:vertAlign w:val="baseline"/>
      </w:rPr>
    </w:lvl>
    <w:lvl w:ilvl="2" w:tplc="F91412D8">
      <w:start w:val="1"/>
      <w:numFmt w:val="bullet"/>
      <w:lvlText w:val="▪"/>
      <w:lvlJc w:val="left"/>
      <w:pPr>
        <w:ind w:left="2160"/>
      </w:pPr>
      <w:rPr>
        <w:rFonts w:ascii="Arial" w:eastAsia="Arial" w:hAnsi="Arial" w:cs="Arial"/>
        <w:b w:val="0"/>
        <w:i w:val="0"/>
        <w:color w:val="000000"/>
        <w:sz w:val="24"/>
        <w:u w:val="none" w:color="000000"/>
        <w:bdr w:val="none" w:sz="0" w:space="0" w:color="auto"/>
        <w:shd w:val="clear" w:color="auto" w:fill="auto"/>
        <w:vertAlign w:val="baseline"/>
      </w:rPr>
    </w:lvl>
    <w:lvl w:ilvl="3" w:tplc="5216833E">
      <w:start w:val="1"/>
      <w:numFmt w:val="bullet"/>
      <w:lvlText w:val="•"/>
      <w:lvlJc w:val="left"/>
      <w:pPr>
        <w:ind w:left="2880"/>
      </w:pPr>
      <w:rPr>
        <w:rFonts w:ascii="Arial" w:eastAsia="Arial" w:hAnsi="Arial" w:cs="Arial"/>
        <w:b w:val="0"/>
        <w:i w:val="0"/>
        <w:color w:val="000000"/>
        <w:sz w:val="24"/>
        <w:u w:val="none" w:color="000000"/>
        <w:bdr w:val="none" w:sz="0" w:space="0" w:color="auto"/>
        <w:shd w:val="clear" w:color="auto" w:fill="auto"/>
        <w:vertAlign w:val="baseline"/>
      </w:rPr>
    </w:lvl>
    <w:lvl w:ilvl="4" w:tplc="4A3086DE">
      <w:start w:val="1"/>
      <w:numFmt w:val="bullet"/>
      <w:lvlText w:val="o"/>
      <w:lvlJc w:val="left"/>
      <w:pPr>
        <w:ind w:left="3600"/>
      </w:pPr>
      <w:rPr>
        <w:rFonts w:ascii="Arial" w:eastAsia="Arial" w:hAnsi="Arial" w:cs="Arial"/>
        <w:b w:val="0"/>
        <w:i w:val="0"/>
        <w:color w:val="000000"/>
        <w:sz w:val="24"/>
        <w:u w:val="none" w:color="000000"/>
        <w:bdr w:val="none" w:sz="0" w:space="0" w:color="auto"/>
        <w:shd w:val="clear" w:color="auto" w:fill="auto"/>
        <w:vertAlign w:val="baseline"/>
      </w:rPr>
    </w:lvl>
    <w:lvl w:ilvl="5" w:tplc="694E5608">
      <w:start w:val="1"/>
      <w:numFmt w:val="bullet"/>
      <w:lvlText w:val="▪"/>
      <w:lvlJc w:val="left"/>
      <w:pPr>
        <w:ind w:left="4320"/>
      </w:pPr>
      <w:rPr>
        <w:rFonts w:ascii="Arial" w:eastAsia="Arial" w:hAnsi="Arial" w:cs="Arial"/>
        <w:b w:val="0"/>
        <w:i w:val="0"/>
        <w:color w:val="000000"/>
        <w:sz w:val="24"/>
        <w:u w:val="none" w:color="000000"/>
        <w:bdr w:val="none" w:sz="0" w:space="0" w:color="auto"/>
        <w:shd w:val="clear" w:color="auto" w:fill="auto"/>
        <w:vertAlign w:val="baseline"/>
      </w:rPr>
    </w:lvl>
    <w:lvl w:ilvl="6" w:tplc="F670DB30">
      <w:start w:val="1"/>
      <w:numFmt w:val="bullet"/>
      <w:lvlText w:val="•"/>
      <w:lvlJc w:val="left"/>
      <w:pPr>
        <w:ind w:left="5040"/>
      </w:pPr>
      <w:rPr>
        <w:rFonts w:ascii="Arial" w:eastAsia="Arial" w:hAnsi="Arial" w:cs="Arial"/>
        <w:b w:val="0"/>
        <w:i w:val="0"/>
        <w:color w:val="000000"/>
        <w:sz w:val="24"/>
        <w:u w:val="none" w:color="000000"/>
        <w:bdr w:val="none" w:sz="0" w:space="0" w:color="auto"/>
        <w:shd w:val="clear" w:color="auto" w:fill="auto"/>
        <w:vertAlign w:val="baseline"/>
      </w:rPr>
    </w:lvl>
    <w:lvl w:ilvl="7" w:tplc="5C3012AC">
      <w:start w:val="1"/>
      <w:numFmt w:val="bullet"/>
      <w:lvlText w:val="o"/>
      <w:lvlJc w:val="left"/>
      <w:pPr>
        <w:ind w:left="5760"/>
      </w:pPr>
      <w:rPr>
        <w:rFonts w:ascii="Arial" w:eastAsia="Arial" w:hAnsi="Arial" w:cs="Arial"/>
        <w:b w:val="0"/>
        <w:i w:val="0"/>
        <w:color w:val="000000"/>
        <w:sz w:val="24"/>
        <w:u w:val="none" w:color="000000"/>
        <w:bdr w:val="none" w:sz="0" w:space="0" w:color="auto"/>
        <w:shd w:val="clear" w:color="auto" w:fill="auto"/>
        <w:vertAlign w:val="baseline"/>
      </w:rPr>
    </w:lvl>
    <w:lvl w:ilvl="8" w:tplc="C17C5CBA">
      <w:start w:val="1"/>
      <w:numFmt w:val="bullet"/>
      <w:lvlText w:val="▪"/>
      <w:lvlJc w:val="left"/>
      <w:pPr>
        <w:ind w:left="6480"/>
      </w:pPr>
      <w:rPr>
        <w:rFonts w:ascii="Arial" w:eastAsia="Arial" w:hAnsi="Arial" w:cs="Arial"/>
        <w:b w:val="0"/>
        <w:i w:val="0"/>
        <w:color w:val="000000"/>
        <w:sz w:val="24"/>
        <w:u w:val="none" w:color="000000"/>
        <w:bdr w:val="none" w:sz="0" w:space="0" w:color="auto"/>
        <w:shd w:val="clear" w:color="auto" w:fill="auto"/>
        <w:vertAlign w:val="baseline"/>
      </w:rPr>
    </w:lvl>
  </w:abstractNum>
  <w:abstractNum w:abstractNumId="148">
    <w:nsid w:val="48A34EC0"/>
    <w:multiLevelType w:val="hybridMultilevel"/>
    <w:tmpl w:val="5EE4D4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nsid w:val="50B87701"/>
    <w:multiLevelType w:val="hybridMultilevel"/>
    <w:tmpl w:val="42F878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5C5F7AD6"/>
    <w:multiLevelType w:val="hybridMultilevel"/>
    <w:tmpl w:val="7E9CB334"/>
    <w:lvl w:ilvl="0" w:tplc="04090001">
      <w:start w:val="1"/>
      <w:numFmt w:val="bullet"/>
      <w:lvlText w:val=""/>
      <w:lvlJc w:val="left"/>
      <w:pPr>
        <w:ind w:left="962" w:hanging="360"/>
      </w:pPr>
      <w:rPr>
        <w:rFonts w:ascii="Symbol" w:hAnsi="Symbol" w:hint="default"/>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151">
    <w:nsid w:val="5CD92ACF"/>
    <w:multiLevelType w:val="hybridMultilevel"/>
    <w:tmpl w:val="0AF0F1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nsid w:val="6C735264"/>
    <w:multiLevelType w:val="hybridMultilevel"/>
    <w:tmpl w:val="5FD83F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6EBF7133"/>
    <w:multiLevelType w:val="hybridMultilevel"/>
    <w:tmpl w:val="5106ECAA"/>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70B478FC"/>
    <w:multiLevelType w:val="hybridMultilevel"/>
    <w:tmpl w:val="665432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nsid w:val="73BB2FC0"/>
    <w:multiLevelType w:val="hybridMultilevel"/>
    <w:tmpl w:val="08BEE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74F47EAF"/>
    <w:multiLevelType w:val="hybridMultilevel"/>
    <w:tmpl w:val="F45278A0"/>
    <w:lvl w:ilvl="0" w:tplc="F1305E60">
      <w:start w:val="1"/>
      <w:numFmt w:val="decimal"/>
      <w:lvlText w:val="%1."/>
      <w:lvlJc w:val="left"/>
      <w:pPr>
        <w:ind w:left="347" w:hanging="360"/>
      </w:pPr>
      <w:rPr>
        <w:rFonts w:eastAsia="SimSun" w:hint="default"/>
        <w:color w:val="auto"/>
        <w:sz w:val="22"/>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157">
    <w:nsid w:val="78C314EA"/>
    <w:multiLevelType w:val="hybridMultilevel"/>
    <w:tmpl w:val="EE4C67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nsid w:val="79AB58DF"/>
    <w:multiLevelType w:val="hybridMultilevel"/>
    <w:tmpl w:val="5C1289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nsid w:val="79DD59A2"/>
    <w:multiLevelType w:val="hybridMultilevel"/>
    <w:tmpl w:val="E52A0860"/>
    <w:lvl w:ilvl="0" w:tplc="04090001">
      <w:start w:val="1"/>
      <w:numFmt w:val="bullet"/>
      <w:lvlText w:val=""/>
      <w:lvlJc w:val="left"/>
      <w:pPr>
        <w:ind w:left="707" w:hanging="360"/>
      </w:pPr>
      <w:rPr>
        <w:rFonts w:ascii="Symbol" w:hAnsi="Symbol" w:hint="default"/>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160">
    <w:nsid w:val="7FAE7E57"/>
    <w:multiLevelType w:val="hybridMultilevel"/>
    <w:tmpl w:val="983A5FD6"/>
    <w:lvl w:ilvl="0" w:tplc="2C6CACC6">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num w:numId="1">
    <w:abstractNumId w:val="33"/>
  </w:num>
  <w:num w:numId="2">
    <w:abstractNumId w:val="18"/>
  </w:num>
  <w:num w:numId="3">
    <w:abstractNumId w:val="4"/>
  </w:num>
  <w:num w:numId="4">
    <w:abstractNumId w:val="3"/>
  </w:num>
  <w:num w:numId="5">
    <w:abstractNumId w:val="25"/>
  </w:num>
  <w:num w:numId="6">
    <w:abstractNumId w:val="16"/>
  </w:num>
  <w:num w:numId="7">
    <w:abstractNumId w:val="30"/>
  </w:num>
  <w:num w:numId="8">
    <w:abstractNumId w:val="22"/>
  </w:num>
  <w:num w:numId="9">
    <w:abstractNumId w:val="31"/>
  </w:num>
  <w:num w:numId="10">
    <w:abstractNumId w:val="32"/>
  </w:num>
  <w:num w:numId="11">
    <w:abstractNumId w:val="27"/>
  </w:num>
  <w:num w:numId="12">
    <w:abstractNumId w:val="0"/>
  </w:num>
  <w:num w:numId="13">
    <w:abstractNumId w:val="147"/>
  </w:num>
  <w:num w:numId="14">
    <w:abstractNumId w:val="34"/>
  </w:num>
  <w:num w:numId="15">
    <w:abstractNumId w:val="7"/>
  </w:num>
  <w:num w:numId="16">
    <w:abstractNumId w:val="14"/>
  </w:num>
  <w:num w:numId="17">
    <w:abstractNumId w:val="26"/>
  </w:num>
  <w:num w:numId="18">
    <w:abstractNumId w:val="19"/>
  </w:num>
  <w:num w:numId="19">
    <w:abstractNumId w:val="28"/>
  </w:num>
  <w:num w:numId="20">
    <w:abstractNumId w:val="20"/>
  </w:num>
  <w:num w:numId="21">
    <w:abstractNumId w:val="29"/>
  </w:num>
  <w:num w:numId="22">
    <w:abstractNumId w:val="35"/>
  </w:num>
  <w:num w:numId="23">
    <w:abstractNumId w:val="36"/>
  </w:num>
  <w:num w:numId="24">
    <w:abstractNumId w:val="37"/>
  </w:num>
  <w:num w:numId="25">
    <w:abstractNumId w:val="38"/>
  </w:num>
  <w:num w:numId="26">
    <w:abstractNumId w:val="39"/>
  </w:num>
  <w:num w:numId="27">
    <w:abstractNumId w:val="40"/>
  </w:num>
  <w:num w:numId="28">
    <w:abstractNumId w:val="41"/>
  </w:num>
  <w:num w:numId="29">
    <w:abstractNumId w:val="42"/>
  </w:num>
  <w:num w:numId="30">
    <w:abstractNumId w:val="43"/>
  </w:num>
  <w:num w:numId="31">
    <w:abstractNumId w:val="44"/>
  </w:num>
  <w:num w:numId="32">
    <w:abstractNumId w:val="45"/>
  </w:num>
  <w:num w:numId="33">
    <w:abstractNumId w:val="46"/>
  </w:num>
  <w:num w:numId="34">
    <w:abstractNumId w:val="47"/>
  </w:num>
  <w:num w:numId="35">
    <w:abstractNumId w:val="48"/>
  </w:num>
  <w:num w:numId="36">
    <w:abstractNumId w:val="49"/>
  </w:num>
  <w:num w:numId="37">
    <w:abstractNumId w:val="50"/>
  </w:num>
  <w:num w:numId="38">
    <w:abstractNumId w:val="51"/>
  </w:num>
  <w:num w:numId="39">
    <w:abstractNumId w:val="52"/>
  </w:num>
  <w:num w:numId="40">
    <w:abstractNumId w:val="53"/>
  </w:num>
  <w:num w:numId="41">
    <w:abstractNumId w:val="54"/>
  </w:num>
  <w:num w:numId="42">
    <w:abstractNumId w:val="55"/>
  </w:num>
  <w:num w:numId="43">
    <w:abstractNumId w:val="56"/>
  </w:num>
  <w:num w:numId="44">
    <w:abstractNumId w:val="57"/>
  </w:num>
  <w:num w:numId="45">
    <w:abstractNumId w:val="58"/>
  </w:num>
  <w:num w:numId="46">
    <w:abstractNumId w:val="59"/>
  </w:num>
  <w:num w:numId="47">
    <w:abstractNumId w:val="60"/>
  </w:num>
  <w:num w:numId="48">
    <w:abstractNumId w:val="61"/>
  </w:num>
  <w:num w:numId="49">
    <w:abstractNumId w:val="62"/>
  </w:num>
  <w:num w:numId="50">
    <w:abstractNumId w:val="63"/>
  </w:num>
  <w:num w:numId="51">
    <w:abstractNumId w:val="64"/>
  </w:num>
  <w:num w:numId="52">
    <w:abstractNumId w:val="65"/>
  </w:num>
  <w:num w:numId="53">
    <w:abstractNumId w:val="66"/>
  </w:num>
  <w:num w:numId="54">
    <w:abstractNumId w:val="67"/>
  </w:num>
  <w:num w:numId="55">
    <w:abstractNumId w:val="68"/>
  </w:num>
  <w:num w:numId="56">
    <w:abstractNumId w:val="69"/>
  </w:num>
  <w:num w:numId="57">
    <w:abstractNumId w:val="70"/>
  </w:num>
  <w:num w:numId="58">
    <w:abstractNumId w:val="152"/>
  </w:num>
  <w:num w:numId="59">
    <w:abstractNumId w:val="148"/>
  </w:num>
  <w:num w:numId="60">
    <w:abstractNumId w:val="155"/>
  </w:num>
  <w:num w:numId="61">
    <w:abstractNumId w:val="150"/>
  </w:num>
  <w:num w:numId="62">
    <w:abstractNumId w:val="156"/>
  </w:num>
  <w:num w:numId="63">
    <w:abstractNumId w:val="142"/>
  </w:num>
  <w:num w:numId="64">
    <w:abstractNumId w:val="140"/>
  </w:num>
  <w:num w:numId="65">
    <w:abstractNumId w:val="143"/>
  </w:num>
  <w:num w:numId="66">
    <w:abstractNumId w:val="146"/>
  </w:num>
  <w:num w:numId="67">
    <w:abstractNumId w:val="159"/>
  </w:num>
  <w:num w:numId="68">
    <w:abstractNumId w:val="71"/>
  </w:num>
  <w:num w:numId="69">
    <w:abstractNumId w:val="72"/>
  </w:num>
  <w:num w:numId="70">
    <w:abstractNumId w:val="73"/>
  </w:num>
  <w:num w:numId="71">
    <w:abstractNumId w:val="74"/>
  </w:num>
  <w:num w:numId="72">
    <w:abstractNumId w:val="75"/>
  </w:num>
  <w:num w:numId="73">
    <w:abstractNumId w:val="76"/>
  </w:num>
  <w:num w:numId="74">
    <w:abstractNumId w:val="77"/>
  </w:num>
  <w:num w:numId="75">
    <w:abstractNumId w:val="78"/>
  </w:num>
  <w:num w:numId="76">
    <w:abstractNumId w:val="79"/>
  </w:num>
  <w:num w:numId="77">
    <w:abstractNumId w:val="80"/>
  </w:num>
  <w:num w:numId="78">
    <w:abstractNumId w:val="81"/>
  </w:num>
  <w:num w:numId="79">
    <w:abstractNumId w:val="82"/>
  </w:num>
  <w:num w:numId="80">
    <w:abstractNumId w:val="83"/>
  </w:num>
  <w:num w:numId="81">
    <w:abstractNumId w:val="84"/>
  </w:num>
  <w:num w:numId="82">
    <w:abstractNumId w:val="85"/>
  </w:num>
  <w:num w:numId="83">
    <w:abstractNumId w:val="86"/>
  </w:num>
  <w:num w:numId="84">
    <w:abstractNumId w:val="87"/>
  </w:num>
  <w:num w:numId="85">
    <w:abstractNumId w:val="88"/>
  </w:num>
  <w:num w:numId="86">
    <w:abstractNumId w:val="89"/>
  </w:num>
  <w:num w:numId="87">
    <w:abstractNumId w:val="90"/>
  </w:num>
  <w:num w:numId="88">
    <w:abstractNumId w:val="91"/>
  </w:num>
  <w:num w:numId="89">
    <w:abstractNumId w:val="92"/>
  </w:num>
  <w:num w:numId="90">
    <w:abstractNumId w:val="93"/>
  </w:num>
  <w:num w:numId="91">
    <w:abstractNumId w:val="94"/>
  </w:num>
  <w:num w:numId="92">
    <w:abstractNumId w:val="95"/>
  </w:num>
  <w:num w:numId="93">
    <w:abstractNumId w:val="96"/>
  </w:num>
  <w:num w:numId="94">
    <w:abstractNumId w:val="97"/>
  </w:num>
  <w:num w:numId="95">
    <w:abstractNumId w:val="98"/>
  </w:num>
  <w:num w:numId="96">
    <w:abstractNumId w:val="99"/>
  </w:num>
  <w:num w:numId="97">
    <w:abstractNumId w:val="100"/>
  </w:num>
  <w:num w:numId="98">
    <w:abstractNumId w:val="101"/>
  </w:num>
  <w:num w:numId="99">
    <w:abstractNumId w:val="102"/>
  </w:num>
  <w:num w:numId="100">
    <w:abstractNumId w:val="103"/>
  </w:num>
  <w:num w:numId="101">
    <w:abstractNumId w:val="104"/>
  </w:num>
  <w:num w:numId="102">
    <w:abstractNumId w:val="105"/>
  </w:num>
  <w:num w:numId="103">
    <w:abstractNumId w:val="106"/>
  </w:num>
  <w:num w:numId="104">
    <w:abstractNumId w:val="107"/>
  </w:num>
  <w:num w:numId="105">
    <w:abstractNumId w:val="108"/>
  </w:num>
  <w:num w:numId="106">
    <w:abstractNumId w:val="109"/>
  </w:num>
  <w:num w:numId="107">
    <w:abstractNumId w:val="110"/>
  </w:num>
  <w:num w:numId="108">
    <w:abstractNumId w:val="111"/>
  </w:num>
  <w:num w:numId="109">
    <w:abstractNumId w:val="112"/>
  </w:num>
  <w:num w:numId="110">
    <w:abstractNumId w:val="113"/>
  </w:num>
  <w:num w:numId="111">
    <w:abstractNumId w:val="114"/>
  </w:num>
  <w:num w:numId="112">
    <w:abstractNumId w:val="115"/>
  </w:num>
  <w:num w:numId="113">
    <w:abstractNumId w:val="116"/>
  </w:num>
  <w:num w:numId="114">
    <w:abstractNumId w:val="117"/>
  </w:num>
  <w:num w:numId="115">
    <w:abstractNumId w:val="118"/>
  </w:num>
  <w:num w:numId="116">
    <w:abstractNumId w:val="119"/>
  </w:num>
  <w:num w:numId="117">
    <w:abstractNumId w:val="120"/>
  </w:num>
  <w:num w:numId="118">
    <w:abstractNumId w:val="121"/>
  </w:num>
  <w:num w:numId="119">
    <w:abstractNumId w:val="122"/>
  </w:num>
  <w:num w:numId="120">
    <w:abstractNumId w:val="123"/>
  </w:num>
  <w:num w:numId="121">
    <w:abstractNumId w:val="124"/>
  </w:num>
  <w:num w:numId="122">
    <w:abstractNumId w:val="125"/>
  </w:num>
  <w:num w:numId="123">
    <w:abstractNumId w:val="126"/>
  </w:num>
  <w:num w:numId="124">
    <w:abstractNumId w:val="127"/>
  </w:num>
  <w:num w:numId="125">
    <w:abstractNumId w:val="128"/>
  </w:num>
  <w:num w:numId="126">
    <w:abstractNumId w:val="129"/>
  </w:num>
  <w:num w:numId="127">
    <w:abstractNumId w:val="130"/>
  </w:num>
  <w:num w:numId="128">
    <w:abstractNumId w:val="131"/>
  </w:num>
  <w:num w:numId="129">
    <w:abstractNumId w:val="132"/>
  </w:num>
  <w:num w:numId="130">
    <w:abstractNumId w:val="133"/>
  </w:num>
  <w:num w:numId="131">
    <w:abstractNumId w:val="134"/>
  </w:num>
  <w:num w:numId="132">
    <w:abstractNumId w:val="135"/>
  </w:num>
  <w:num w:numId="133">
    <w:abstractNumId w:val="136"/>
  </w:num>
  <w:num w:numId="134">
    <w:abstractNumId w:val="137"/>
  </w:num>
  <w:num w:numId="135">
    <w:abstractNumId w:val="138"/>
  </w:num>
  <w:num w:numId="136">
    <w:abstractNumId w:val="139"/>
  </w:num>
  <w:num w:numId="137">
    <w:abstractNumId w:val="151"/>
  </w:num>
  <w:num w:numId="138">
    <w:abstractNumId w:val="154"/>
  </w:num>
  <w:num w:numId="139">
    <w:abstractNumId w:val="158"/>
  </w:num>
  <w:num w:numId="140">
    <w:abstractNumId w:val="144"/>
  </w:num>
  <w:num w:numId="141">
    <w:abstractNumId w:val="149"/>
  </w:num>
  <w:num w:numId="142">
    <w:abstractNumId w:val="145"/>
  </w:num>
  <w:num w:numId="143">
    <w:abstractNumId w:val="157"/>
  </w:num>
  <w:num w:numId="14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53"/>
  </w:num>
  <w:num w:numId="171">
    <w:abstractNumId w:val="141"/>
  </w:num>
  <w:num w:numId="172">
    <w:abstractNumId w:val="160"/>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DDF"/>
    <w:rsid w:val="000E6CF7"/>
    <w:rsid w:val="0024412F"/>
    <w:rsid w:val="006C51F0"/>
    <w:rsid w:val="008B0C5B"/>
    <w:rsid w:val="009B2627"/>
    <w:rsid w:val="009F5238"/>
    <w:rsid w:val="00C81133"/>
    <w:rsid w:val="00D27DDF"/>
    <w:rsid w:val="00E8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DDF"/>
    <w:pPr>
      <w:spacing w:after="335" w:line="246" w:lineRule="auto"/>
      <w:ind w:left="-15" w:right="12" w:firstLine="2"/>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D27DDF"/>
    <w:pPr>
      <w:keepNext/>
      <w:keepLines/>
      <w:spacing w:after="382" w:line="246" w:lineRule="auto"/>
      <w:ind w:left="-5" w:right="-1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qFormat/>
    <w:rsid w:val="00D27DDF"/>
    <w:pPr>
      <w:keepNext/>
      <w:keepLines/>
      <w:spacing w:after="377" w:line="246" w:lineRule="auto"/>
      <w:ind w:left="-5" w:right="-15" w:hanging="10"/>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qFormat/>
    <w:rsid w:val="00D27DDF"/>
    <w:pPr>
      <w:keepNext/>
      <w:keepLines/>
      <w:spacing w:after="362" w:line="246" w:lineRule="auto"/>
      <w:ind w:left="-5" w:right="-15"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DDF"/>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D27DDF"/>
    <w:rPr>
      <w:rFonts w:ascii="Times New Roman" w:eastAsia="Times New Roman" w:hAnsi="Times New Roman" w:cs="Times New Roman"/>
      <w:b/>
      <w:color w:val="000000"/>
      <w:sz w:val="30"/>
    </w:rPr>
  </w:style>
  <w:style w:type="character" w:customStyle="1" w:styleId="Heading3Char">
    <w:name w:val="Heading 3 Char"/>
    <w:basedOn w:val="DefaultParagraphFont"/>
    <w:link w:val="Heading3"/>
    <w:uiPriority w:val="9"/>
    <w:rsid w:val="00D27DDF"/>
    <w:rPr>
      <w:rFonts w:ascii="Times New Roman" w:eastAsia="Times New Roman" w:hAnsi="Times New Roman" w:cs="Times New Roman"/>
      <w:b/>
      <w:color w:val="000000"/>
      <w:sz w:val="28"/>
    </w:rPr>
  </w:style>
  <w:style w:type="table" w:customStyle="1" w:styleId="TableGrid">
    <w:name w:val="TableGrid"/>
    <w:rsid w:val="00D27DDF"/>
    <w:pPr>
      <w:spacing w:after="0" w:line="240" w:lineRule="auto"/>
    </w:pPr>
    <w:rPr>
      <w:rFonts w:ascii="Calibri" w:eastAsia="SimSun" w:hAnsi="Calibri" w:cs="SimSun"/>
    </w:rPr>
    <w:tblPr>
      <w:tblCellMar>
        <w:top w:w="0" w:type="dxa"/>
        <w:left w:w="0" w:type="dxa"/>
        <w:bottom w:w="0" w:type="dxa"/>
        <w:right w:w="0" w:type="dxa"/>
      </w:tblCellMar>
    </w:tblPr>
  </w:style>
  <w:style w:type="paragraph" w:styleId="ListParagraph">
    <w:name w:val="List Paragraph"/>
    <w:basedOn w:val="Normal"/>
    <w:uiPriority w:val="34"/>
    <w:qFormat/>
    <w:rsid w:val="00D27DDF"/>
    <w:pPr>
      <w:ind w:left="720"/>
      <w:contextualSpacing/>
    </w:pPr>
  </w:style>
  <w:style w:type="paragraph" w:styleId="BalloonText">
    <w:name w:val="Balloon Text"/>
    <w:basedOn w:val="Normal"/>
    <w:link w:val="BalloonTextChar"/>
    <w:uiPriority w:val="99"/>
    <w:semiHidden/>
    <w:unhideWhenUsed/>
    <w:rsid w:val="00D27D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DDF"/>
    <w:rPr>
      <w:rFonts w:ascii="Tahoma" w:eastAsia="Times New Roman" w:hAnsi="Tahoma" w:cs="Tahoma"/>
      <w:color w:val="000000"/>
      <w:sz w:val="16"/>
      <w:szCs w:val="16"/>
    </w:rPr>
  </w:style>
  <w:style w:type="paragraph" w:styleId="Footer">
    <w:name w:val="footer"/>
    <w:basedOn w:val="Normal"/>
    <w:link w:val="FooterChar"/>
    <w:uiPriority w:val="99"/>
    <w:unhideWhenUsed/>
    <w:rsid w:val="00D27D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DDF"/>
    <w:rPr>
      <w:rFonts w:ascii="Times New Roman" w:eastAsia="Times New Roman" w:hAnsi="Times New Roman" w:cs="Times New Roman"/>
      <w:color w:val="000000"/>
      <w:sz w:val="24"/>
    </w:rPr>
  </w:style>
  <w:style w:type="table" w:styleId="TableGrid0">
    <w:name w:val="Table Grid"/>
    <w:basedOn w:val="TableNormal"/>
    <w:uiPriority w:val="59"/>
    <w:rsid w:val="00D27DDF"/>
    <w:pPr>
      <w:spacing w:after="0" w:line="240" w:lineRule="auto"/>
    </w:pPr>
    <w:rPr>
      <w:rFonts w:ascii="Calibri" w:eastAsia="SimSun" w:hAnsi="Calibri" w:cs="Times New Roman"/>
      <w:sz w:val="20"/>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DDF"/>
    <w:pPr>
      <w:spacing w:after="335" w:line="246" w:lineRule="auto"/>
      <w:ind w:left="-15" w:right="12" w:firstLine="2"/>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D27DDF"/>
    <w:pPr>
      <w:keepNext/>
      <w:keepLines/>
      <w:spacing w:after="382" w:line="246" w:lineRule="auto"/>
      <w:ind w:left="-5" w:right="-1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qFormat/>
    <w:rsid w:val="00D27DDF"/>
    <w:pPr>
      <w:keepNext/>
      <w:keepLines/>
      <w:spacing w:after="377" w:line="246" w:lineRule="auto"/>
      <w:ind w:left="-5" w:right="-15" w:hanging="10"/>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qFormat/>
    <w:rsid w:val="00D27DDF"/>
    <w:pPr>
      <w:keepNext/>
      <w:keepLines/>
      <w:spacing w:after="362" w:line="246" w:lineRule="auto"/>
      <w:ind w:left="-5" w:right="-15"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DDF"/>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D27DDF"/>
    <w:rPr>
      <w:rFonts w:ascii="Times New Roman" w:eastAsia="Times New Roman" w:hAnsi="Times New Roman" w:cs="Times New Roman"/>
      <w:b/>
      <w:color w:val="000000"/>
      <w:sz w:val="30"/>
    </w:rPr>
  </w:style>
  <w:style w:type="character" w:customStyle="1" w:styleId="Heading3Char">
    <w:name w:val="Heading 3 Char"/>
    <w:basedOn w:val="DefaultParagraphFont"/>
    <w:link w:val="Heading3"/>
    <w:uiPriority w:val="9"/>
    <w:rsid w:val="00D27DDF"/>
    <w:rPr>
      <w:rFonts w:ascii="Times New Roman" w:eastAsia="Times New Roman" w:hAnsi="Times New Roman" w:cs="Times New Roman"/>
      <w:b/>
      <w:color w:val="000000"/>
      <w:sz w:val="28"/>
    </w:rPr>
  </w:style>
  <w:style w:type="table" w:customStyle="1" w:styleId="TableGrid">
    <w:name w:val="TableGrid"/>
    <w:rsid w:val="00D27DDF"/>
    <w:pPr>
      <w:spacing w:after="0" w:line="240" w:lineRule="auto"/>
    </w:pPr>
    <w:rPr>
      <w:rFonts w:ascii="Calibri" w:eastAsia="SimSun" w:hAnsi="Calibri" w:cs="SimSun"/>
    </w:rPr>
    <w:tblPr>
      <w:tblCellMar>
        <w:top w:w="0" w:type="dxa"/>
        <w:left w:w="0" w:type="dxa"/>
        <w:bottom w:w="0" w:type="dxa"/>
        <w:right w:w="0" w:type="dxa"/>
      </w:tblCellMar>
    </w:tblPr>
  </w:style>
  <w:style w:type="paragraph" w:styleId="ListParagraph">
    <w:name w:val="List Paragraph"/>
    <w:basedOn w:val="Normal"/>
    <w:uiPriority w:val="34"/>
    <w:qFormat/>
    <w:rsid w:val="00D27DDF"/>
    <w:pPr>
      <w:ind w:left="720"/>
      <w:contextualSpacing/>
    </w:pPr>
  </w:style>
  <w:style w:type="paragraph" w:styleId="BalloonText">
    <w:name w:val="Balloon Text"/>
    <w:basedOn w:val="Normal"/>
    <w:link w:val="BalloonTextChar"/>
    <w:uiPriority w:val="99"/>
    <w:semiHidden/>
    <w:unhideWhenUsed/>
    <w:rsid w:val="00D27D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DDF"/>
    <w:rPr>
      <w:rFonts w:ascii="Tahoma" w:eastAsia="Times New Roman" w:hAnsi="Tahoma" w:cs="Tahoma"/>
      <w:color w:val="000000"/>
      <w:sz w:val="16"/>
      <w:szCs w:val="16"/>
    </w:rPr>
  </w:style>
  <w:style w:type="paragraph" w:styleId="Footer">
    <w:name w:val="footer"/>
    <w:basedOn w:val="Normal"/>
    <w:link w:val="FooterChar"/>
    <w:uiPriority w:val="99"/>
    <w:unhideWhenUsed/>
    <w:rsid w:val="00D27D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DDF"/>
    <w:rPr>
      <w:rFonts w:ascii="Times New Roman" w:eastAsia="Times New Roman" w:hAnsi="Times New Roman" w:cs="Times New Roman"/>
      <w:color w:val="000000"/>
      <w:sz w:val="24"/>
    </w:rPr>
  </w:style>
  <w:style w:type="table" w:styleId="TableGrid0">
    <w:name w:val="Table Grid"/>
    <w:basedOn w:val="TableNormal"/>
    <w:uiPriority w:val="59"/>
    <w:rsid w:val="00D27DDF"/>
    <w:pPr>
      <w:spacing w:after="0" w:line="240" w:lineRule="auto"/>
    </w:pPr>
    <w:rPr>
      <w:rFonts w:ascii="Calibri" w:eastAsia="SimSun" w:hAnsi="Calibri" w:cs="Times New Roman"/>
      <w:sz w:val="20"/>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18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65</Pages>
  <Words>10126</Words>
  <Characters>57723</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HELLOW</dc:creator>
  <cp:lastModifiedBy>HELLOW</cp:lastModifiedBy>
  <cp:revision>6</cp:revision>
  <dcterms:created xsi:type="dcterms:W3CDTF">2026-02-18T20:12:00Z</dcterms:created>
  <dcterms:modified xsi:type="dcterms:W3CDTF">2026-02-18T20:58:00Z</dcterms:modified>
</cp:coreProperties>
</file>